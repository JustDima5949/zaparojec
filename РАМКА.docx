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109020" w14:textId="77777777" w:rsidR="00F04F6E" w:rsidRPr="009004D0" w:rsidRDefault="009004D0" w:rsidP="005806A2">
      <w:pPr>
        <w:pStyle w:val="af4"/>
        <w:keepNext w:val="0"/>
        <w:keepLines w:val="0"/>
        <w:widowControl w:val="0"/>
        <w:spacing w:before="0"/>
        <w:jc w:val="center"/>
        <w:rPr>
          <w:rFonts w:ascii="Times New Roman" w:hAnsi="Times New Roman"/>
          <w:color w:val="auto"/>
          <w:sz w:val="32"/>
          <w:szCs w:val="32"/>
        </w:rPr>
      </w:pPr>
      <w:bookmarkStart w:id="0" w:name="_Toc412142421"/>
      <w:bookmarkStart w:id="1" w:name="_Toc412143833"/>
      <w:bookmarkStart w:id="2" w:name="_Toc412142431"/>
      <w:bookmarkStart w:id="3" w:name="_Toc412143842"/>
      <w:r w:rsidRPr="009004D0">
        <w:rPr>
          <w:rFonts w:ascii="Times New Roman" w:hAnsi="Times New Roman"/>
          <w:color w:val="auto"/>
          <w:sz w:val="32"/>
          <w:szCs w:val="32"/>
        </w:rPr>
        <w:t>Содержание</w:t>
      </w:r>
    </w:p>
    <w:p w14:paraId="6675DD7C" w14:textId="77777777" w:rsidR="00B96655" w:rsidRDefault="00B96655" w:rsidP="005806A2">
      <w:pPr>
        <w:widowControl w:val="0"/>
        <w:rPr>
          <w:lang w:eastAsia="en-US"/>
        </w:rPr>
      </w:pPr>
    </w:p>
    <w:p w14:paraId="3ADFCD90" w14:textId="037AA416" w:rsidR="00981D94" w:rsidRDefault="00F56029">
      <w:pPr>
        <w:pStyle w:val="11"/>
        <w:rPr>
          <w:rFonts w:asciiTheme="minorHAnsi" w:eastAsiaTheme="minorEastAsia" w:hAnsiTheme="minorHAnsi" w:cstheme="minorBidi"/>
          <w:kern w:val="2"/>
          <w:sz w:val="24"/>
          <w:szCs w:val="24"/>
          <w14:ligatures w14:val="standardContextual"/>
        </w:rPr>
      </w:pPr>
      <w:r>
        <w:fldChar w:fldCharType="begin"/>
      </w:r>
      <w:r>
        <w:instrText xml:space="preserve"> TOC \o "1-3" \h \z \u </w:instrText>
      </w:r>
      <w:r>
        <w:fldChar w:fldCharType="separate"/>
      </w:r>
      <w:hyperlink w:anchor="_Toc228983553" w:history="1">
        <w:r w:rsidR="00981D94" w:rsidRPr="0035483B">
          <w:rPr>
            <w:rStyle w:val="a8"/>
          </w:rPr>
          <w:t>1 Исследовательский раздел</w:t>
        </w:r>
        <w:r w:rsidR="00981D94">
          <w:rPr>
            <w:webHidden/>
          </w:rPr>
          <w:tab/>
        </w:r>
        <w:r w:rsidR="00981D94">
          <w:rPr>
            <w:webHidden/>
          </w:rPr>
          <w:fldChar w:fldCharType="begin"/>
        </w:r>
        <w:r w:rsidR="00981D94">
          <w:rPr>
            <w:webHidden/>
          </w:rPr>
          <w:instrText xml:space="preserve"> PAGEREF _Toc228983553 \h </w:instrText>
        </w:r>
        <w:r w:rsidR="00981D94">
          <w:rPr>
            <w:webHidden/>
          </w:rPr>
        </w:r>
        <w:r w:rsidR="00981D94">
          <w:rPr>
            <w:webHidden/>
          </w:rPr>
          <w:fldChar w:fldCharType="separate"/>
        </w:r>
        <w:r w:rsidR="00981D94">
          <w:rPr>
            <w:webHidden/>
          </w:rPr>
          <w:t>7</w:t>
        </w:r>
        <w:r w:rsidR="00981D94">
          <w:rPr>
            <w:webHidden/>
          </w:rPr>
          <w:fldChar w:fldCharType="end"/>
        </w:r>
      </w:hyperlink>
    </w:p>
    <w:p w14:paraId="36DDE7E7" w14:textId="5F1A07B0" w:rsidR="00981D94" w:rsidRDefault="00981D94">
      <w:pPr>
        <w:pStyle w:val="11"/>
        <w:rPr>
          <w:rFonts w:asciiTheme="minorHAnsi" w:eastAsiaTheme="minorEastAsia" w:hAnsiTheme="minorHAnsi" w:cstheme="minorBidi"/>
          <w:kern w:val="2"/>
          <w:sz w:val="24"/>
          <w:szCs w:val="24"/>
          <w14:ligatures w14:val="standardContextual"/>
        </w:rPr>
      </w:pPr>
      <w:hyperlink w:anchor="_Toc228983554" w:history="1">
        <w:r w:rsidRPr="0035483B">
          <w:rPr>
            <w:rStyle w:val="a8"/>
          </w:rPr>
          <w:t>1.1</w:t>
        </w:r>
        <w:r>
          <w:rPr>
            <w:rFonts w:asciiTheme="minorHAnsi" w:eastAsiaTheme="minorEastAsia" w:hAnsiTheme="minorHAnsi" w:cstheme="minorBidi"/>
            <w:kern w:val="2"/>
            <w:sz w:val="24"/>
            <w:szCs w:val="24"/>
            <w14:ligatures w14:val="standardContextual"/>
          </w:rPr>
          <w:tab/>
        </w:r>
        <w:r w:rsidRPr="0035483B">
          <w:rPr>
            <w:rStyle w:val="a8"/>
          </w:rPr>
          <w:t>Анализ предметной области</w:t>
        </w:r>
        <w:r>
          <w:rPr>
            <w:webHidden/>
          </w:rPr>
          <w:tab/>
        </w:r>
        <w:r>
          <w:rPr>
            <w:webHidden/>
          </w:rPr>
          <w:fldChar w:fldCharType="begin"/>
        </w:r>
        <w:r>
          <w:rPr>
            <w:webHidden/>
          </w:rPr>
          <w:instrText xml:space="preserve"> PAGEREF _Toc228983554 \h </w:instrText>
        </w:r>
        <w:r>
          <w:rPr>
            <w:webHidden/>
          </w:rPr>
        </w:r>
        <w:r>
          <w:rPr>
            <w:webHidden/>
          </w:rPr>
          <w:fldChar w:fldCharType="separate"/>
        </w:r>
        <w:r>
          <w:rPr>
            <w:webHidden/>
          </w:rPr>
          <w:t>8</w:t>
        </w:r>
        <w:r>
          <w:rPr>
            <w:webHidden/>
          </w:rPr>
          <w:fldChar w:fldCharType="end"/>
        </w:r>
      </w:hyperlink>
    </w:p>
    <w:p w14:paraId="7A16538B" w14:textId="1DA1C4EF" w:rsidR="00981D94" w:rsidRDefault="00981D94">
      <w:pPr>
        <w:pStyle w:val="11"/>
        <w:rPr>
          <w:rFonts w:asciiTheme="minorHAnsi" w:eastAsiaTheme="minorEastAsia" w:hAnsiTheme="minorHAnsi" w:cstheme="minorBidi"/>
          <w:kern w:val="2"/>
          <w:sz w:val="24"/>
          <w:szCs w:val="24"/>
          <w14:ligatures w14:val="standardContextual"/>
        </w:rPr>
      </w:pPr>
      <w:hyperlink w:anchor="_Toc228983555" w:history="1">
        <w:r w:rsidRPr="0035483B">
          <w:rPr>
            <w:rStyle w:val="a8"/>
          </w:rPr>
          <w:t>1.2</w:t>
        </w:r>
        <w:r>
          <w:rPr>
            <w:rFonts w:asciiTheme="minorHAnsi" w:eastAsiaTheme="minorEastAsia" w:hAnsiTheme="minorHAnsi" w:cstheme="minorBidi"/>
            <w:kern w:val="2"/>
            <w:sz w:val="24"/>
            <w:szCs w:val="24"/>
            <w14:ligatures w14:val="standardContextual"/>
          </w:rPr>
          <w:tab/>
        </w:r>
        <w:r w:rsidRPr="0035483B">
          <w:rPr>
            <w:rStyle w:val="a8"/>
          </w:rPr>
          <w:t>Постановка цели и задач</w:t>
        </w:r>
        <w:r>
          <w:rPr>
            <w:webHidden/>
          </w:rPr>
          <w:tab/>
        </w:r>
        <w:r>
          <w:rPr>
            <w:webHidden/>
          </w:rPr>
          <w:fldChar w:fldCharType="begin"/>
        </w:r>
        <w:r>
          <w:rPr>
            <w:webHidden/>
          </w:rPr>
          <w:instrText xml:space="preserve"> PAGEREF _Toc228983555 \h </w:instrText>
        </w:r>
        <w:r>
          <w:rPr>
            <w:webHidden/>
          </w:rPr>
        </w:r>
        <w:r>
          <w:rPr>
            <w:webHidden/>
          </w:rPr>
          <w:fldChar w:fldCharType="separate"/>
        </w:r>
        <w:r>
          <w:rPr>
            <w:webHidden/>
          </w:rPr>
          <w:t>10</w:t>
        </w:r>
        <w:r>
          <w:rPr>
            <w:webHidden/>
          </w:rPr>
          <w:fldChar w:fldCharType="end"/>
        </w:r>
      </w:hyperlink>
    </w:p>
    <w:p w14:paraId="458FF867" w14:textId="3C03C55A" w:rsidR="00981D94" w:rsidRDefault="00981D94">
      <w:pPr>
        <w:pStyle w:val="11"/>
        <w:rPr>
          <w:rFonts w:asciiTheme="minorHAnsi" w:eastAsiaTheme="minorEastAsia" w:hAnsiTheme="minorHAnsi" w:cstheme="minorBidi"/>
          <w:kern w:val="2"/>
          <w:sz w:val="24"/>
          <w:szCs w:val="24"/>
          <w14:ligatures w14:val="standardContextual"/>
        </w:rPr>
      </w:pPr>
      <w:hyperlink w:anchor="_Toc228983556" w:history="1">
        <w:r w:rsidRPr="0035483B">
          <w:rPr>
            <w:rStyle w:val="a8"/>
          </w:rPr>
          <w:t>1.3 Анализ существующих аналогов</w:t>
        </w:r>
        <w:r>
          <w:rPr>
            <w:webHidden/>
          </w:rPr>
          <w:tab/>
        </w:r>
        <w:r>
          <w:rPr>
            <w:webHidden/>
          </w:rPr>
          <w:fldChar w:fldCharType="begin"/>
        </w:r>
        <w:r>
          <w:rPr>
            <w:webHidden/>
          </w:rPr>
          <w:instrText xml:space="preserve"> PAGEREF _Toc228983556 \h </w:instrText>
        </w:r>
        <w:r>
          <w:rPr>
            <w:webHidden/>
          </w:rPr>
        </w:r>
        <w:r>
          <w:rPr>
            <w:webHidden/>
          </w:rPr>
          <w:fldChar w:fldCharType="separate"/>
        </w:r>
        <w:r>
          <w:rPr>
            <w:webHidden/>
          </w:rPr>
          <w:t>11</w:t>
        </w:r>
        <w:r>
          <w:rPr>
            <w:webHidden/>
          </w:rPr>
          <w:fldChar w:fldCharType="end"/>
        </w:r>
      </w:hyperlink>
    </w:p>
    <w:p w14:paraId="3F395977" w14:textId="0A8AEE7A" w:rsidR="00981D94" w:rsidRDefault="00981D94">
      <w:pPr>
        <w:pStyle w:val="11"/>
        <w:rPr>
          <w:rFonts w:asciiTheme="minorHAnsi" w:eastAsiaTheme="minorEastAsia" w:hAnsiTheme="minorHAnsi" w:cstheme="minorBidi"/>
          <w:kern w:val="2"/>
          <w:sz w:val="24"/>
          <w:szCs w:val="24"/>
          <w14:ligatures w14:val="standardContextual"/>
        </w:rPr>
      </w:pPr>
      <w:hyperlink w:anchor="_Toc228983557" w:history="1">
        <w:r w:rsidRPr="0035483B">
          <w:rPr>
            <w:rStyle w:val="a8"/>
          </w:rPr>
          <w:t xml:space="preserve">1.3.1 </w:t>
        </w:r>
        <w:r w:rsidRPr="0035483B">
          <w:rPr>
            <w:rStyle w:val="a8"/>
            <w:lang w:val="en-US"/>
          </w:rPr>
          <w:t>Wordle</w:t>
        </w:r>
        <w:r>
          <w:rPr>
            <w:webHidden/>
          </w:rPr>
          <w:tab/>
        </w:r>
        <w:r>
          <w:rPr>
            <w:webHidden/>
          </w:rPr>
          <w:fldChar w:fldCharType="begin"/>
        </w:r>
        <w:r>
          <w:rPr>
            <w:webHidden/>
          </w:rPr>
          <w:instrText xml:space="preserve"> PAGEREF _Toc228983557 \h </w:instrText>
        </w:r>
        <w:r>
          <w:rPr>
            <w:webHidden/>
          </w:rPr>
        </w:r>
        <w:r>
          <w:rPr>
            <w:webHidden/>
          </w:rPr>
          <w:fldChar w:fldCharType="separate"/>
        </w:r>
        <w:r>
          <w:rPr>
            <w:webHidden/>
          </w:rPr>
          <w:t>12</w:t>
        </w:r>
        <w:r>
          <w:rPr>
            <w:webHidden/>
          </w:rPr>
          <w:fldChar w:fldCharType="end"/>
        </w:r>
      </w:hyperlink>
    </w:p>
    <w:p w14:paraId="162A001A" w14:textId="43079F27" w:rsidR="00981D94" w:rsidRDefault="00981D94">
      <w:pPr>
        <w:pStyle w:val="11"/>
        <w:rPr>
          <w:rFonts w:asciiTheme="minorHAnsi" w:eastAsiaTheme="minorEastAsia" w:hAnsiTheme="minorHAnsi" w:cstheme="minorBidi"/>
          <w:kern w:val="2"/>
          <w:sz w:val="24"/>
          <w:szCs w:val="24"/>
          <w14:ligatures w14:val="standardContextual"/>
        </w:rPr>
      </w:pPr>
      <w:hyperlink w:anchor="_Toc228983558" w:history="1">
        <w:r w:rsidRPr="0035483B">
          <w:rPr>
            <w:rStyle w:val="a8"/>
          </w:rPr>
          <w:t xml:space="preserve">1.3.2 </w:t>
        </w:r>
        <w:r w:rsidRPr="0035483B">
          <w:rPr>
            <w:rStyle w:val="a8"/>
            <w:lang w:val="en-US"/>
          </w:rPr>
          <w:t>Spelling Bee</w:t>
        </w:r>
        <w:r>
          <w:rPr>
            <w:webHidden/>
          </w:rPr>
          <w:tab/>
        </w:r>
        <w:r>
          <w:rPr>
            <w:webHidden/>
          </w:rPr>
          <w:fldChar w:fldCharType="begin"/>
        </w:r>
        <w:r>
          <w:rPr>
            <w:webHidden/>
          </w:rPr>
          <w:instrText xml:space="preserve"> PAGEREF _Toc228983558 \h </w:instrText>
        </w:r>
        <w:r>
          <w:rPr>
            <w:webHidden/>
          </w:rPr>
        </w:r>
        <w:r>
          <w:rPr>
            <w:webHidden/>
          </w:rPr>
          <w:fldChar w:fldCharType="separate"/>
        </w:r>
        <w:r>
          <w:rPr>
            <w:webHidden/>
          </w:rPr>
          <w:t>13</w:t>
        </w:r>
        <w:r>
          <w:rPr>
            <w:webHidden/>
          </w:rPr>
          <w:fldChar w:fldCharType="end"/>
        </w:r>
      </w:hyperlink>
    </w:p>
    <w:p w14:paraId="64529F10" w14:textId="579721F2" w:rsidR="00981D94" w:rsidRDefault="00981D94">
      <w:pPr>
        <w:pStyle w:val="11"/>
        <w:rPr>
          <w:rFonts w:asciiTheme="minorHAnsi" w:eastAsiaTheme="minorEastAsia" w:hAnsiTheme="minorHAnsi" w:cstheme="minorBidi"/>
          <w:kern w:val="2"/>
          <w:sz w:val="24"/>
          <w:szCs w:val="24"/>
          <w14:ligatures w14:val="standardContextual"/>
        </w:rPr>
      </w:pPr>
      <w:hyperlink w:anchor="_Toc228983559" w:history="1">
        <w:r w:rsidRPr="0035483B">
          <w:rPr>
            <w:rStyle w:val="a8"/>
          </w:rPr>
          <w:t xml:space="preserve">1.3.3 </w:t>
        </w:r>
        <w:r w:rsidRPr="0035483B">
          <w:rPr>
            <w:rStyle w:val="a8"/>
            <w:lang w:val="en-US"/>
          </w:rPr>
          <w:t>Tradle</w:t>
        </w:r>
        <w:r>
          <w:rPr>
            <w:webHidden/>
          </w:rPr>
          <w:tab/>
        </w:r>
        <w:r>
          <w:rPr>
            <w:webHidden/>
          </w:rPr>
          <w:fldChar w:fldCharType="begin"/>
        </w:r>
        <w:r>
          <w:rPr>
            <w:webHidden/>
          </w:rPr>
          <w:instrText xml:space="preserve"> PAGEREF _Toc228983559 \h </w:instrText>
        </w:r>
        <w:r>
          <w:rPr>
            <w:webHidden/>
          </w:rPr>
        </w:r>
        <w:r>
          <w:rPr>
            <w:webHidden/>
          </w:rPr>
          <w:fldChar w:fldCharType="separate"/>
        </w:r>
        <w:r>
          <w:rPr>
            <w:webHidden/>
          </w:rPr>
          <w:t>15</w:t>
        </w:r>
        <w:r>
          <w:rPr>
            <w:webHidden/>
          </w:rPr>
          <w:fldChar w:fldCharType="end"/>
        </w:r>
      </w:hyperlink>
    </w:p>
    <w:p w14:paraId="50AD1CCD" w14:textId="0C771CDE" w:rsidR="00981D94" w:rsidRDefault="00981D94">
      <w:pPr>
        <w:pStyle w:val="11"/>
        <w:rPr>
          <w:rFonts w:asciiTheme="minorHAnsi" w:eastAsiaTheme="minorEastAsia" w:hAnsiTheme="minorHAnsi" w:cstheme="minorBidi"/>
          <w:kern w:val="2"/>
          <w:sz w:val="24"/>
          <w:szCs w:val="24"/>
          <w14:ligatures w14:val="standardContextual"/>
        </w:rPr>
      </w:pPr>
      <w:hyperlink w:anchor="_Toc228983560" w:history="1">
        <w:r w:rsidRPr="0035483B">
          <w:rPr>
            <w:rStyle w:val="a8"/>
          </w:rPr>
          <w:t>1.4 Инструментальные средства разработки</w:t>
        </w:r>
        <w:r>
          <w:rPr>
            <w:webHidden/>
          </w:rPr>
          <w:tab/>
        </w:r>
        <w:r>
          <w:rPr>
            <w:webHidden/>
          </w:rPr>
          <w:fldChar w:fldCharType="begin"/>
        </w:r>
        <w:r>
          <w:rPr>
            <w:webHidden/>
          </w:rPr>
          <w:instrText xml:space="preserve"> PAGEREF _Toc228983560 \h </w:instrText>
        </w:r>
        <w:r>
          <w:rPr>
            <w:webHidden/>
          </w:rPr>
        </w:r>
        <w:r>
          <w:rPr>
            <w:webHidden/>
          </w:rPr>
          <w:fldChar w:fldCharType="separate"/>
        </w:r>
        <w:r>
          <w:rPr>
            <w:webHidden/>
          </w:rPr>
          <w:t>16</w:t>
        </w:r>
        <w:r>
          <w:rPr>
            <w:webHidden/>
          </w:rPr>
          <w:fldChar w:fldCharType="end"/>
        </w:r>
      </w:hyperlink>
    </w:p>
    <w:p w14:paraId="1C36C535" w14:textId="3D6DC437" w:rsidR="00981D94" w:rsidRDefault="00981D94">
      <w:pPr>
        <w:pStyle w:val="11"/>
        <w:rPr>
          <w:rFonts w:asciiTheme="minorHAnsi" w:eastAsiaTheme="minorEastAsia" w:hAnsiTheme="minorHAnsi" w:cstheme="minorBidi"/>
          <w:kern w:val="2"/>
          <w:sz w:val="24"/>
          <w:szCs w:val="24"/>
          <w14:ligatures w14:val="standardContextual"/>
        </w:rPr>
      </w:pPr>
      <w:hyperlink w:anchor="_Toc228983561" w:history="1">
        <w:r w:rsidRPr="0035483B">
          <w:rPr>
            <w:rStyle w:val="a8"/>
          </w:rPr>
          <w:t>1.5 Вывод</w:t>
        </w:r>
        <w:r>
          <w:rPr>
            <w:webHidden/>
          </w:rPr>
          <w:tab/>
        </w:r>
        <w:r>
          <w:rPr>
            <w:webHidden/>
          </w:rPr>
          <w:fldChar w:fldCharType="begin"/>
        </w:r>
        <w:r>
          <w:rPr>
            <w:webHidden/>
          </w:rPr>
          <w:instrText xml:space="preserve"> PAGEREF _Toc228983561 \h </w:instrText>
        </w:r>
        <w:r>
          <w:rPr>
            <w:webHidden/>
          </w:rPr>
        </w:r>
        <w:r>
          <w:rPr>
            <w:webHidden/>
          </w:rPr>
          <w:fldChar w:fldCharType="separate"/>
        </w:r>
        <w:r>
          <w:rPr>
            <w:webHidden/>
          </w:rPr>
          <w:t>17</w:t>
        </w:r>
        <w:r>
          <w:rPr>
            <w:webHidden/>
          </w:rPr>
          <w:fldChar w:fldCharType="end"/>
        </w:r>
      </w:hyperlink>
    </w:p>
    <w:p w14:paraId="7C3848D5" w14:textId="5555ECCB" w:rsidR="00981D94" w:rsidRDefault="00981D94">
      <w:pPr>
        <w:pStyle w:val="11"/>
        <w:rPr>
          <w:rFonts w:asciiTheme="minorHAnsi" w:eastAsiaTheme="minorEastAsia" w:hAnsiTheme="minorHAnsi" w:cstheme="minorBidi"/>
          <w:kern w:val="2"/>
          <w:sz w:val="24"/>
          <w:szCs w:val="24"/>
          <w14:ligatures w14:val="standardContextual"/>
        </w:rPr>
      </w:pPr>
      <w:hyperlink w:anchor="_Toc228983562" w:history="1">
        <w:r w:rsidRPr="0035483B">
          <w:rPr>
            <w:rStyle w:val="a8"/>
          </w:rPr>
          <w:t>2 Специальный раздел</w:t>
        </w:r>
        <w:r>
          <w:rPr>
            <w:webHidden/>
          </w:rPr>
          <w:tab/>
        </w:r>
        <w:r>
          <w:rPr>
            <w:webHidden/>
          </w:rPr>
          <w:fldChar w:fldCharType="begin"/>
        </w:r>
        <w:r>
          <w:rPr>
            <w:webHidden/>
          </w:rPr>
          <w:instrText xml:space="preserve"> PAGEREF _Toc228983562 \h </w:instrText>
        </w:r>
        <w:r>
          <w:rPr>
            <w:webHidden/>
          </w:rPr>
        </w:r>
        <w:r>
          <w:rPr>
            <w:webHidden/>
          </w:rPr>
          <w:fldChar w:fldCharType="separate"/>
        </w:r>
        <w:r>
          <w:rPr>
            <w:webHidden/>
          </w:rPr>
          <w:t>19</w:t>
        </w:r>
        <w:r>
          <w:rPr>
            <w:webHidden/>
          </w:rPr>
          <w:fldChar w:fldCharType="end"/>
        </w:r>
      </w:hyperlink>
    </w:p>
    <w:p w14:paraId="164F17A1" w14:textId="160ACAD6" w:rsidR="00981D94" w:rsidRDefault="00981D94">
      <w:pPr>
        <w:pStyle w:val="11"/>
        <w:rPr>
          <w:rFonts w:asciiTheme="minorHAnsi" w:eastAsiaTheme="minorEastAsia" w:hAnsiTheme="minorHAnsi" w:cstheme="minorBidi"/>
          <w:kern w:val="2"/>
          <w:sz w:val="24"/>
          <w:szCs w:val="24"/>
          <w14:ligatures w14:val="standardContextual"/>
        </w:rPr>
      </w:pPr>
      <w:hyperlink w:anchor="_Toc228983563" w:history="1">
        <w:r w:rsidRPr="0035483B">
          <w:rPr>
            <w:rStyle w:val="a8"/>
          </w:rPr>
          <w:t>2.1 Пользовательский сценарий взаимодействия</w:t>
        </w:r>
        <w:r>
          <w:rPr>
            <w:webHidden/>
          </w:rPr>
          <w:tab/>
        </w:r>
        <w:r>
          <w:rPr>
            <w:webHidden/>
          </w:rPr>
          <w:fldChar w:fldCharType="begin"/>
        </w:r>
        <w:r>
          <w:rPr>
            <w:webHidden/>
          </w:rPr>
          <w:instrText xml:space="preserve"> PAGEREF _Toc228983563 \h </w:instrText>
        </w:r>
        <w:r>
          <w:rPr>
            <w:webHidden/>
          </w:rPr>
        </w:r>
        <w:r>
          <w:rPr>
            <w:webHidden/>
          </w:rPr>
          <w:fldChar w:fldCharType="separate"/>
        </w:r>
        <w:r>
          <w:rPr>
            <w:webHidden/>
          </w:rPr>
          <w:t>19</w:t>
        </w:r>
        <w:r>
          <w:rPr>
            <w:webHidden/>
          </w:rPr>
          <w:fldChar w:fldCharType="end"/>
        </w:r>
      </w:hyperlink>
    </w:p>
    <w:p w14:paraId="734A45E4" w14:textId="2D0FA0BB" w:rsidR="00981D94" w:rsidRDefault="00981D94">
      <w:pPr>
        <w:pStyle w:val="11"/>
        <w:rPr>
          <w:rFonts w:asciiTheme="minorHAnsi" w:eastAsiaTheme="minorEastAsia" w:hAnsiTheme="minorHAnsi" w:cstheme="minorBidi"/>
          <w:kern w:val="2"/>
          <w:sz w:val="24"/>
          <w:szCs w:val="24"/>
          <w14:ligatures w14:val="standardContextual"/>
        </w:rPr>
      </w:pPr>
      <w:hyperlink w:anchor="_Toc228983564" w:history="1">
        <w:r w:rsidRPr="0035483B">
          <w:rPr>
            <w:rStyle w:val="a8"/>
          </w:rPr>
          <w:t>2.2 Выбор и описание инструментальных средств разработки</w:t>
        </w:r>
        <w:r>
          <w:rPr>
            <w:webHidden/>
          </w:rPr>
          <w:tab/>
        </w:r>
        <w:r>
          <w:rPr>
            <w:webHidden/>
          </w:rPr>
          <w:fldChar w:fldCharType="begin"/>
        </w:r>
        <w:r>
          <w:rPr>
            <w:webHidden/>
          </w:rPr>
          <w:instrText xml:space="preserve"> PAGEREF _Toc228983564 \h </w:instrText>
        </w:r>
        <w:r>
          <w:rPr>
            <w:webHidden/>
          </w:rPr>
        </w:r>
        <w:r>
          <w:rPr>
            <w:webHidden/>
          </w:rPr>
          <w:fldChar w:fldCharType="separate"/>
        </w:r>
        <w:r>
          <w:rPr>
            <w:webHidden/>
          </w:rPr>
          <w:t>21</w:t>
        </w:r>
        <w:r>
          <w:rPr>
            <w:webHidden/>
          </w:rPr>
          <w:fldChar w:fldCharType="end"/>
        </w:r>
      </w:hyperlink>
    </w:p>
    <w:p w14:paraId="036823D5" w14:textId="36B6ECBE" w:rsidR="00981D94" w:rsidRDefault="00981D94">
      <w:pPr>
        <w:pStyle w:val="11"/>
        <w:rPr>
          <w:rFonts w:asciiTheme="minorHAnsi" w:eastAsiaTheme="minorEastAsia" w:hAnsiTheme="minorHAnsi" w:cstheme="minorBidi"/>
          <w:kern w:val="2"/>
          <w:sz w:val="24"/>
          <w:szCs w:val="24"/>
          <w14:ligatures w14:val="standardContextual"/>
        </w:rPr>
      </w:pPr>
      <w:hyperlink w:anchor="_Toc228983565" w:history="1">
        <w:r w:rsidRPr="0035483B">
          <w:rPr>
            <w:rStyle w:val="a8"/>
          </w:rPr>
          <w:t>2.2.1 Язык программирования C#</w:t>
        </w:r>
        <w:r>
          <w:rPr>
            <w:webHidden/>
          </w:rPr>
          <w:tab/>
        </w:r>
        <w:r>
          <w:rPr>
            <w:webHidden/>
          </w:rPr>
          <w:fldChar w:fldCharType="begin"/>
        </w:r>
        <w:r>
          <w:rPr>
            <w:webHidden/>
          </w:rPr>
          <w:instrText xml:space="preserve"> PAGEREF _Toc228983565 \h </w:instrText>
        </w:r>
        <w:r>
          <w:rPr>
            <w:webHidden/>
          </w:rPr>
        </w:r>
        <w:r>
          <w:rPr>
            <w:webHidden/>
          </w:rPr>
          <w:fldChar w:fldCharType="separate"/>
        </w:r>
        <w:r>
          <w:rPr>
            <w:webHidden/>
          </w:rPr>
          <w:t>25</w:t>
        </w:r>
        <w:r>
          <w:rPr>
            <w:webHidden/>
          </w:rPr>
          <w:fldChar w:fldCharType="end"/>
        </w:r>
      </w:hyperlink>
    </w:p>
    <w:p w14:paraId="4D335A5A" w14:textId="7E6A2160" w:rsidR="00981D94" w:rsidRDefault="00981D94">
      <w:pPr>
        <w:pStyle w:val="11"/>
        <w:rPr>
          <w:rFonts w:asciiTheme="minorHAnsi" w:eastAsiaTheme="minorEastAsia" w:hAnsiTheme="minorHAnsi" w:cstheme="minorBidi"/>
          <w:kern w:val="2"/>
          <w:sz w:val="24"/>
          <w:szCs w:val="24"/>
          <w14:ligatures w14:val="standardContextual"/>
        </w:rPr>
      </w:pPr>
      <w:hyperlink w:anchor="_Toc228983566" w:history="1">
        <w:r w:rsidRPr="0035483B">
          <w:rPr>
            <w:rStyle w:val="a8"/>
          </w:rPr>
          <w:t>2.2.2 Среда разработки Microsoft Visual Studio</w:t>
        </w:r>
        <w:r>
          <w:rPr>
            <w:webHidden/>
          </w:rPr>
          <w:tab/>
        </w:r>
        <w:r>
          <w:rPr>
            <w:webHidden/>
          </w:rPr>
          <w:fldChar w:fldCharType="begin"/>
        </w:r>
        <w:r>
          <w:rPr>
            <w:webHidden/>
          </w:rPr>
          <w:instrText xml:space="preserve"> PAGEREF _Toc228983566 \h </w:instrText>
        </w:r>
        <w:r>
          <w:rPr>
            <w:webHidden/>
          </w:rPr>
        </w:r>
        <w:r>
          <w:rPr>
            <w:webHidden/>
          </w:rPr>
          <w:fldChar w:fldCharType="separate"/>
        </w:r>
        <w:r>
          <w:rPr>
            <w:webHidden/>
          </w:rPr>
          <w:t>27</w:t>
        </w:r>
        <w:r>
          <w:rPr>
            <w:webHidden/>
          </w:rPr>
          <w:fldChar w:fldCharType="end"/>
        </w:r>
      </w:hyperlink>
    </w:p>
    <w:p w14:paraId="461DFC79" w14:textId="6C464353" w:rsidR="00981D94" w:rsidRDefault="00981D94">
      <w:pPr>
        <w:pStyle w:val="11"/>
        <w:rPr>
          <w:rFonts w:asciiTheme="minorHAnsi" w:eastAsiaTheme="minorEastAsia" w:hAnsiTheme="minorHAnsi" w:cstheme="minorBidi"/>
          <w:kern w:val="2"/>
          <w:sz w:val="24"/>
          <w:szCs w:val="24"/>
          <w14:ligatures w14:val="standardContextual"/>
        </w:rPr>
      </w:pPr>
      <w:hyperlink w:anchor="_Toc228983567" w:history="1">
        <w:r w:rsidRPr="0035483B">
          <w:rPr>
            <w:rStyle w:val="a8"/>
          </w:rPr>
          <w:t>2.2.3 Работа с базой данных SQL</w:t>
        </w:r>
        <w:r>
          <w:rPr>
            <w:webHidden/>
          </w:rPr>
          <w:tab/>
        </w:r>
        <w:r>
          <w:rPr>
            <w:webHidden/>
          </w:rPr>
          <w:fldChar w:fldCharType="begin"/>
        </w:r>
        <w:r>
          <w:rPr>
            <w:webHidden/>
          </w:rPr>
          <w:instrText xml:space="preserve"> PAGEREF _Toc228983567 \h </w:instrText>
        </w:r>
        <w:r>
          <w:rPr>
            <w:webHidden/>
          </w:rPr>
        </w:r>
        <w:r>
          <w:rPr>
            <w:webHidden/>
          </w:rPr>
          <w:fldChar w:fldCharType="separate"/>
        </w:r>
        <w:r>
          <w:rPr>
            <w:webHidden/>
          </w:rPr>
          <w:t>28</w:t>
        </w:r>
        <w:r>
          <w:rPr>
            <w:webHidden/>
          </w:rPr>
          <w:fldChar w:fldCharType="end"/>
        </w:r>
      </w:hyperlink>
    </w:p>
    <w:p w14:paraId="076B7644" w14:textId="2CD1AB89" w:rsidR="00981D94" w:rsidRDefault="00981D94">
      <w:pPr>
        <w:pStyle w:val="11"/>
        <w:rPr>
          <w:rFonts w:asciiTheme="minorHAnsi" w:eastAsiaTheme="minorEastAsia" w:hAnsiTheme="minorHAnsi" w:cstheme="minorBidi"/>
          <w:kern w:val="2"/>
          <w:sz w:val="24"/>
          <w:szCs w:val="24"/>
          <w14:ligatures w14:val="standardContextual"/>
        </w:rPr>
      </w:pPr>
      <w:hyperlink w:anchor="_Toc228983568" w:history="1">
        <w:r w:rsidRPr="0035483B">
          <w:rPr>
            <w:rStyle w:val="a8"/>
          </w:rPr>
          <w:t>2.2.4 Пользовательский интерфейс приложения</w:t>
        </w:r>
        <w:r>
          <w:rPr>
            <w:webHidden/>
          </w:rPr>
          <w:tab/>
        </w:r>
        <w:r>
          <w:rPr>
            <w:webHidden/>
          </w:rPr>
          <w:fldChar w:fldCharType="begin"/>
        </w:r>
        <w:r>
          <w:rPr>
            <w:webHidden/>
          </w:rPr>
          <w:instrText xml:space="preserve"> PAGEREF _Toc228983568 \h </w:instrText>
        </w:r>
        <w:r>
          <w:rPr>
            <w:webHidden/>
          </w:rPr>
        </w:r>
        <w:r>
          <w:rPr>
            <w:webHidden/>
          </w:rPr>
          <w:fldChar w:fldCharType="separate"/>
        </w:r>
        <w:r>
          <w:rPr>
            <w:webHidden/>
          </w:rPr>
          <w:t>30</w:t>
        </w:r>
        <w:r>
          <w:rPr>
            <w:webHidden/>
          </w:rPr>
          <w:fldChar w:fldCharType="end"/>
        </w:r>
      </w:hyperlink>
    </w:p>
    <w:p w14:paraId="40A4CD0B" w14:textId="19774D0A" w:rsidR="00981D94" w:rsidRDefault="00981D94">
      <w:pPr>
        <w:pStyle w:val="11"/>
        <w:rPr>
          <w:rFonts w:asciiTheme="minorHAnsi" w:eastAsiaTheme="minorEastAsia" w:hAnsiTheme="minorHAnsi" w:cstheme="minorBidi"/>
          <w:kern w:val="2"/>
          <w:sz w:val="24"/>
          <w:szCs w:val="24"/>
          <w14:ligatures w14:val="standardContextual"/>
        </w:rPr>
      </w:pPr>
      <w:hyperlink w:anchor="_Toc228983569" w:history="1">
        <w:r w:rsidRPr="0035483B">
          <w:rPr>
            <w:rStyle w:val="a8"/>
          </w:rPr>
          <w:t>2.2.5 Архитектура приложения</w:t>
        </w:r>
        <w:r>
          <w:rPr>
            <w:webHidden/>
          </w:rPr>
          <w:tab/>
        </w:r>
        <w:r>
          <w:rPr>
            <w:webHidden/>
          </w:rPr>
          <w:fldChar w:fldCharType="begin"/>
        </w:r>
        <w:r>
          <w:rPr>
            <w:webHidden/>
          </w:rPr>
          <w:instrText xml:space="preserve"> PAGEREF _Toc228983569 \h </w:instrText>
        </w:r>
        <w:r>
          <w:rPr>
            <w:webHidden/>
          </w:rPr>
        </w:r>
        <w:r>
          <w:rPr>
            <w:webHidden/>
          </w:rPr>
          <w:fldChar w:fldCharType="separate"/>
        </w:r>
        <w:r>
          <w:rPr>
            <w:webHidden/>
          </w:rPr>
          <w:t>31</w:t>
        </w:r>
        <w:r>
          <w:rPr>
            <w:webHidden/>
          </w:rPr>
          <w:fldChar w:fldCharType="end"/>
        </w:r>
      </w:hyperlink>
    </w:p>
    <w:p w14:paraId="0D5AFDA2" w14:textId="28CC12AE" w:rsidR="00981D94" w:rsidRDefault="00981D94">
      <w:pPr>
        <w:pStyle w:val="11"/>
        <w:rPr>
          <w:rFonts w:asciiTheme="minorHAnsi" w:eastAsiaTheme="minorEastAsia" w:hAnsiTheme="minorHAnsi" w:cstheme="minorBidi"/>
          <w:kern w:val="2"/>
          <w:sz w:val="24"/>
          <w:szCs w:val="24"/>
          <w14:ligatures w14:val="standardContextual"/>
        </w:rPr>
      </w:pPr>
      <w:hyperlink w:anchor="_Toc228983570" w:history="1">
        <w:r w:rsidRPr="0035483B">
          <w:rPr>
            <w:rStyle w:val="a8"/>
          </w:rPr>
          <w:t>2.4 Вывод</w:t>
        </w:r>
        <w:r>
          <w:rPr>
            <w:webHidden/>
          </w:rPr>
          <w:tab/>
        </w:r>
        <w:r>
          <w:rPr>
            <w:webHidden/>
          </w:rPr>
          <w:fldChar w:fldCharType="begin"/>
        </w:r>
        <w:r>
          <w:rPr>
            <w:webHidden/>
          </w:rPr>
          <w:instrText xml:space="preserve"> PAGEREF _Toc228983570 \h </w:instrText>
        </w:r>
        <w:r>
          <w:rPr>
            <w:webHidden/>
          </w:rPr>
        </w:r>
        <w:r>
          <w:rPr>
            <w:webHidden/>
          </w:rPr>
          <w:fldChar w:fldCharType="separate"/>
        </w:r>
        <w:r>
          <w:rPr>
            <w:webHidden/>
          </w:rPr>
          <w:t>33</w:t>
        </w:r>
        <w:r>
          <w:rPr>
            <w:webHidden/>
          </w:rPr>
          <w:fldChar w:fldCharType="end"/>
        </w:r>
      </w:hyperlink>
    </w:p>
    <w:p w14:paraId="76C0F322" w14:textId="77670914" w:rsidR="00981D94" w:rsidRDefault="00981D94">
      <w:pPr>
        <w:pStyle w:val="11"/>
        <w:rPr>
          <w:rFonts w:asciiTheme="minorHAnsi" w:eastAsiaTheme="minorEastAsia" w:hAnsiTheme="minorHAnsi" w:cstheme="minorBidi"/>
          <w:kern w:val="2"/>
          <w:sz w:val="24"/>
          <w:szCs w:val="24"/>
          <w14:ligatures w14:val="standardContextual"/>
        </w:rPr>
      </w:pPr>
      <w:hyperlink w:anchor="_Toc228983571" w:history="1">
        <w:r w:rsidRPr="0035483B">
          <w:rPr>
            <w:rStyle w:val="a8"/>
          </w:rPr>
          <w:t>3 Программная реализация</w:t>
        </w:r>
        <w:r>
          <w:rPr>
            <w:webHidden/>
          </w:rPr>
          <w:tab/>
        </w:r>
        <w:r>
          <w:rPr>
            <w:webHidden/>
          </w:rPr>
          <w:fldChar w:fldCharType="begin"/>
        </w:r>
        <w:r>
          <w:rPr>
            <w:webHidden/>
          </w:rPr>
          <w:instrText xml:space="preserve"> PAGEREF _Toc228983571 \h </w:instrText>
        </w:r>
        <w:r>
          <w:rPr>
            <w:webHidden/>
          </w:rPr>
        </w:r>
        <w:r>
          <w:rPr>
            <w:webHidden/>
          </w:rPr>
          <w:fldChar w:fldCharType="separate"/>
        </w:r>
        <w:r>
          <w:rPr>
            <w:webHidden/>
          </w:rPr>
          <w:t>34</w:t>
        </w:r>
        <w:r>
          <w:rPr>
            <w:webHidden/>
          </w:rPr>
          <w:fldChar w:fldCharType="end"/>
        </w:r>
      </w:hyperlink>
    </w:p>
    <w:p w14:paraId="633C63E6" w14:textId="7F84DBFB" w:rsidR="00981D94" w:rsidRDefault="00981D94">
      <w:pPr>
        <w:pStyle w:val="11"/>
        <w:rPr>
          <w:rFonts w:asciiTheme="minorHAnsi" w:eastAsiaTheme="minorEastAsia" w:hAnsiTheme="minorHAnsi" w:cstheme="minorBidi"/>
          <w:kern w:val="2"/>
          <w:sz w:val="24"/>
          <w:szCs w:val="24"/>
          <w14:ligatures w14:val="standardContextual"/>
        </w:rPr>
      </w:pPr>
      <w:hyperlink w:anchor="_Toc228983572" w:history="1">
        <w:r w:rsidRPr="0035483B">
          <w:rPr>
            <w:rStyle w:val="a8"/>
          </w:rPr>
          <w:t>3.1 Реализация интерфейса пользователя</w:t>
        </w:r>
        <w:r>
          <w:rPr>
            <w:webHidden/>
          </w:rPr>
          <w:tab/>
        </w:r>
        <w:r>
          <w:rPr>
            <w:webHidden/>
          </w:rPr>
          <w:fldChar w:fldCharType="begin"/>
        </w:r>
        <w:r>
          <w:rPr>
            <w:webHidden/>
          </w:rPr>
          <w:instrText xml:space="preserve"> PAGEREF _Toc228983572 \h </w:instrText>
        </w:r>
        <w:r>
          <w:rPr>
            <w:webHidden/>
          </w:rPr>
        </w:r>
        <w:r>
          <w:rPr>
            <w:webHidden/>
          </w:rPr>
          <w:fldChar w:fldCharType="separate"/>
        </w:r>
        <w:r>
          <w:rPr>
            <w:webHidden/>
          </w:rPr>
          <w:t>35</w:t>
        </w:r>
        <w:r>
          <w:rPr>
            <w:webHidden/>
          </w:rPr>
          <w:fldChar w:fldCharType="end"/>
        </w:r>
      </w:hyperlink>
    </w:p>
    <w:p w14:paraId="1ED154D6" w14:textId="71B84197" w:rsidR="00981D94" w:rsidRDefault="00981D94">
      <w:pPr>
        <w:pStyle w:val="11"/>
        <w:rPr>
          <w:rFonts w:asciiTheme="minorHAnsi" w:eastAsiaTheme="minorEastAsia" w:hAnsiTheme="minorHAnsi" w:cstheme="minorBidi"/>
          <w:kern w:val="2"/>
          <w:sz w:val="24"/>
          <w:szCs w:val="24"/>
          <w14:ligatures w14:val="standardContextual"/>
        </w:rPr>
      </w:pPr>
      <w:hyperlink w:anchor="_Toc228983573" w:history="1">
        <w:r w:rsidRPr="0035483B">
          <w:rPr>
            <w:rStyle w:val="a8"/>
          </w:rPr>
          <w:t>3.2 Разработка программного продукта</w:t>
        </w:r>
        <w:r>
          <w:rPr>
            <w:webHidden/>
          </w:rPr>
          <w:tab/>
        </w:r>
        <w:r>
          <w:rPr>
            <w:webHidden/>
          </w:rPr>
          <w:fldChar w:fldCharType="begin"/>
        </w:r>
        <w:r>
          <w:rPr>
            <w:webHidden/>
          </w:rPr>
          <w:instrText xml:space="preserve"> PAGEREF _Toc228983573 \h </w:instrText>
        </w:r>
        <w:r>
          <w:rPr>
            <w:webHidden/>
          </w:rPr>
        </w:r>
        <w:r>
          <w:rPr>
            <w:webHidden/>
          </w:rPr>
          <w:fldChar w:fldCharType="separate"/>
        </w:r>
        <w:r>
          <w:rPr>
            <w:webHidden/>
          </w:rPr>
          <w:t>46</w:t>
        </w:r>
        <w:r>
          <w:rPr>
            <w:webHidden/>
          </w:rPr>
          <w:fldChar w:fldCharType="end"/>
        </w:r>
      </w:hyperlink>
    </w:p>
    <w:p w14:paraId="5FB046E5" w14:textId="7D23611C" w:rsidR="00981D94" w:rsidRDefault="00981D94">
      <w:pPr>
        <w:pStyle w:val="11"/>
        <w:rPr>
          <w:rFonts w:asciiTheme="minorHAnsi" w:eastAsiaTheme="minorEastAsia" w:hAnsiTheme="minorHAnsi" w:cstheme="minorBidi"/>
          <w:kern w:val="2"/>
          <w:sz w:val="24"/>
          <w:szCs w:val="24"/>
          <w14:ligatures w14:val="standardContextual"/>
        </w:rPr>
      </w:pPr>
      <w:hyperlink w:anchor="_Toc228983574" w:history="1">
        <w:r w:rsidRPr="0035483B">
          <w:rPr>
            <w:rStyle w:val="a8"/>
          </w:rPr>
          <w:t>Заключение</w:t>
        </w:r>
        <w:r>
          <w:rPr>
            <w:webHidden/>
          </w:rPr>
          <w:tab/>
        </w:r>
        <w:r>
          <w:rPr>
            <w:webHidden/>
          </w:rPr>
          <w:fldChar w:fldCharType="begin"/>
        </w:r>
        <w:r>
          <w:rPr>
            <w:webHidden/>
          </w:rPr>
          <w:instrText xml:space="preserve"> PAGEREF _Toc228983574 \h </w:instrText>
        </w:r>
        <w:r>
          <w:rPr>
            <w:webHidden/>
          </w:rPr>
        </w:r>
        <w:r>
          <w:rPr>
            <w:webHidden/>
          </w:rPr>
          <w:fldChar w:fldCharType="separate"/>
        </w:r>
        <w:r>
          <w:rPr>
            <w:webHidden/>
          </w:rPr>
          <w:t>48</w:t>
        </w:r>
        <w:r>
          <w:rPr>
            <w:webHidden/>
          </w:rPr>
          <w:fldChar w:fldCharType="end"/>
        </w:r>
      </w:hyperlink>
    </w:p>
    <w:p w14:paraId="089C9F07" w14:textId="0FEB700D" w:rsidR="00981D94" w:rsidRDefault="00981D94">
      <w:pPr>
        <w:pStyle w:val="11"/>
        <w:rPr>
          <w:rFonts w:asciiTheme="minorHAnsi" w:eastAsiaTheme="minorEastAsia" w:hAnsiTheme="minorHAnsi" w:cstheme="minorBidi"/>
          <w:kern w:val="2"/>
          <w:sz w:val="24"/>
          <w:szCs w:val="24"/>
          <w14:ligatures w14:val="standardContextual"/>
        </w:rPr>
      </w:pPr>
      <w:hyperlink w:anchor="_Toc228983575" w:history="1">
        <w:r w:rsidRPr="0035483B">
          <w:rPr>
            <w:rStyle w:val="a8"/>
          </w:rPr>
          <w:t>Перечень использованных информационных ресурсов</w:t>
        </w:r>
        <w:r>
          <w:rPr>
            <w:webHidden/>
          </w:rPr>
          <w:tab/>
        </w:r>
        <w:r>
          <w:rPr>
            <w:webHidden/>
          </w:rPr>
          <w:fldChar w:fldCharType="begin"/>
        </w:r>
        <w:r>
          <w:rPr>
            <w:webHidden/>
          </w:rPr>
          <w:instrText xml:space="preserve"> PAGEREF _Toc228983575 \h </w:instrText>
        </w:r>
        <w:r>
          <w:rPr>
            <w:webHidden/>
          </w:rPr>
        </w:r>
        <w:r>
          <w:rPr>
            <w:webHidden/>
          </w:rPr>
          <w:fldChar w:fldCharType="separate"/>
        </w:r>
        <w:r>
          <w:rPr>
            <w:webHidden/>
          </w:rPr>
          <w:t>50</w:t>
        </w:r>
        <w:r>
          <w:rPr>
            <w:webHidden/>
          </w:rPr>
          <w:fldChar w:fldCharType="end"/>
        </w:r>
      </w:hyperlink>
    </w:p>
    <w:p w14:paraId="4D93E595" w14:textId="7B8D8F3B" w:rsidR="00184269" w:rsidRPr="00B0028C" w:rsidRDefault="00F56029" w:rsidP="005806A2">
      <w:pPr>
        <w:jc w:val="center"/>
        <w:rPr>
          <w:b/>
          <w:shd w:val="clear" w:color="auto" w:fill="FFFFFF"/>
        </w:rPr>
      </w:pPr>
      <w:r>
        <w:fldChar w:fldCharType="end"/>
      </w:r>
      <w:r w:rsidR="00F04F6E">
        <w:rPr>
          <w:shd w:val="clear" w:color="auto" w:fill="FFFFFF"/>
        </w:rPr>
        <w:br w:type="page"/>
      </w:r>
      <w:bookmarkStart w:id="4" w:name="_Toc419666674"/>
      <w:bookmarkStart w:id="5" w:name="_Toc419668027"/>
      <w:bookmarkStart w:id="6" w:name="_Toc465187416"/>
      <w:bookmarkStart w:id="7" w:name="_Toc465193107"/>
      <w:r w:rsidR="00DE545D" w:rsidRPr="009004D0">
        <w:rPr>
          <w:b/>
          <w:sz w:val="32"/>
          <w:szCs w:val="28"/>
          <w:shd w:val="clear" w:color="auto" w:fill="FFFFFF"/>
        </w:rPr>
        <w:lastRenderedPageBreak/>
        <w:t>Введение</w:t>
      </w:r>
      <w:bookmarkEnd w:id="4"/>
      <w:bookmarkEnd w:id="5"/>
      <w:bookmarkEnd w:id="6"/>
      <w:bookmarkEnd w:id="7"/>
    </w:p>
    <w:p w14:paraId="3DDB688F" w14:textId="77777777" w:rsidR="004F74ED" w:rsidRDefault="004F74ED" w:rsidP="005806A2">
      <w:pPr>
        <w:pStyle w:val="ac"/>
        <w:spacing w:after="0"/>
        <w:ind w:firstLine="709"/>
        <w:jc w:val="both"/>
        <w:rPr>
          <w:szCs w:val="28"/>
        </w:rPr>
      </w:pPr>
    </w:p>
    <w:p w14:paraId="64F5A8CF" w14:textId="77777777" w:rsidR="00496EED" w:rsidRDefault="009269AF" w:rsidP="009269AF">
      <w:pPr>
        <w:pStyle w:val="krevedko"/>
        <w:rPr>
          <w:lang w:bidi="hi-IN"/>
        </w:rPr>
      </w:pPr>
      <w:r w:rsidRPr="009269AF">
        <w:rPr>
          <w:lang w:bidi="hi-IN"/>
        </w:rPr>
        <w:t xml:space="preserve">В условиях активной цифровизации бизнеса и стремительного развития информационных технологий программное обеспечение становится неотъемлемой частью деятельности практически любой организации. </w:t>
      </w:r>
    </w:p>
    <w:p w14:paraId="19FFEC06" w14:textId="0A0E62EC" w:rsidR="00496EED" w:rsidRDefault="009269AF" w:rsidP="009269AF">
      <w:pPr>
        <w:pStyle w:val="krevedko"/>
        <w:rPr>
          <w:lang w:bidi="hi-IN"/>
        </w:rPr>
      </w:pPr>
      <w:r w:rsidRPr="009269AF">
        <w:rPr>
          <w:lang w:bidi="hi-IN"/>
        </w:rPr>
        <w:t xml:space="preserve">Особенно актуально внедрение специализированных информационных систем в сфере торговли и услуг, где критически важны скорость обслуживания клиентов, точность учета данных и удобство взаимодействия между сотрудниками и покупателями. </w:t>
      </w:r>
    </w:p>
    <w:p w14:paraId="02B0E50A" w14:textId="574F586B" w:rsidR="00496EED" w:rsidRDefault="009269AF" w:rsidP="009269AF">
      <w:pPr>
        <w:pStyle w:val="krevedko"/>
        <w:rPr>
          <w:lang w:bidi="hi-IN"/>
        </w:rPr>
      </w:pPr>
      <w:r w:rsidRPr="009269AF">
        <w:rPr>
          <w:lang w:bidi="hi-IN"/>
        </w:rPr>
        <w:t xml:space="preserve">Одной из таких динамично развивающихся сфер является автомобильный бизнес, а именно деятельность автосалонов, которая требует обработки огромных массивов данных о технических характеристиках моделей, складских запасах и истории взаимодействия с контрагентами. </w:t>
      </w:r>
    </w:p>
    <w:p w14:paraId="7C9B9BC5" w14:textId="77777777" w:rsidR="00496EED" w:rsidRDefault="009269AF" w:rsidP="009269AF">
      <w:pPr>
        <w:pStyle w:val="krevedko"/>
        <w:rPr>
          <w:lang w:bidi="hi-IN"/>
        </w:rPr>
      </w:pPr>
      <w:r w:rsidRPr="009269AF">
        <w:rPr>
          <w:lang w:bidi="hi-IN"/>
        </w:rPr>
        <w:t xml:space="preserve">В современных условиях разработка специализированного программного приложения для автосалона становится актуальной и востребованной задачей, так как позволяет автоматизировать ключевые бизнес-процессы, снизить вероятность ошибок из-за человеческого фактора, повысить качество обслуживания и улучшить общую управляемость предприятия. </w:t>
      </w:r>
    </w:p>
    <w:p w14:paraId="1051666F" w14:textId="3F5A0C6E" w:rsidR="009269AF" w:rsidRPr="009269AF" w:rsidRDefault="009269AF" w:rsidP="009269AF">
      <w:pPr>
        <w:pStyle w:val="krevedko"/>
        <w:rPr>
          <w:lang w:bidi="hi-IN"/>
        </w:rPr>
      </w:pPr>
      <w:r w:rsidRPr="009269AF">
        <w:rPr>
          <w:lang w:bidi="hi-IN"/>
        </w:rPr>
        <w:t>Кроме того, наличие удобного и функционального программного решения способствует росту конкурентоспособности компании на рынке.</w:t>
      </w:r>
    </w:p>
    <w:p w14:paraId="1031E9EB" w14:textId="77777777" w:rsidR="00496EED" w:rsidRDefault="009269AF" w:rsidP="009269AF">
      <w:pPr>
        <w:pStyle w:val="krevedko"/>
        <w:rPr>
          <w:lang w:bidi="hi-IN"/>
        </w:rPr>
      </w:pPr>
      <w:r w:rsidRPr="009269AF">
        <w:rPr>
          <w:lang w:bidi="hi-IN"/>
        </w:rPr>
        <w:t xml:space="preserve">Целью данной курсовой работы является проектирование и разработка приложения для автосалона, ориентированного на автоматизацию основных процессов продаж и взаимодействия с клиентами. </w:t>
      </w:r>
    </w:p>
    <w:p w14:paraId="6A771F18" w14:textId="76F0D540" w:rsidR="00496EED" w:rsidRDefault="009269AF" w:rsidP="009269AF">
      <w:pPr>
        <w:pStyle w:val="krevedko"/>
        <w:rPr>
          <w:lang w:bidi="hi-IN"/>
        </w:rPr>
      </w:pPr>
      <w:r w:rsidRPr="009269AF">
        <w:rPr>
          <w:lang w:bidi="hi-IN"/>
        </w:rPr>
        <w:t xml:space="preserve">Для достижения этой цели в рамках работы проводится анализ предметной области, формулируются цели и задачи разработки, а также осуществляется проектирование пользовательских сценариев взаимодействия с системой и архитектуры базы данных. Основное внимание уделяется </w:t>
      </w:r>
      <w:r w:rsidRPr="009269AF">
        <w:rPr>
          <w:lang w:bidi="hi-IN"/>
        </w:rPr>
        <w:lastRenderedPageBreak/>
        <w:t xml:space="preserve">созданию инструмента, который позволит эффективно управлять клиентской базой и оптимизировать рабочий цикл сотрудников отдела продаж. </w:t>
      </w:r>
    </w:p>
    <w:p w14:paraId="226CE3FA" w14:textId="77777777" w:rsidR="00496EED" w:rsidRDefault="009269AF" w:rsidP="009269AF">
      <w:pPr>
        <w:pStyle w:val="krevedko"/>
        <w:rPr>
          <w:lang w:bidi="hi-IN"/>
        </w:rPr>
      </w:pPr>
      <w:r w:rsidRPr="009269AF">
        <w:rPr>
          <w:lang w:bidi="hi-IN"/>
        </w:rPr>
        <w:t xml:space="preserve">Практическая значимость работы заключается в возможности использования разработанного приложения или его концепции в реальной деятельности автосалона, а также в приобретении профессиональных навыков анализа бизнес-процессов и проектирования современных информационных систем. </w:t>
      </w:r>
    </w:p>
    <w:p w14:paraId="1DD36E98" w14:textId="78B3BD2A" w:rsidR="009269AF" w:rsidRPr="009269AF" w:rsidRDefault="009269AF" w:rsidP="009269AF">
      <w:pPr>
        <w:pStyle w:val="krevedko"/>
        <w:rPr>
          <w:lang w:bidi="hi-IN"/>
        </w:rPr>
      </w:pPr>
      <w:r w:rsidRPr="009269AF">
        <w:rPr>
          <w:lang w:bidi="hi-IN"/>
        </w:rPr>
        <w:t>Результаты исследования могут послужить базой для дальнейшего развития и масштабирования цифровой инфраструктуры предприятия автомобильной отрасли.</w:t>
      </w:r>
    </w:p>
    <w:p w14:paraId="40B7469A" w14:textId="53466E85" w:rsidR="005B1084" w:rsidRPr="008E0E8C" w:rsidRDefault="005B1084" w:rsidP="009269AF">
      <w:pPr>
        <w:pStyle w:val="krevedko"/>
        <w:rPr>
          <w:color w:val="EE0000"/>
          <w:lang w:bidi="hi-IN"/>
        </w:rPr>
      </w:pPr>
    </w:p>
    <w:p w14:paraId="4F0E4E66" w14:textId="0796D6B3" w:rsidR="004D16C4" w:rsidRDefault="005B1084" w:rsidP="005B1084">
      <w:pPr>
        <w:pStyle w:val="1"/>
        <w:rPr>
          <w:sz w:val="32"/>
          <w:szCs w:val="36"/>
        </w:rPr>
      </w:pPr>
      <w:r w:rsidRPr="005B1084">
        <w:rPr>
          <w:rFonts w:eastAsia="Droid Sans Fallback"/>
          <w:shd w:val="clear" w:color="auto" w:fill="FFFFFF"/>
          <w:lang w:eastAsia="zh-CN" w:bidi="hi-IN"/>
        </w:rPr>
        <w:t xml:space="preserve"> </w:t>
      </w:r>
      <w:r w:rsidR="00184269">
        <w:rPr>
          <w:shd w:val="clear" w:color="auto" w:fill="FFFFFF"/>
        </w:rPr>
        <w:br w:type="page"/>
      </w:r>
      <w:bookmarkStart w:id="8" w:name="_Toc419668051"/>
      <w:bookmarkStart w:id="9" w:name="_Toc465187417"/>
      <w:bookmarkStart w:id="10" w:name="_Toc465193108"/>
      <w:bookmarkStart w:id="11" w:name="_Toc228983553"/>
      <w:r w:rsidR="004D16C4" w:rsidRPr="005B1084">
        <w:rPr>
          <w:sz w:val="32"/>
          <w:szCs w:val="36"/>
        </w:rPr>
        <w:lastRenderedPageBreak/>
        <w:t>1 Исследовательский раздел</w:t>
      </w:r>
      <w:bookmarkEnd w:id="8"/>
      <w:bookmarkEnd w:id="9"/>
      <w:bookmarkEnd w:id="10"/>
      <w:bookmarkEnd w:id="11"/>
    </w:p>
    <w:p w14:paraId="066800F1" w14:textId="77777777" w:rsidR="0024309C" w:rsidRPr="0024309C" w:rsidRDefault="0024309C" w:rsidP="0024309C"/>
    <w:p w14:paraId="4A242DB9" w14:textId="77777777" w:rsidR="001C09B7" w:rsidRDefault="0024309C" w:rsidP="0024309C">
      <w:pPr>
        <w:spacing w:line="360" w:lineRule="auto"/>
        <w:ind w:firstLine="709"/>
        <w:jc w:val="both"/>
      </w:pPr>
      <w:r w:rsidRPr="0024309C">
        <w:t xml:space="preserve">Исследовательский раздел данной работы посвящен глубокому анализу предметной области и изучению теоретических основ создания игровых обучающих систем, на примере разработки приложения «Эрудит-тренажер». </w:t>
      </w:r>
    </w:p>
    <w:p w14:paraId="070C8BE2" w14:textId="46446D5C" w:rsidR="0024309C" w:rsidRDefault="0024309C" w:rsidP="0024309C">
      <w:pPr>
        <w:spacing w:line="360" w:lineRule="auto"/>
        <w:ind w:firstLine="709"/>
        <w:jc w:val="both"/>
      </w:pPr>
      <w:r w:rsidRPr="0024309C">
        <w:t xml:space="preserve">В эпоху повсеместной цифровизации образования концепция геймификации обучения приобретает особую значимость, превращая рутинный процесс расширения словарного запаса в увлекательную интеллектуальную игру. </w:t>
      </w:r>
    </w:p>
    <w:p w14:paraId="006615B2" w14:textId="77777777" w:rsidR="001C09B7" w:rsidRDefault="0024309C" w:rsidP="0024309C">
      <w:pPr>
        <w:spacing w:line="360" w:lineRule="auto"/>
        <w:ind w:firstLine="709"/>
        <w:jc w:val="both"/>
      </w:pPr>
      <w:r w:rsidRPr="0024309C">
        <w:t xml:space="preserve">В основе проектируемого тренажера лежит популярная во всем мире механика лингвистических головоломок, где игроку необходимо за ограниченное количество попыток угадать секретное слово, используя систему цветовых или символьных подсказок. </w:t>
      </w:r>
    </w:p>
    <w:p w14:paraId="67EC75D2" w14:textId="68FB0119" w:rsidR="0024309C" w:rsidRDefault="0024309C" w:rsidP="0024309C">
      <w:pPr>
        <w:spacing w:line="360" w:lineRule="auto"/>
        <w:ind w:firstLine="709"/>
        <w:jc w:val="both"/>
      </w:pPr>
      <w:r w:rsidRPr="0024309C">
        <w:t xml:space="preserve">Исследование начинается с детального изучения психологии игрового процесса и механизмов удержания внимания, так как успех подобного приложения напрямую зависит от баланса между сложностью задач и достижимостью результата. </w:t>
      </w:r>
    </w:p>
    <w:p w14:paraId="4337E377" w14:textId="3E1C8A25" w:rsidR="0024309C" w:rsidRPr="0024309C" w:rsidRDefault="0024309C" w:rsidP="0024309C">
      <w:pPr>
        <w:spacing w:line="360" w:lineRule="auto"/>
        <w:ind w:firstLine="709"/>
        <w:jc w:val="both"/>
      </w:pPr>
      <w:r w:rsidRPr="0024309C">
        <w:t xml:space="preserve">Важной частью раздела является системный анализ существующих программных решений, таких как оригинальный проект </w:t>
      </w:r>
      <w:proofErr w:type="spellStart"/>
      <w:r w:rsidRPr="0024309C">
        <w:t>Wordle</w:t>
      </w:r>
      <w:proofErr w:type="spellEnd"/>
      <w:r w:rsidRPr="0024309C">
        <w:t xml:space="preserve"> и его многочисленные модификации, что позволяет выделить наиболее эффективные подходы к реализации игрового цикла и выявить пробелы в функциональности, которые можно устранить в рамках данной курсовой работы.</w:t>
      </w:r>
    </w:p>
    <w:p w14:paraId="4F745CE5" w14:textId="77777777" w:rsidR="0024309C" w:rsidRDefault="0024309C" w:rsidP="0024309C">
      <w:pPr>
        <w:spacing w:line="360" w:lineRule="auto"/>
        <w:ind w:firstLine="709"/>
        <w:jc w:val="both"/>
      </w:pPr>
      <w:r w:rsidRPr="0024309C">
        <w:t xml:space="preserve">Техническая составляющая исследования охватывает вопросы формирования и обработки лексических массивов данных. </w:t>
      </w:r>
    </w:p>
    <w:p w14:paraId="35338983" w14:textId="152F3797" w:rsidR="0024309C" w:rsidRDefault="0024309C" w:rsidP="0024309C">
      <w:pPr>
        <w:spacing w:line="360" w:lineRule="auto"/>
        <w:ind w:firstLine="709"/>
        <w:jc w:val="both"/>
      </w:pPr>
      <w:r w:rsidRPr="0024309C">
        <w:t xml:space="preserve">Проектирование качественного тренажера слов требует не просто наличия словаря, но и разработки алгоритмов фильтрации слов по длине, исключения редких или узкоспециализированных терминов, а также обеспечения высокой скорости поиска по базе данных при каждой проверке пользовательского ввода. </w:t>
      </w:r>
    </w:p>
    <w:p w14:paraId="282540D1" w14:textId="77777777" w:rsidR="001C09B7" w:rsidRDefault="0024309C" w:rsidP="0024309C">
      <w:pPr>
        <w:spacing w:line="360" w:lineRule="auto"/>
        <w:ind w:firstLine="709"/>
        <w:jc w:val="both"/>
      </w:pPr>
      <w:r w:rsidRPr="0024309C">
        <w:lastRenderedPageBreak/>
        <w:t xml:space="preserve">Особое внимание уделяется анализу алгоритмической сложности процесса сопоставления букв, который должен корректно обрабатывать повторяющиеся символы и мгновенно выдавать результат, сохраняя отзывчивость интерфейса. </w:t>
      </w:r>
    </w:p>
    <w:p w14:paraId="71D0DAEB" w14:textId="77777777" w:rsidR="00612B79" w:rsidRDefault="0024309C" w:rsidP="0024309C">
      <w:pPr>
        <w:spacing w:line="360" w:lineRule="auto"/>
        <w:ind w:firstLine="709"/>
        <w:jc w:val="both"/>
      </w:pPr>
      <w:r w:rsidRPr="0024309C">
        <w:t xml:space="preserve">Кроме того, в данном разделе рассматриваются требования к кроссплатформенности и адаптивности графической оболочки, так как современные пользователи ожидают корректного отображения игровых элементов на устройствах с различными экранными разрешениями. </w:t>
      </w:r>
    </w:p>
    <w:p w14:paraId="08BD1F22" w14:textId="0DB848E3" w:rsidR="0024309C" w:rsidRDefault="0024309C" w:rsidP="0024309C">
      <w:pPr>
        <w:spacing w:line="360" w:lineRule="auto"/>
        <w:ind w:firstLine="709"/>
        <w:jc w:val="both"/>
      </w:pPr>
      <w:r w:rsidRPr="0024309C">
        <w:t xml:space="preserve">Изучение предметной области также затрагивает вопросы хранения локальной статистики игрока, что необходимо для создания элемента соревновательности и отслеживания прогресса обучения. </w:t>
      </w:r>
    </w:p>
    <w:p w14:paraId="6468F924" w14:textId="0CCB0644" w:rsidR="0024309C" w:rsidRPr="0024309C" w:rsidRDefault="0024309C" w:rsidP="0024309C">
      <w:pPr>
        <w:spacing w:line="360" w:lineRule="auto"/>
        <w:ind w:firstLine="709"/>
        <w:jc w:val="both"/>
      </w:pPr>
      <w:r w:rsidRPr="0024309C">
        <w:t>Таким образом, исследовательский этап закладывает комплексный теоретический фундамент, объединяющий лингвистические правила, психологические принципы проектирования интерфейсов и современные стандарты разработки программного обеспечения, что позволяет перейти к непосредственному проектированию архитектуры и реализации функционала приложения.</w:t>
      </w:r>
    </w:p>
    <w:p w14:paraId="72E274B2" w14:textId="77777777" w:rsidR="00DE545D" w:rsidRPr="00DE545D" w:rsidRDefault="00DE545D" w:rsidP="005806A2"/>
    <w:p w14:paraId="74A3C21A" w14:textId="77777777" w:rsidR="00114413" w:rsidRDefault="00124459" w:rsidP="00CD5FAA">
      <w:pPr>
        <w:pStyle w:val="1"/>
        <w:keepNext w:val="0"/>
        <w:widowControl w:val="0"/>
        <w:numPr>
          <w:ilvl w:val="1"/>
          <w:numId w:val="1"/>
        </w:numPr>
        <w:spacing w:before="0" w:after="0" w:line="360" w:lineRule="auto"/>
      </w:pPr>
      <w:bookmarkStart w:id="12" w:name="_Toc228983554"/>
      <w:r w:rsidRPr="00DE545D">
        <w:t>Анализ предметной области</w:t>
      </w:r>
      <w:bookmarkEnd w:id="0"/>
      <w:bookmarkEnd w:id="1"/>
      <w:bookmarkEnd w:id="2"/>
      <w:bookmarkEnd w:id="3"/>
      <w:bookmarkEnd w:id="12"/>
    </w:p>
    <w:p w14:paraId="495A5FF2" w14:textId="77777777" w:rsidR="00114413" w:rsidRPr="00114413" w:rsidRDefault="00114413" w:rsidP="005806A2"/>
    <w:p w14:paraId="43A482C4" w14:textId="77777777" w:rsidR="009E03A5" w:rsidRDefault="0024309C" w:rsidP="0024309C">
      <w:pPr>
        <w:widowControl w:val="0"/>
        <w:spacing w:line="360" w:lineRule="auto"/>
        <w:ind w:firstLine="709"/>
        <w:jc w:val="both"/>
      </w:pPr>
      <w:r w:rsidRPr="0024309C">
        <w:t xml:space="preserve">Анализ предметной области является критически важным этапом проектирования, в ходе которого определяются ключевые правила, логические ограничения и функциональные границы будущего приложения «Эрудит-тренажер». </w:t>
      </w:r>
    </w:p>
    <w:p w14:paraId="4E3B44EE" w14:textId="77777777" w:rsidR="009E03A5" w:rsidRDefault="0024309C" w:rsidP="0024309C">
      <w:pPr>
        <w:widowControl w:val="0"/>
        <w:spacing w:line="360" w:lineRule="auto"/>
        <w:ind w:firstLine="709"/>
        <w:jc w:val="both"/>
      </w:pPr>
      <w:r w:rsidRPr="0024309C">
        <w:t xml:space="preserve">Исследование показывает, что программный продукт относится к категории лингвистических логических игр, где основной задачей пользователя является идентификация загаданного слова за фиксированное количество попыток, обычно равное шести. </w:t>
      </w:r>
    </w:p>
    <w:p w14:paraId="1C906B2B" w14:textId="77777777" w:rsidR="009E03A5" w:rsidRDefault="0024309C" w:rsidP="0024309C">
      <w:pPr>
        <w:widowControl w:val="0"/>
        <w:spacing w:line="360" w:lineRule="auto"/>
        <w:ind w:firstLine="709"/>
        <w:jc w:val="both"/>
      </w:pPr>
      <w:r w:rsidRPr="0024309C">
        <w:t xml:space="preserve">Предметная область характеризуется строгими правилами комбинаторики и лингвистики: каждое вводимое слово должно существовать </w:t>
      </w:r>
      <w:r w:rsidRPr="0024309C">
        <w:lastRenderedPageBreak/>
        <w:t xml:space="preserve">в словаре используемого языка и соответствовать заданной длине, которая в классической реализации составляет пять символов. Важнейшим аспектом анализа является механика обратной связи, основанная на изменении визуального состояния игровых ячеек. </w:t>
      </w:r>
    </w:p>
    <w:p w14:paraId="2BFF8C92" w14:textId="05C09323" w:rsidR="009E03A5" w:rsidRDefault="0024309C" w:rsidP="0024309C">
      <w:pPr>
        <w:widowControl w:val="0"/>
        <w:spacing w:line="360" w:lineRule="auto"/>
        <w:ind w:firstLine="709"/>
        <w:jc w:val="both"/>
      </w:pPr>
      <w:r w:rsidRPr="0024309C">
        <w:t>Система должна анализировать каждое введенное слово и сравнивать его с эталоном, разделяя символы на три категории: буквы, находящиеся на своих позициях; буквы, присутствующие в слове, но занимающие иные позиции; и символы, полностью отсутствующие в целевой лексической единице.</w:t>
      </w:r>
    </w:p>
    <w:p w14:paraId="42840C95" w14:textId="6B6C121B" w:rsidR="0024309C" w:rsidRPr="0024309C" w:rsidRDefault="0024309C" w:rsidP="0024309C">
      <w:pPr>
        <w:widowControl w:val="0"/>
        <w:spacing w:line="360" w:lineRule="auto"/>
        <w:ind w:firstLine="709"/>
        <w:jc w:val="both"/>
      </w:pPr>
      <w:r w:rsidRPr="0024309C">
        <w:t>Этот алгоритм требует особого внимания при проектировании, так как необходимо корректно обрабатывать случаи с повторяющимися буквами, чтобы не дезинформировать игрока и сохранять логическую целостность процесса.</w:t>
      </w:r>
    </w:p>
    <w:p w14:paraId="768D71FF" w14:textId="77777777" w:rsidR="009E03A5" w:rsidRDefault="0024309C" w:rsidP="0024309C">
      <w:pPr>
        <w:widowControl w:val="0"/>
        <w:spacing w:line="360" w:lineRule="auto"/>
        <w:ind w:firstLine="709"/>
        <w:jc w:val="both"/>
      </w:pPr>
      <w:r w:rsidRPr="0024309C">
        <w:t xml:space="preserve">В ходе анализа также выявляется необходимость интеграции обширной базы имен существительных в именительном падеже и единственном числе, что накладывает определенные требования к подсистеме хранения данных. Важной частью предметной области выступает психологический аспект тренировки памяти и аналитического мышления: приложение должно не просто развлекать, но и выступать в роли тренажера, позволяющего пользователю расширять активный словарный запас и улучшать навыки правописания. </w:t>
      </w:r>
    </w:p>
    <w:p w14:paraId="5EE390C9" w14:textId="47D94DE0" w:rsidR="0024309C" w:rsidRPr="0024309C" w:rsidRDefault="0024309C" w:rsidP="0024309C">
      <w:pPr>
        <w:widowControl w:val="0"/>
        <w:spacing w:line="360" w:lineRule="auto"/>
        <w:ind w:firstLine="709"/>
        <w:jc w:val="both"/>
      </w:pPr>
      <w:r w:rsidRPr="0024309C">
        <w:t xml:space="preserve">С точки зрения взаимодействия пользователя с системой, предметная область охватывает процесс управления через виртуальную или физическую клавиатуру, где каждое действие должно сопровождаться мгновенной валидацией на соответствие правилам русского (или иного выбранного) языка. Кроме того, рассматривается контекст завершения игровой сессии, который предполагает два сценария — победу при полном совпадении слова или поражение при исчерпании доступных попыток, что требует реализации механизмов подведения итогов и отображения правильного ответа. Таким </w:t>
      </w:r>
      <w:r w:rsidRPr="0024309C">
        <w:lastRenderedPageBreak/>
        <w:t>образом, детальный разбор предметной области позволяет четко формализовать требования к программной логике, структуре данных и интерфейсным решениям, обеспечивая создание качественного интеллектуального тренажера.</w:t>
      </w:r>
    </w:p>
    <w:p w14:paraId="69DB72CB" w14:textId="77777777" w:rsidR="00C216BA" w:rsidRPr="00945189" w:rsidRDefault="00C216BA" w:rsidP="00C216BA">
      <w:pPr>
        <w:widowControl w:val="0"/>
        <w:spacing w:line="360" w:lineRule="auto"/>
        <w:ind w:firstLine="709"/>
        <w:jc w:val="both"/>
      </w:pPr>
    </w:p>
    <w:p w14:paraId="75552C9F" w14:textId="77777777" w:rsidR="00945189" w:rsidRDefault="00945189" w:rsidP="00CD5FAA">
      <w:pPr>
        <w:pStyle w:val="1"/>
        <w:keepNext w:val="0"/>
        <w:widowControl w:val="0"/>
        <w:numPr>
          <w:ilvl w:val="1"/>
          <w:numId w:val="1"/>
        </w:numPr>
        <w:tabs>
          <w:tab w:val="left" w:pos="1260"/>
        </w:tabs>
        <w:spacing w:before="0" w:after="0" w:line="360" w:lineRule="auto"/>
        <w:ind w:left="0" w:firstLine="709"/>
      </w:pPr>
      <w:bookmarkStart w:id="13" w:name="_Toc228983555"/>
      <w:r w:rsidRPr="00945189">
        <w:t>Постановка цели и задач</w:t>
      </w:r>
      <w:bookmarkEnd w:id="13"/>
    </w:p>
    <w:p w14:paraId="5F9DCCBE" w14:textId="77777777" w:rsidR="0004675B" w:rsidRPr="0004675B" w:rsidRDefault="0004675B" w:rsidP="005806A2"/>
    <w:p w14:paraId="6879F316" w14:textId="77777777" w:rsidR="009E03A5" w:rsidRDefault="0024309C" w:rsidP="0024309C">
      <w:pPr>
        <w:pStyle w:val="krevedko"/>
      </w:pPr>
      <w:r w:rsidRPr="0024309C">
        <w:t xml:space="preserve">В рамках подраздела, посвященного постановке цели и задач, осуществляется четкая формулировка планируемого результата работы и определение этапов его достижения. </w:t>
      </w:r>
    </w:p>
    <w:p w14:paraId="379CE047" w14:textId="77777777" w:rsidR="009E03A5" w:rsidRDefault="0024309C" w:rsidP="0024309C">
      <w:pPr>
        <w:pStyle w:val="krevedko"/>
      </w:pPr>
      <w:r w:rsidRPr="0024309C">
        <w:t xml:space="preserve">Основной целью курсовой работы является проектирование и программная реализация интерактивного игрового приложения «Эрудит-тренажер» на языке высокого уровня, которое позволит пользователям эффективно развивать логическое мышление и лингвистические навыки в цифровой среде. </w:t>
      </w:r>
    </w:p>
    <w:p w14:paraId="46372DCC" w14:textId="296F8DBA" w:rsidR="0024309C" w:rsidRPr="0024309C" w:rsidRDefault="0024309C" w:rsidP="0024309C">
      <w:pPr>
        <w:pStyle w:val="krevedko"/>
      </w:pPr>
      <w:r w:rsidRPr="0024309C">
        <w:t>Данная цель предполагает создание не просто развлекательного продукта, а надежного инструмента с интуитивно понятным интерфейсом и выверенной игровой логикой, способного функционировать в соответствии с заданными правилами и ограничениями.</w:t>
      </w:r>
    </w:p>
    <w:p w14:paraId="09CD4CC7" w14:textId="77777777" w:rsidR="009E03A5" w:rsidRDefault="0024309C" w:rsidP="0024309C">
      <w:pPr>
        <w:pStyle w:val="krevedko"/>
      </w:pPr>
      <w:r w:rsidRPr="0024309C">
        <w:t xml:space="preserve">Для достижения поставленной цели необходимо решить ряд последовательных задач, первой из которых является детальный анализ требований к функциональности системы, включающий описание всех возможных игровых ситуаций и состояний. </w:t>
      </w:r>
    </w:p>
    <w:p w14:paraId="4292DE20" w14:textId="77777777" w:rsidR="009E03A5" w:rsidRDefault="0024309C" w:rsidP="0024309C">
      <w:pPr>
        <w:pStyle w:val="krevedko"/>
      </w:pPr>
      <w:r w:rsidRPr="0024309C">
        <w:t xml:space="preserve">Далее следует этап проектирования архитектуры приложения, где определяется структура хранения словарного запаса и разрабатывается логическая модель проверки вводимых комбинаций символов. </w:t>
      </w:r>
    </w:p>
    <w:p w14:paraId="620B5F1E" w14:textId="77777777" w:rsidR="009E03A5" w:rsidRDefault="0024309C" w:rsidP="0024309C">
      <w:pPr>
        <w:pStyle w:val="krevedko"/>
      </w:pPr>
      <w:r w:rsidRPr="0024309C">
        <w:t xml:space="preserve">Одной из ключевых задач выступает выбор и обоснование инструментальных средств разработки, обеспечивающих создание стабильного и производительного кода, а также проектирование интерфейса </w:t>
      </w:r>
      <w:r w:rsidRPr="0024309C">
        <w:lastRenderedPageBreak/>
        <w:t xml:space="preserve">пользователя, который должен быть эргономичным и визуально информативным. </w:t>
      </w:r>
    </w:p>
    <w:p w14:paraId="4AE4F4F2" w14:textId="77777777" w:rsidR="009E03A5" w:rsidRDefault="0024309C" w:rsidP="0024309C">
      <w:pPr>
        <w:pStyle w:val="krevedko"/>
      </w:pPr>
      <w:r w:rsidRPr="0024309C">
        <w:t xml:space="preserve">Непосредственная программная реализация предполагает написание чистого и документированного кода для обработки игровых сессий, управления попытками пользователя и реализации системы подсказок. Заключительной задачей является проведение тестирования готового продукта для выявления и устранения возможных ошибок в алгоритмах сравнения слов, а также проверка корректности работы приложения на различных наборах данных. </w:t>
      </w:r>
    </w:p>
    <w:p w14:paraId="4DE4CD6A" w14:textId="77E297C2" w:rsidR="0024309C" w:rsidRPr="0024309C" w:rsidRDefault="0024309C" w:rsidP="0024309C">
      <w:pPr>
        <w:pStyle w:val="krevedko"/>
      </w:pPr>
      <w:r w:rsidRPr="0024309C">
        <w:t>Комплексное выполнение указанных задач позволит создать законченное программное решение, полностью соответствующее современным требованиям к образовательным тренажерам и интеллектуальным играм.</w:t>
      </w:r>
    </w:p>
    <w:p w14:paraId="59FB9EDA" w14:textId="77777777" w:rsidR="00C216BA" w:rsidRPr="00C216BA" w:rsidRDefault="00C216BA" w:rsidP="00C216BA">
      <w:pPr>
        <w:pStyle w:val="krevedko"/>
      </w:pPr>
    </w:p>
    <w:p w14:paraId="739C0FB5" w14:textId="77777777" w:rsidR="0004675B" w:rsidRDefault="00C227BE" w:rsidP="00A05F73">
      <w:pPr>
        <w:pStyle w:val="1"/>
        <w:keepNext w:val="0"/>
        <w:widowControl w:val="0"/>
        <w:spacing w:before="0" w:after="0"/>
        <w:jc w:val="both"/>
      </w:pPr>
      <w:bookmarkStart w:id="14" w:name="_Toc228983556"/>
      <w:r>
        <w:t xml:space="preserve">1.3 </w:t>
      </w:r>
      <w:r w:rsidR="0004675B" w:rsidRPr="0004675B">
        <w:t>Анализ существующих аналогов</w:t>
      </w:r>
      <w:bookmarkEnd w:id="14"/>
    </w:p>
    <w:p w14:paraId="7B5205DC" w14:textId="77777777" w:rsidR="0024309C" w:rsidRDefault="0024309C" w:rsidP="009248AF">
      <w:pPr>
        <w:widowControl w:val="0"/>
        <w:spacing w:line="360" w:lineRule="auto"/>
      </w:pPr>
    </w:p>
    <w:p w14:paraId="408CF68C" w14:textId="77777777" w:rsidR="009E03A5" w:rsidRDefault="0024309C" w:rsidP="0024309C">
      <w:pPr>
        <w:widowControl w:val="0"/>
        <w:spacing w:line="360" w:lineRule="auto"/>
        <w:ind w:firstLine="709"/>
        <w:jc w:val="both"/>
      </w:pPr>
      <w:r w:rsidRPr="0024309C">
        <w:t xml:space="preserve">В рамках подраздела, посвященного анализу существующих аналогов, рассматривается современный рынок программных решений в сегменте лингвистических головоломок и интеллектуальных тренажеров. </w:t>
      </w:r>
    </w:p>
    <w:p w14:paraId="2A8CBFE3" w14:textId="74AA33AA" w:rsidR="009E03A5" w:rsidRDefault="0024309C" w:rsidP="0024309C">
      <w:pPr>
        <w:widowControl w:val="0"/>
        <w:spacing w:line="360" w:lineRule="auto"/>
        <w:ind w:firstLine="709"/>
        <w:jc w:val="both"/>
      </w:pPr>
      <w:r w:rsidRPr="0024309C">
        <w:t xml:space="preserve">На сегодняшний день существует широкий спектр приложений, использующих схожие игровые механики, начиная от всемирно известных веб-проектов и заканчивая мобильными приложениями, адаптированными под различные платформы и языковые группы. </w:t>
      </w:r>
    </w:p>
    <w:p w14:paraId="438E6D38" w14:textId="77777777" w:rsidR="009E03A5" w:rsidRDefault="0024309C" w:rsidP="0024309C">
      <w:pPr>
        <w:widowControl w:val="0"/>
        <w:spacing w:line="360" w:lineRule="auto"/>
        <w:ind w:firstLine="709"/>
        <w:jc w:val="both"/>
      </w:pPr>
      <w:r w:rsidRPr="0024309C">
        <w:t xml:space="preserve">Изучение данных программных продуктов позволяет выявить наиболее удачные подходы к реализации пользовательского интерфейса, способов визуализации подсказок и методов формирования словарных баз. </w:t>
      </w:r>
    </w:p>
    <w:p w14:paraId="1F45E0FD" w14:textId="77777777" w:rsidR="009E03A5" w:rsidRDefault="0024309C" w:rsidP="0024309C">
      <w:pPr>
        <w:widowControl w:val="0"/>
        <w:spacing w:line="360" w:lineRule="auto"/>
        <w:ind w:firstLine="709"/>
        <w:jc w:val="both"/>
      </w:pPr>
      <w:r w:rsidRPr="0024309C">
        <w:t xml:space="preserve">В качестве основных объектов для сравнения выделяются такие проекты, как оригинальная англоязычная игра </w:t>
      </w:r>
      <w:proofErr w:type="spellStart"/>
      <w:r w:rsidRPr="0024309C">
        <w:t>Wordle</w:t>
      </w:r>
      <w:proofErr w:type="spellEnd"/>
      <w:r w:rsidRPr="0024309C">
        <w:t xml:space="preserve">, ставшая эталоном жанра, её популярные русскоязычные адаптации, а также более комплексные </w:t>
      </w:r>
      <w:r w:rsidRPr="0024309C">
        <w:lastRenderedPageBreak/>
        <w:t xml:space="preserve">мобильные тренажеры слов, предлагающие расширенные возможности статистики и обучения. </w:t>
      </w:r>
    </w:p>
    <w:p w14:paraId="44824B34" w14:textId="77777777" w:rsidR="009E03A5" w:rsidRDefault="0024309C" w:rsidP="0024309C">
      <w:pPr>
        <w:widowControl w:val="0"/>
        <w:spacing w:line="360" w:lineRule="auto"/>
        <w:ind w:firstLine="709"/>
        <w:jc w:val="both"/>
      </w:pPr>
      <w:r w:rsidRPr="0024309C">
        <w:t xml:space="preserve">Краткий обзор данных систем показывает, что, несмотря на общую игровую концепцию, каждый аналог имеет свои уникальные особенности в архитектуре и функциональном наполнении. </w:t>
      </w:r>
    </w:p>
    <w:p w14:paraId="1D007739" w14:textId="28D42C18" w:rsidR="0024309C" w:rsidRDefault="0024309C" w:rsidP="0024309C">
      <w:pPr>
        <w:widowControl w:val="0"/>
        <w:spacing w:line="360" w:lineRule="auto"/>
        <w:ind w:firstLine="709"/>
        <w:jc w:val="both"/>
      </w:pPr>
      <w:r w:rsidRPr="0024309C">
        <w:t>Более подробный технический и функциональный анализ выбранных программных продуктов, их сравнительные характеристики, а также сильные и слабые стороны будут детально рассмотрены в последующих разделах работы, что позволит обосновать необходимость разработки собственного приложения и выделить его конкурентные преимущества.</w:t>
      </w:r>
    </w:p>
    <w:p w14:paraId="62E471A0" w14:textId="77777777" w:rsidR="000352A7" w:rsidRPr="0004675B" w:rsidRDefault="000352A7" w:rsidP="0024309C">
      <w:pPr>
        <w:widowControl w:val="0"/>
        <w:spacing w:line="360" w:lineRule="auto"/>
        <w:ind w:firstLine="709"/>
        <w:jc w:val="both"/>
      </w:pPr>
    </w:p>
    <w:p w14:paraId="3C30407B" w14:textId="0EF6394E" w:rsidR="0005162B" w:rsidRPr="000F2358" w:rsidRDefault="0005162B" w:rsidP="005806A2">
      <w:pPr>
        <w:pStyle w:val="1"/>
        <w:spacing w:before="0" w:after="0"/>
      </w:pPr>
      <w:bookmarkStart w:id="15" w:name="_Toc228983557"/>
      <w:r>
        <w:t xml:space="preserve">1.3.1 </w:t>
      </w:r>
      <w:r w:rsidR="000F2358">
        <w:rPr>
          <w:lang w:val="en-US"/>
        </w:rPr>
        <w:t>Wordle</w:t>
      </w:r>
      <w:bookmarkEnd w:id="15"/>
    </w:p>
    <w:p w14:paraId="6E0B4806" w14:textId="77777777" w:rsidR="00F353C1" w:rsidRPr="00981D94" w:rsidRDefault="00F353C1" w:rsidP="00F353C1"/>
    <w:p w14:paraId="67B037CD" w14:textId="2CD1571F" w:rsidR="009E03A5" w:rsidRDefault="00F353C1" w:rsidP="00F353C1">
      <w:pPr>
        <w:widowControl w:val="0"/>
        <w:spacing w:line="360" w:lineRule="auto"/>
        <w:ind w:firstLine="709"/>
        <w:jc w:val="both"/>
      </w:pPr>
      <w:r w:rsidRPr="00F353C1">
        <w:t xml:space="preserve">В данном подразделе рассматривается наиболее значимый аналог и первоисточник популярности современных лингвистических игр — проект </w:t>
      </w:r>
      <w:proofErr w:type="spellStart"/>
      <w:r w:rsidRPr="00F353C1">
        <w:t>Wordle</w:t>
      </w:r>
      <w:proofErr w:type="spellEnd"/>
      <w:r w:rsidRPr="00F353C1">
        <w:t xml:space="preserve">. Игра была разработана британским программистом Джошем </w:t>
      </w:r>
      <w:proofErr w:type="spellStart"/>
      <w:r w:rsidRPr="00F353C1">
        <w:t>Уордлом</w:t>
      </w:r>
      <w:proofErr w:type="spellEnd"/>
      <w:r w:rsidRPr="00F353C1">
        <w:t xml:space="preserve"> в 2021 году и изначально создавалась как персональный подарок, однако в кратчайшие сроки приобрела статус глобального цифрового феномена. </w:t>
      </w:r>
    </w:p>
    <w:p w14:paraId="046E1B9D" w14:textId="76081467" w:rsidR="00F353C1" w:rsidRDefault="00F353C1" w:rsidP="00F353C1">
      <w:pPr>
        <w:widowControl w:val="0"/>
        <w:spacing w:line="360" w:lineRule="auto"/>
        <w:ind w:firstLine="709"/>
        <w:jc w:val="both"/>
      </w:pPr>
      <w:r w:rsidRPr="00F353C1">
        <w:t xml:space="preserve">Основная концепция </w:t>
      </w:r>
      <w:proofErr w:type="spellStart"/>
      <w:r w:rsidRPr="00F353C1">
        <w:t>Wordle</w:t>
      </w:r>
      <w:proofErr w:type="spellEnd"/>
      <w:r w:rsidRPr="00F353C1">
        <w:t xml:space="preserve"> заключается в ежедневном отгадывании секретного слова, состоящего из пяти букв, за фиксированное количество попыток, равное шести. Характерной особенностью оригинала является принцип «одна игра в день», что создает эффект дефицита контента и способствует формированию устойчивой привычки у пользователей.</w:t>
      </w:r>
      <w:r w:rsidR="00EC27FF" w:rsidRPr="00EC27FF">
        <w:t xml:space="preserve"> </w:t>
      </w:r>
      <w:r w:rsidR="00EC27FF">
        <w:t xml:space="preserve">Логотип </w:t>
      </w:r>
      <w:r w:rsidR="00EC27FF">
        <w:rPr>
          <w:lang w:val="en-US"/>
        </w:rPr>
        <w:t>Wordle</w:t>
      </w:r>
      <w:r w:rsidR="00EC27FF" w:rsidRPr="009E03A5">
        <w:t xml:space="preserve"> </w:t>
      </w:r>
      <w:r w:rsidR="00EC27FF">
        <w:t>показана на рисунке</w:t>
      </w:r>
      <w:r w:rsidR="00B91576">
        <w:t xml:space="preserve"> 1</w:t>
      </w:r>
    </w:p>
    <w:p w14:paraId="1A2CE017" w14:textId="77777777" w:rsidR="009E03A5" w:rsidRDefault="009E03A5" w:rsidP="00F353C1">
      <w:pPr>
        <w:widowControl w:val="0"/>
        <w:spacing w:line="360" w:lineRule="auto"/>
        <w:ind w:firstLine="709"/>
        <w:jc w:val="both"/>
      </w:pPr>
    </w:p>
    <w:p w14:paraId="2936EB89" w14:textId="3AF6B957" w:rsidR="00EC27FF" w:rsidRDefault="00EC27FF" w:rsidP="00EC27FF">
      <w:pPr>
        <w:widowControl w:val="0"/>
        <w:spacing w:line="360" w:lineRule="auto"/>
        <w:ind w:firstLine="709"/>
        <w:jc w:val="center"/>
      </w:pPr>
      <w:r>
        <w:rPr>
          <w:noProof/>
        </w:rPr>
        <w:drawing>
          <wp:inline distT="0" distB="0" distL="0" distR="0" wp14:anchorId="4AB58BCB" wp14:editId="328D2819">
            <wp:extent cx="1256906" cy="1185174"/>
            <wp:effectExtent l="0" t="0" r="635" b="0"/>
            <wp:docPr id="1" name="Рисунок 1" descr="Wordle — The New York Ti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Wordle — The New York Tim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77834" cy="1204907"/>
                    </a:xfrm>
                    <a:prstGeom prst="rect">
                      <a:avLst/>
                    </a:prstGeom>
                    <a:noFill/>
                    <a:ln>
                      <a:noFill/>
                    </a:ln>
                  </pic:spPr>
                </pic:pic>
              </a:graphicData>
            </a:graphic>
          </wp:inline>
        </w:drawing>
      </w:r>
    </w:p>
    <w:p w14:paraId="7B4CCFE0" w14:textId="01B427C8" w:rsidR="00EC27FF" w:rsidRDefault="00EC27FF" w:rsidP="00EC27FF">
      <w:pPr>
        <w:pStyle w:val="af5"/>
        <w:spacing w:line="360" w:lineRule="auto"/>
        <w:ind w:left="0" w:firstLine="709"/>
        <w:jc w:val="center"/>
        <w:rPr>
          <w:sz w:val="28"/>
          <w:szCs w:val="28"/>
        </w:rPr>
      </w:pPr>
      <w:r w:rsidRPr="00041499">
        <w:rPr>
          <w:sz w:val="28"/>
          <w:szCs w:val="28"/>
        </w:rPr>
        <w:t>Рисунок</w:t>
      </w:r>
      <w:r>
        <w:rPr>
          <w:sz w:val="28"/>
          <w:szCs w:val="28"/>
        </w:rPr>
        <w:t xml:space="preserve"> </w:t>
      </w:r>
      <w:r w:rsidR="00B91576">
        <w:rPr>
          <w:sz w:val="28"/>
          <w:szCs w:val="28"/>
        </w:rPr>
        <w:t>1</w:t>
      </w:r>
      <w:r>
        <w:rPr>
          <w:sz w:val="28"/>
          <w:szCs w:val="28"/>
        </w:rPr>
        <w:t xml:space="preserve"> – Логотип </w:t>
      </w:r>
      <w:r>
        <w:rPr>
          <w:sz w:val="28"/>
          <w:szCs w:val="28"/>
          <w:lang w:val="en-US"/>
        </w:rPr>
        <w:t>Wordle</w:t>
      </w:r>
    </w:p>
    <w:p w14:paraId="6F0E89A1" w14:textId="77777777" w:rsidR="009E03A5" w:rsidRPr="009E03A5" w:rsidRDefault="009E03A5" w:rsidP="00EC27FF">
      <w:pPr>
        <w:pStyle w:val="af5"/>
        <w:spacing w:line="360" w:lineRule="auto"/>
        <w:ind w:left="0" w:firstLine="709"/>
        <w:jc w:val="center"/>
        <w:rPr>
          <w:sz w:val="28"/>
          <w:szCs w:val="28"/>
        </w:rPr>
      </w:pPr>
    </w:p>
    <w:p w14:paraId="242CADAA" w14:textId="77777777" w:rsidR="009E03A5" w:rsidRDefault="00F353C1" w:rsidP="00F353C1">
      <w:pPr>
        <w:widowControl w:val="0"/>
        <w:spacing w:line="360" w:lineRule="auto"/>
        <w:ind w:firstLine="709"/>
        <w:jc w:val="both"/>
      </w:pPr>
      <w:r w:rsidRPr="00F353C1">
        <w:t xml:space="preserve">Механика игры построена на цветовой индикации, которая стала стандартом для всех последующих адаптаций: после ввода слова буквы окрашиваются в серый, желтый или зеленый цвет в зависимости от их наличия в загаданном слове и правильности позиции. </w:t>
      </w:r>
    </w:p>
    <w:p w14:paraId="1C43315F" w14:textId="77777777" w:rsidR="009E03A5" w:rsidRDefault="00F353C1" w:rsidP="00F353C1">
      <w:pPr>
        <w:widowControl w:val="0"/>
        <w:spacing w:line="360" w:lineRule="auto"/>
        <w:ind w:firstLine="709"/>
        <w:jc w:val="both"/>
      </w:pPr>
      <w:r w:rsidRPr="00F353C1">
        <w:t xml:space="preserve">Популярность </w:t>
      </w:r>
      <w:proofErr w:type="spellStart"/>
      <w:r w:rsidRPr="00F353C1">
        <w:t>Wordle</w:t>
      </w:r>
      <w:proofErr w:type="spellEnd"/>
      <w:r w:rsidRPr="00F353C1">
        <w:t xml:space="preserve"> обусловлена не только простотой правил, но и уникальной системой обмена результатами в социальных сетях, где пользователи делятся сеткой цветных квадратов, не раскрывая само слово. </w:t>
      </w:r>
    </w:p>
    <w:p w14:paraId="50720FEA" w14:textId="77777777" w:rsidR="009E03A5" w:rsidRDefault="00F353C1" w:rsidP="00F353C1">
      <w:pPr>
        <w:widowControl w:val="0"/>
        <w:spacing w:line="360" w:lineRule="auto"/>
        <w:ind w:firstLine="709"/>
        <w:jc w:val="both"/>
      </w:pPr>
      <w:r w:rsidRPr="00F353C1">
        <w:t xml:space="preserve">В 2022 году проект был приобретен изданием The New York Times, что подтвердило высокую коммерческую и культурную ценность данной игровой модели. </w:t>
      </w:r>
    </w:p>
    <w:p w14:paraId="29D7E9A6" w14:textId="77777777" w:rsidR="009E03A5" w:rsidRDefault="00F353C1" w:rsidP="00F353C1">
      <w:pPr>
        <w:widowControl w:val="0"/>
        <w:spacing w:line="360" w:lineRule="auto"/>
        <w:ind w:firstLine="709"/>
        <w:jc w:val="both"/>
      </w:pPr>
      <w:r w:rsidRPr="00F353C1">
        <w:t xml:space="preserve">Анализ </w:t>
      </w:r>
      <w:proofErr w:type="spellStart"/>
      <w:r w:rsidRPr="00F353C1">
        <w:t>Wordle</w:t>
      </w:r>
      <w:proofErr w:type="spellEnd"/>
      <w:r w:rsidRPr="00F353C1">
        <w:t xml:space="preserve"> позволяет выделить ключевые функциональные элементы, такие как управление словарем наиболее употребительных слов, алгоритм мгновенной проверки ввода и минималистичный дизайн, которые легли в основу проектируемого в данной курсовой работе «Эрудит-тренажера». </w:t>
      </w:r>
    </w:p>
    <w:p w14:paraId="0F260EE9" w14:textId="42D96A83" w:rsidR="00F353C1" w:rsidRPr="00F353C1" w:rsidRDefault="00F353C1" w:rsidP="00F353C1">
      <w:pPr>
        <w:widowControl w:val="0"/>
        <w:spacing w:line="360" w:lineRule="auto"/>
        <w:ind w:firstLine="709"/>
        <w:jc w:val="both"/>
      </w:pPr>
      <w:r w:rsidRPr="00F353C1">
        <w:t>Изучение этого аналога дает возможность перенять успешный опыт реализации игровой логики, одновременно адаптируя её под специфику русскоязычного словаря и добавляя элементы тренажера для более глубокого обучения.</w:t>
      </w:r>
    </w:p>
    <w:p w14:paraId="5D912931" w14:textId="77777777" w:rsidR="003E389B" w:rsidRPr="0004675B" w:rsidRDefault="003E389B" w:rsidP="005806A2">
      <w:pPr>
        <w:widowControl w:val="0"/>
        <w:tabs>
          <w:tab w:val="left" w:pos="1080"/>
        </w:tabs>
        <w:spacing w:line="360" w:lineRule="auto"/>
        <w:ind w:left="709"/>
      </w:pPr>
    </w:p>
    <w:p w14:paraId="24E62241" w14:textId="26A4FEBB" w:rsidR="0004675B" w:rsidRPr="00981D94" w:rsidRDefault="00B066CB" w:rsidP="005806A2">
      <w:pPr>
        <w:pStyle w:val="1"/>
        <w:spacing w:before="0" w:after="0"/>
      </w:pPr>
      <w:bookmarkStart w:id="16" w:name="_Toc228983558"/>
      <w:r>
        <w:t xml:space="preserve">1.3.2 </w:t>
      </w:r>
      <w:r w:rsidR="000F2358">
        <w:rPr>
          <w:lang w:val="en-US"/>
        </w:rPr>
        <w:t>Spelling</w:t>
      </w:r>
      <w:r w:rsidR="000F2358" w:rsidRPr="00981D94">
        <w:t xml:space="preserve"> </w:t>
      </w:r>
      <w:r w:rsidR="000F2358">
        <w:rPr>
          <w:lang w:val="en-US"/>
        </w:rPr>
        <w:t>Bee</w:t>
      </w:r>
      <w:bookmarkEnd w:id="16"/>
    </w:p>
    <w:p w14:paraId="4B3E897F" w14:textId="77777777" w:rsidR="000F2358" w:rsidRPr="00981D94" w:rsidRDefault="000F2358" w:rsidP="005806A2">
      <w:pPr>
        <w:widowControl w:val="0"/>
        <w:spacing w:line="360" w:lineRule="auto"/>
        <w:ind w:firstLine="709"/>
      </w:pPr>
    </w:p>
    <w:p w14:paraId="28F98B1C" w14:textId="77777777" w:rsidR="009E03A5" w:rsidRDefault="000F2358" w:rsidP="000F2358">
      <w:pPr>
        <w:widowControl w:val="0"/>
        <w:spacing w:line="360" w:lineRule="auto"/>
        <w:ind w:firstLine="709"/>
        <w:jc w:val="both"/>
      </w:pPr>
      <w:r w:rsidRPr="000F2358">
        <w:t xml:space="preserve">В качестве второго значимого аналога в рамках исследования рассматривается игра </w:t>
      </w:r>
      <w:proofErr w:type="spellStart"/>
      <w:r w:rsidRPr="000F2358">
        <w:t>Spelling</w:t>
      </w:r>
      <w:proofErr w:type="spellEnd"/>
      <w:r w:rsidRPr="000F2358">
        <w:t xml:space="preserve"> </w:t>
      </w:r>
      <w:proofErr w:type="spellStart"/>
      <w:r w:rsidRPr="000F2358">
        <w:t>Bee</w:t>
      </w:r>
      <w:proofErr w:type="spellEnd"/>
      <w:r w:rsidRPr="000F2358">
        <w:t xml:space="preserve">, которая, как и </w:t>
      </w:r>
      <w:proofErr w:type="spellStart"/>
      <w:r w:rsidRPr="000F2358">
        <w:t>Wordle</w:t>
      </w:r>
      <w:proofErr w:type="spellEnd"/>
      <w:r w:rsidRPr="000F2358">
        <w:t xml:space="preserve">, получила широкое признание благодаря платформе The New York Times. </w:t>
      </w:r>
    </w:p>
    <w:p w14:paraId="0F835E17" w14:textId="77777777" w:rsidR="009E03A5" w:rsidRDefault="000F2358" w:rsidP="000F2358">
      <w:pPr>
        <w:widowControl w:val="0"/>
        <w:spacing w:line="360" w:lineRule="auto"/>
        <w:ind w:firstLine="709"/>
        <w:jc w:val="both"/>
      </w:pPr>
      <w:r w:rsidRPr="000F2358">
        <w:t xml:space="preserve">Данный проект представляет собой интеллектуальную головоломку, основанную на составлении максимально возможного количества слов из фиксированного набора из семи букв, расположенных в форме пчелиных сот. </w:t>
      </w:r>
    </w:p>
    <w:p w14:paraId="2493FF37" w14:textId="77777777" w:rsidR="009E03A5" w:rsidRDefault="000F2358" w:rsidP="000F2358">
      <w:pPr>
        <w:widowControl w:val="0"/>
        <w:spacing w:line="360" w:lineRule="auto"/>
        <w:ind w:firstLine="709"/>
        <w:jc w:val="both"/>
      </w:pPr>
      <w:r w:rsidRPr="000F2358">
        <w:lastRenderedPageBreak/>
        <w:t xml:space="preserve">Ключевым правилом механики является обязательное использование центральной буквы в каждом предложенном слове, при этом сами слова должны состоять минимум из четырех символов. </w:t>
      </w:r>
    </w:p>
    <w:p w14:paraId="3F05C2BB" w14:textId="77777777" w:rsidR="009E03A5" w:rsidRDefault="000F2358" w:rsidP="000F2358">
      <w:pPr>
        <w:widowControl w:val="0"/>
        <w:spacing w:line="360" w:lineRule="auto"/>
        <w:ind w:firstLine="709"/>
        <w:jc w:val="both"/>
      </w:pPr>
      <w:r w:rsidRPr="000F2358">
        <w:t xml:space="preserve">В отличие от линейного процесса угадывания в </w:t>
      </w:r>
      <w:proofErr w:type="spellStart"/>
      <w:r w:rsidRPr="000F2358">
        <w:t>Wordle</w:t>
      </w:r>
      <w:proofErr w:type="spellEnd"/>
      <w:r w:rsidRPr="000F2358">
        <w:t xml:space="preserve">, </w:t>
      </w:r>
      <w:proofErr w:type="spellStart"/>
      <w:r w:rsidRPr="000F2358">
        <w:t>Spelling</w:t>
      </w:r>
      <w:proofErr w:type="spellEnd"/>
      <w:r w:rsidRPr="000F2358">
        <w:t xml:space="preserve"> </w:t>
      </w:r>
      <w:proofErr w:type="spellStart"/>
      <w:r w:rsidRPr="000F2358">
        <w:t>Bee</w:t>
      </w:r>
      <w:proofErr w:type="spellEnd"/>
      <w:r w:rsidRPr="000F2358">
        <w:t xml:space="preserve"> ориентирована на объемное знание лексики и умение находить сложные комбинации внутри ограниченного набора знаков.</w:t>
      </w:r>
    </w:p>
    <w:p w14:paraId="20CE7443" w14:textId="130D28B8" w:rsidR="000F2358" w:rsidRDefault="00EC27FF" w:rsidP="000F2358">
      <w:pPr>
        <w:widowControl w:val="0"/>
        <w:spacing w:line="360" w:lineRule="auto"/>
        <w:ind w:firstLine="709"/>
        <w:jc w:val="both"/>
      </w:pPr>
      <w:r>
        <w:t xml:space="preserve">Логотип </w:t>
      </w:r>
      <w:r>
        <w:rPr>
          <w:lang w:val="en-US"/>
        </w:rPr>
        <w:t>Spelling</w:t>
      </w:r>
      <w:r w:rsidRPr="009E03A5">
        <w:t xml:space="preserve"> </w:t>
      </w:r>
      <w:r>
        <w:rPr>
          <w:lang w:val="en-US"/>
        </w:rPr>
        <w:t>Bee</w:t>
      </w:r>
      <w:r w:rsidRPr="009E03A5">
        <w:t xml:space="preserve"> </w:t>
      </w:r>
      <w:r>
        <w:t xml:space="preserve">показан на рисунке </w:t>
      </w:r>
      <w:r w:rsidR="00B91576">
        <w:t>2</w:t>
      </w:r>
    </w:p>
    <w:p w14:paraId="3CF8F0B8" w14:textId="77777777" w:rsidR="00A22282" w:rsidRDefault="00A22282" w:rsidP="000F2358">
      <w:pPr>
        <w:widowControl w:val="0"/>
        <w:spacing w:line="360" w:lineRule="auto"/>
        <w:ind w:firstLine="709"/>
        <w:jc w:val="both"/>
      </w:pPr>
    </w:p>
    <w:p w14:paraId="61BDC176" w14:textId="5707A260" w:rsidR="00EC27FF" w:rsidRDefault="00EC27FF" w:rsidP="00EC27FF">
      <w:pPr>
        <w:widowControl w:val="0"/>
        <w:spacing w:line="360" w:lineRule="auto"/>
        <w:ind w:firstLine="709"/>
        <w:jc w:val="center"/>
      </w:pPr>
      <w:r>
        <w:rPr>
          <w:noProof/>
        </w:rPr>
        <w:drawing>
          <wp:inline distT="0" distB="0" distL="0" distR="0" wp14:anchorId="2C5D0D41" wp14:editId="52F6249D">
            <wp:extent cx="2618335" cy="1744717"/>
            <wp:effectExtent l="0" t="0" r="0" b="825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23547" cy="1748190"/>
                    </a:xfrm>
                    <a:prstGeom prst="rect">
                      <a:avLst/>
                    </a:prstGeom>
                    <a:noFill/>
                    <a:ln>
                      <a:noFill/>
                    </a:ln>
                  </pic:spPr>
                </pic:pic>
              </a:graphicData>
            </a:graphic>
          </wp:inline>
        </w:drawing>
      </w:r>
    </w:p>
    <w:p w14:paraId="5501958F" w14:textId="7ADFD7FB" w:rsidR="00EC27FF" w:rsidRPr="00981D94" w:rsidRDefault="00EC27FF" w:rsidP="00EC27FF">
      <w:pPr>
        <w:widowControl w:val="0"/>
        <w:spacing w:line="360" w:lineRule="auto"/>
        <w:ind w:firstLine="709"/>
        <w:jc w:val="center"/>
      </w:pPr>
      <w:r w:rsidRPr="00EC27FF">
        <w:t xml:space="preserve">Рисунок </w:t>
      </w:r>
      <w:r w:rsidR="00B91576">
        <w:t>2</w:t>
      </w:r>
      <w:r w:rsidRPr="00EC27FF">
        <w:t xml:space="preserve"> – Логотип </w:t>
      </w:r>
      <w:r>
        <w:rPr>
          <w:lang w:val="en-US"/>
        </w:rPr>
        <w:t>Spelling</w:t>
      </w:r>
      <w:r w:rsidRPr="00981D94">
        <w:t xml:space="preserve"> </w:t>
      </w:r>
      <w:r>
        <w:rPr>
          <w:lang w:val="en-US"/>
        </w:rPr>
        <w:t>Bee</w:t>
      </w:r>
    </w:p>
    <w:p w14:paraId="5C422536" w14:textId="70FBCEED" w:rsidR="00EC27FF" w:rsidRPr="000F2358" w:rsidRDefault="00EC27FF" w:rsidP="000F2358">
      <w:pPr>
        <w:widowControl w:val="0"/>
        <w:spacing w:line="360" w:lineRule="auto"/>
        <w:ind w:firstLine="709"/>
        <w:jc w:val="both"/>
      </w:pPr>
    </w:p>
    <w:p w14:paraId="4D751C92" w14:textId="77777777" w:rsidR="009E03A5" w:rsidRDefault="000F2358" w:rsidP="000F2358">
      <w:pPr>
        <w:widowControl w:val="0"/>
        <w:spacing w:line="360" w:lineRule="auto"/>
        <w:ind w:firstLine="709"/>
        <w:jc w:val="both"/>
      </w:pPr>
      <w:r w:rsidRPr="000F2358">
        <w:t xml:space="preserve">Анализ данного приложения позволяет выделить несколько важных аспектов, полезных для разработки «Эрудит-тренажера». </w:t>
      </w:r>
    </w:p>
    <w:p w14:paraId="47AE26EE" w14:textId="77777777" w:rsidR="009E03A5" w:rsidRDefault="000F2358" w:rsidP="000F2358">
      <w:pPr>
        <w:widowControl w:val="0"/>
        <w:spacing w:line="360" w:lineRule="auto"/>
        <w:ind w:firstLine="709"/>
        <w:jc w:val="both"/>
      </w:pPr>
      <w:r w:rsidRPr="000F2358">
        <w:t xml:space="preserve">Во-первых, это система ранжирования и начисления очков в зависимости от длины слова и использования редких букв, что превращает игру в полноценный инструмент для измерения когнитивных навыков. </w:t>
      </w:r>
    </w:p>
    <w:p w14:paraId="6267EDA9" w14:textId="77777777" w:rsidR="009E03A5" w:rsidRDefault="000F2358" w:rsidP="000F2358">
      <w:pPr>
        <w:widowControl w:val="0"/>
        <w:spacing w:line="360" w:lineRule="auto"/>
        <w:ind w:firstLine="709"/>
        <w:jc w:val="both"/>
      </w:pPr>
      <w:r w:rsidRPr="000F2358">
        <w:t xml:space="preserve">Во-вторых, в </w:t>
      </w:r>
      <w:proofErr w:type="spellStart"/>
      <w:r w:rsidRPr="000F2358">
        <w:t>Spelling</w:t>
      </w:r>
      <w:proofErr w:type="spellEnd"/>
      <w:r w:rsidRPr="000F2358">
        <w:t xml:space="preserve"> </w:t>
      </w:r>
      <w:proofErr w:type="spellStart"/>
      <w:r w:rsidRPr="000F2358">
        <w:t>Bee</w:t>
      </w:r>
      <w:proofErr w:type="spellEnd"/>
      <w:r w:rsidRPr="000F2358">
        <w:t xml:space="preserve"> реализована концепция «</w:t>
      </w:r>
      <w:proofErr w:type="spellStart"/>
      <w:r w:rsidRPr="000F2358">
        <w:t>панграмм</w:t>
      </w:r>
      <w:proofErr w:type="spellEnd"/>
      <w:r w:rsidRPr="000F2358">
        <w:t xml:space="preserve">» — слов, включающих в себя все семь доступных букв, что дает игроку дополнительную мотивацию и вносит элемент азарта в процесс обучения. </w:t>
      </w:r>
    </w:p>
    <w:p w14:paraId="76EE9288" w14:textId="77777777" w:rsidR="009E03A5" w:rsidRDefault="000F2358" w:rsidP="000F2358">
      <w:pPr>
        <w:widowControl w:val="0"/>
        <w:spacing w:line="360" w:lineRule="auto"/>
        <w:ind w:firstLine="709"/>
        <w:jc w:val="both"/>
      </w:pPr>
      <w:r w:rsidRPr="000F2358">
        <w:t xml:space="preserve">С точки зрения программной реализации, данный аналог демонстрирует важность качественной интеграции со словарями, так как система должна мгновенно проверять вводимые варианты на соответствие нормам языка, отсекая сленг или несуществующие формы. </w:t>
      </w:r>
    </w:p>
    <w:p w14:paraId="57E27E2A" w14:textId="77777777" w:rsidR="009E03A5" w:rsidRDefault="000F2358" w:rsidP="000F2358">
      <w:pPr>
        <w:widowControl w:val="0"/>
        <w:spacing w:line="360" w:lineRule="auto"/>
        <w:ind w:firstLine="709"/>
        <w:jc w:val="both"/>
      </w:pPr>
      <w:r w:rsidRPr="000F2358">
        <w:t xml:space="preserve">Изучение </w:t>
      </w:r>
      <w:proofErr w:type="spellStart"/>
      <w:r w:rsidRPr="000F2358">
        <w:t>Spelling</w:t>
      </w:r>
      <w:proofErr w:type="spellEnd"/>
      <w:r w:rsidRPr="000F2358">
        <w:t xml:space="preserve"> </w:t>
      </w:r>
      <w:proofErr w:type="spellStart"/>
      <w:r w:rsidRPr="000F2358">
        <w:t>Bee</w:t>
      </w:r>
      <w:proofErr w:type="spellEnd"/>
      <w:r w:rsidRPr="000F2358">
        <w:t xml:space="preserve"> подчеркивает необходимость внедрения в </w:t>
      </w:r>
      <w:r w:rsidRPr="000F2358">
        <w:lastRenderedPageBreak/>
        <w:t xml:space="preserve">проектируемый тренажер элементов прогрессии и оценки сложности, что позволяет пользователю не только угадывать слова, но и наглядно видеть рост своего словарного запаса и интеллектуальных способностей. </w:t>
      </w:r>
    </w:p>
    <w:p w14:paraId="2B4EE052" w14:textId="397851AF" w:rsidR="000F2358" w:rsidRPr="000F2358" w:rsidRDefault="000F2358" w:rsidP="000F2358">
      <w:pPr>
        <w:widowControl w:val="0"/>
        <w:spacing w:line="360" w:lineRule="auto"/>
        <w:ind w:firstLine="709"/>
        <w:jc w:val="both"/>
      </w:pPr>
      <w:r w:rsidRPr="000F2358">
        <w:t xml:space="preserve">Таким образом, опыт реализации </w:t>
      </w:r>
      <w:proofErr w:type="spellStart"/>
      <w:r w:rsidRPr="000F2358">
        <w:t>Spelling</w:t>
      </w:r>
      <w:proofErr w:type="spellEnd"/>
      <w:r w:rsidRPr="000F2358">
        <w:t xml:space="preserve"> </w:t>
      </w:r>
      <w:proofErr w:type="spellStart"/>
      <w:r w:rsidRPr="000F2358">
        <w:t>Bee</w:t>
      </w:r>
      <w:proofErr w:type="spellEnd"/>
      <w:r w:rsidRPr="000F2358">
        <w:t xml:space="preserve"> дополняет исследование методами вовлечения игрока через накопление баллов и достижение определенных статусных уровней внутри игровой сессии.</w:t>
      </w:r>
    </w:p>
    <w:p w14:paraId="0D10AF89" w14:textId="77777777" w:rsidR="00F20BBB" w:rsidRPr="0004675B" w:rsidRDefault="00F20BBB" w:rsidP="000F2358">
      <w:pPr>
        <w:widowControl w:val="0"/>
        <w:spacing w:line="360" w:lineRule="auto"/>
        <w:ind w:firstLine="709"/>
        <w:jc w:val="both"/>
      </w:pPr>
    </w:p>
    <w:p w14:paraId="0907199D" w14:textId="706E6430" w:rsidR="000F2358" w:rsidRPr="00981D94" w:rsidRDefault="0024687C" w:rsidP="000F2358">
      <w:pPr>
        <w:pStyle w:val="1"/>
        <w:spacing w:before="0" w:after="0" w:line="360" w:lineRule="auto"/>
      </w:pPr>
      <w:bookmarkStart w:id="17" w:name="_Toc228983559"/>
      <w:r w:rsidRPr="0024687C">
        <w:t>1</w:t>
      </w:r>
      <w:r w:rsidRPr="007E68A2">
        <w:t xml:space="preserve">.3.3 </w:t>
      </w:r>
      <w:proofErr w:type="spellStart"/>
      <w:r w:rsidR="000F2358">
        <w:rPr>
          <w:lang w:val="en-US"/>
        </w:rPr>
        <w:t>Tradle</w:t>
      </w:r>
      <w:bookmarkEnd w:id="17"/>
      <w:proofErr w:type="spellEnd"/>
    </w:p>
    <w:p w14:paraId="2B806FEE" w14:textId="77777777" w:rsidR="000F2358" w:rsidRPr="00981D94" w:rsidRDefault="000F2358" w:rsidP="000F2358"/>
    <w:p w14:paraId="044F3962" w14:textId="77777777" w:rsidR="009E03A5" w:rsidRDefault="000F2358" w:rsidP="000F2358">
      <w:pPr>
        <w:spacing w:line="360" w:lineRule="auto"/>
        <w:ind w:firstLine="709"/>
        <w:jc w:val="both"/>
      </w:pPr>
      <w:r w:rsidRPr="000F2358">
        <w:t xml:space="preserve">В качестве еще одного инновационного аналога, демонстрирующего возможности адаптации игровой механики </w:t>
      </w:r>
      <w:proofErr w:type="spellStart"/>
      <w:r w:rsidRPr="000F2358">
        <w:t>Wordle</w:t>
      </w:r>
      <w:proofErr w:type="spellEnd"/>
      <w:r w:rsidRPr="000F2358">
        <w:t xml:space="preserve"> к другим предметным областям, рассматривается проект </w:t>
      </w:r>
      <w:proofErr w:type="spellStart"/>
      <w:r w:rsidRPr="000F2358">
        <w:t>Tradle</w:t>
      </w:r>
      <w:proofErr w:type="spellEnd"/>
      <w:r w:rsidRPr="000F2358">
        <w:t xml:space="preserve">. </w:t>
      </w:r>
    </w:p>
    <w:p w14:paraId="6D508E2A" w14:textId="77777777" w:rsidR="009E03A5" w:rsidRDefault="000F2358" w:rsidP="000F2358">
      <w:pPr>
        <w:spacing w:line="360" w:lineRule="auto"/>
        <w:ind w:firstLine="709"/>
        <w:jc w:val="both"/>
      </w:pPr>
      <w:r w:rsidRPr="000F2358">
        <w:t xml:space="preserve">Данное веб-приложение переносит классический принцип логического поиска в сферу мировой экономики и международной торговли. </w:t>
      </w:r>
    </w:p>
    <w:p w14:paraId="0BEE0DEA" w14:textId="77777777" w:rsidR="009E03A5" w:rsidRDefault="000F2358" w:rsidP="000F2358">
      <w:pPr>
        <w:spacing w:line="360" w:lineRule="auto"/>
        <w:ind w:firstLine="709"/>
        <w:jc w:val="both"/>
      </w:pPr>
      <w:r w:rsidRPr="000F2358">
        <w:t xml:space="preserve">Вместо угадывания букв пользователю предлагается идентифицировать страну на основе данных о её экспорте, представленных в виде наглядной древовидной карты секторов экономики. </w:t>
      </w:r>
    </w:p>
    <w:p w14:paraId="6160C33F" w14:textId="77777777" w:rsidR="009E03A5" w:rsidRDefault="000F2358" w:rsidP="000F2358">
      <w:pPr>
        <w:spacing w:line="360" w:lineRule="auto"/>
        <w:ind w:firstLine="709"/>
        <w:jc w:val="both"/>
      </w:pPr>
      <w:r w:rsidRPr="000F2358">
        <w:t xml:space="preserve">Визуализация данных в </w:t>
      </w:r>
      <w:proofErr w:type="spellStart"/>
      <w:r w:rsidRPr="000F2358">
        <w:t>Tradle</w:t>
      </w:r>
      <w:proofErr w:type="spellEnd"/>
      <w:r w:rsidRPr="000F2358">
        <w:t xml:space="preserve"> базируется на сложности и структуре товаров, которые страна поставляет на мировой рынок, что делает игру не просто развлекательной, но и глубоко образовательной в контексте экономической географии.</w:t>
      </w:r>
      <w:r w:rsidR="00EC27FF" w:rsidRPr="00EC27FF">
        <w:t xml:space="preserve"> </w:t>
      </w:r>
    </w:p>
    <w:p w14:paraId="6CA8E4C9" w14:textId="66AE5B2F" w:rsidR="000F2358" w:rsidRDefault="00EC27FF" w:rsidP="000F2358">
      <w:pPr>
        <w:spacing w:line="360" w:lineRule="auto"/>
        <w:ind w:firstLine="709"/>
        <w:jc w:val="both"/>
      </w:pPr>
      <w:r>
        <w:t xml:space="preserve">Логотип </w:t>
      </w:r>
      <w:proofErr w:type="spellStart"/>
      <w:r>
        <w:rPr>
          <w:lang w:val="en-US"/>
        </w:rPr>
        <w:t>Tradle</w:t>
      </w:r>
      <w:proofErr w:type="spellEnd"/>
      <w:r w:rsidRPr="009E03A5">
        <w:t xml:space="preserve"> </w:t>
      </w:r>
      <w:r>
        <w:t xml:space="preserve">показан на рисунке </w:t>
      </w:r>
    </w:p>
    <w:p w14:paraId="664DA344" w14:textId="77777777" w:rsidR="00EC27FF" w:rsidRDefault="00EC27FF" w:rsidP="000F2358">
      <w:pPr>
        <w:spacing w:line="360" w:lineRule="auto"/>
        <w:ind w:firstLine="709"/>
        <w:jc w:val="both"/>
      </w:pPr>
    </w:p>
    <w:p w14:paraId="1FA71EE7" w14:textId="2665F00A" w:rsidR="00EC27FF" w:rsidRDefault="00EC27FF" w:rsidP="00EC27FF">
      <w:pPr>
        <w:spacing w:line="360" w:lineRule="auto"/>
        <w:ind w:firstLine="709"/>
        <w:jc w:val="center"/>
      </w:pPr>
      <w:r>
        <w:rPr>
          <w:noProof/>
        </w:rPr>
        <w:drawing>
          <wp:inline distT="0" distB="0" distL="0" distR="0" wp14:anchorId="046C858E" wp14:editId="4FE63A12">
            <wp:extent cx="1314450" cy="1314450"/>
            <wp:effectExtent l="0" t="0" r="0" b="0"/>
            <wp:docPr id="4" name="Рисунок 4" descr="Trad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Tradl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18614" cy="1318614"/>
                    </a:xfrm>
                    <a:prstGeom prst="rect">
                      <a:avLst/>
                    </a:prstGeom>
                    <a:noFill/>
                    <a:ln>
                      <a:noFill/>
                    </a:ln>
                  </pic:spPr>
                </pic:pic>
              </a:graphicData>
            </a:graphic>
          </wp:inline>
        </w:drawing>
      </w:r>
    </w:p>
    <w:p w14:paraId="019D2A8E" w14:textId="144DB6E9" w:rsidR="00EC27FF" w:rsidRDefault="00EC27FF" w:rsidP="00EC27FF">
      <w:pPr>
        <w:spacing w:line="360" w:lineRule="auto"/>
        <w:ind w:firstLine="709"/>
        <w:jc w:val="center"/>
      </w:pPr>
      <w:r w:rsidRPr="00EC27FF">
        <w:t xml:space="preserve">Рисунок </w:t>
      </w:r>
      <w:r w:rsidR="00B91576">
        <w:t>3</w:t>
      </w:r>
      <w:r w:rsidRPr="00EC27FF">
        <w:t xml:space="preserve"> – Логотип </w:t>
      </w:r>
      <w:proofErr w:type="spellStart"/>
      <w:r w:rsidRPr="00EC27FF">
        <w:rPr>
          <w:lang w:val="en-US"/>
        </w:rPr>
        <w:t>Tradle</w:t>
      </w:r>
      <w:proofErr w:type="spellEnd"/>
    </w:p>
    <w:p w14:paraId="261A0F9C" w14:textId="77777777" w:rsidR="00E34098" w:rsidRPr="000F2358" w:rsidRDefault="00E34098" w:rsidP="00EC27FF">
      <w:pPr>
        <w:spacing w:line="360" w:lineRule="auto"/>
        <w:ind w:firstLine="709"/>
        <w:jc w:val="center"/>
      </w:pPr>
    </w:p>
    <w:p w14:paraId="24614068" w14:textId="77777777" w:rsidR="009E03A5" w:rsidRDefault="000F2358" w:rsidP="000F2358">
      <w:pPr>
        <w:spacing w:line="360" w:lineRule="auto"/>
        <w:ind w:firstLine="709"/>
        <w:jc w:val="both"/>
      </w:pPr>
      <w:r w:rsidRPr="000F2358">
        <w:lastRenderedPageBreak/>
        <w:t xml:space="preserve">Анализ </w:t>
      </w:r>
      <w:proofErr w:type="spellStart"/>
      <w:r w:rsidRPr="000F2358">
        <w:t>Tradle</w:t>
      </w:r>
      <w:proofErr w:type="spellEnd"/>
      <w:r w:rsidRPr="000F2358">
        <w:t xml:space="preserve"> позволяет выделить уникальные подходы к системе подсказок и обратной связи, которые могут быть полезны при проектировании «Эрудит-тренажера». </w:t>
      </w:r>
    </w:p>
    <w:p w14:paraId="06ECBD31" w14:textId="77777777" w:rsidR="009E03A5" w:rsidRDefault="000F2358" w:rsidP="000F2358">
      <w:pPr>
        <w:spacing w:line="360" w:lineRule="auto"/>
        <w:ind w:firstLine="709"/>
        <w:jc w:val="both"/>
      </w:pPr>
      <w:r w:rsidRPr="000F2358">
        <w:t xml:space="preserve">После каждой неудачной попытки система сообщает пользователю не только степень близости его ответа к цели, но и указывает направление и расстояние в километрах до искомой страны, используя географические координаты. </w:t>
      </w:r>
    </w:p>
    <w:p w14:paraId="46A5B9EE" w14:textId="5EDAB208" w:rsidR="009E03A5" w:rsidRDefault="000F2358" w:rsidP="000F2358">
      <w:pPr>
        <w:spacing w:line="360" w:lineRule="auto"/>
        <w:ind w:firstLine="709"/>
        <w:jc w:val="both"/>
      </w:pPr>
      <w:r w:rsidRPr="000F2358">
        <w:t xml:space="preserve">Это демонстрирует, как игровые алгоритмы могут успешно оперировать не только текстовыми строками, но и числовыми данными, преобразуя их в понятные пользователю ориентиры. </w:t>
      </w:r>
    </w:p>
    <w:p w14:paraId="27C39E70" w14:textId="77777777" w:rsidR="009E03A5" w:rsidRDefault="000F2358" w:rsidP="000F2358">
      <w:pPr>
        <w:spacing w:line="360" w:lineRule="auto"/>
        <w:ind w:firstLine="709"/>
        <w:jc w:val="both"/>
      </w:pPr>
      <w:r w:rsidRPr="000F2358">
        <w:t xml:space="preserve">С точки зрения программной реализации, </w:t>
      </w:r>
      <w:proofErr w:type="spellStart"/>
      <w:r w:rsidRPr="000F2358">
        <w:t>Tradle</w:t>
      </w:r>
      <w:proofErr w:type="spellEnd"/>
      <w:r w:rsidRPr="000F2358">
        <w:t xml:space="preserve"> интересен как пример интеграции приложения с внешними аналитическими базами данных, такими как Обсерватория экономической сложности. </w:t>
      </w:r>
    </w:p>
    <w:p w14:paraId="265DD4BA" w14:textId="4322C3F0" w:rsidR="000F2358" w:rsidRPr="000F2358" w:rsidRDefault="000F2358" w:rsidP="000F2358">
      <w:pPr>
        <w:spacing w:line="360" w:lineRule="auto"/>
        <w:ind w:firstLine="709"/>
        <w:jc w:val="both"/>
      </w:pPr>
      <w:r w:rsidRPr="000F2358">
        <w:t>Изучение этого аналога подтверждает универсальность заложенной в курсовой работе механики и показывает, что добавление контекстных подсказок и визуализации данных значительно расширяет функциональный потенциал приложения, превращая его из простой игры в комплексный инструмент для изучения закономерностей в выбранной области знаний.</w:t>
      </w:r>
    </w:p>
    <w:p w14:paraId="60155111" w14:textId="77777777" w:rsidR="007E68A2" w:rsidRPr="00FD6127" w:rsidRDefault="007E68A2" w:rsidP="000F2358">
      <w:pPr>
        <w:spacing w:line="360" w:lineRule="auto"/>
        <w:ind w:firstLine="709"/>
        <w:jc w:val="both"/>
      </w:pPr>
    </w:p>
    <w:p w14:paraId="4BABADB6" w14:textId="77777777" w:rsidR="005D4144" w:rsidRPr="006546E6" w:rsidRDefault="006546E6" w:rsidP="005806A2">
      <w:pPr>
        <w:pStyle w:val="1"/>
        <w:spacing w:before="0" w:after="0" w:line="360" w:lineRule="auto"/>
      </w:pPr>
      <w:bookmarkStart w:id="18" w:name="_Toc228983560"/>
      <w:r>
        <w:t>1.4</w:t>
      </w:r>
      <w:r w:rsidR="0024687C" w:rsidRPr="006546E6">
        <w:t xml:space="preserve"> </w:t>
      </w:r>
      <w:r w:rsidR="00626F0A" w:rsidRPr="006546E6">
        <w:t>Инструментальные средства разработки</w:t>
      </w:r>
      <w:bookmarkEnd w:id="18"/>
    </w:p>
    <w:p w14:paraId="1433FB6F" w14:textId="77777777" w:rsidR="00626F0A" w:rsidRDefault="00626F0A" w:rsidP="005806A2"/>
    <w:p w14:paraId="5E84B35D" w14:textId="77777777" w:rsidR="009E03A5" w:rsidRDefault="000F2358" w:rsidP="000F2358">
      <w:pPr>
        <w:widowControl w:val="0"/>
        <w:tabs>
          <w:tab w:val="left" w:pos="1080"/>
        </w:tabs>
        <w:spacing w:line="360" w:lineRule="auto"/>
        <w:ind w:firstLine="709"/>
        <w:jc w:val="both"/>
      </w:pPr>
      <w:r w:rsidRPr="000F2358">
        <w:t xml:space="preserve">В рамках данного подраздела рассматривается обоснование выбора программного обеспечения и языков программирования, необходимых для реализации проекта «Эрудит-тренажер». </w:t>
      </w:r>
    </w:p>
    <w:p w14:paraId="2B9F9E2F" w14:textId="77777777" w:rsidR="009E03A5" w:rsidRDefault="000F2358" w:rsidP="000F2358">
      <w:pPr>
        <w:widowControl w:val="0"/>
        <w:tabs>
          <w:tab w:val="left" w:pos="1080"/>
        </w:tabs>
        <w:spacing w:line="360" w:lineRule="auto"/>
        <w:ind w:firstLine="709"/>
        <w:jc w:val="both"/>
      </w:pPr>
      <w:r w:rsidRPr="000F2358">
        <w:t xml:space="preserve">Основным инструментом разработки была выбрана интегрированная среда разработки Microsoft Visual Studio, которая является признанным стандартом в индустрии для создания приложений на платформе .NET. </w:t>
      </w:r>
    </w:p>
    <w:p w14:paraId="5BB70D28" w14:textId="77777777" w:rsidR="009E03A5" w:rsidRDefault="000F2358" w:rsidP="000F2358">
      <w:pPr>
        <w:widowControl w:val="0"/>
        <w:tabs>
          <w:tab w:val="left" w:pos="1080"/>
        </w:tabs>
        <w:spacing w:line="360" w:lineRule="auto"/>
        <w:ind w:firstLine="709"/>
        <w:jc w:val="both"/>
      </w:pPr>
      <w:r w:rsidRPr="000F2358">
        <w:t xml:space="preserve">Выбор данной среды обусловлен наличием мощных средств отладки, встроенных инструментов для проектирования графических интерфейсов и </w:t>
      </w:r>
      <w:r w:rsidRPr="000F2358">
        <w:lastRenderedPageBreak/>
        <w:t xml:space="preserve">высокой степени автоматизации процесса написания кода. </w:t>
      </w:r>
    </w:p>
    <w:p w14:paraId="0FDD59ED" w14:textId="77777777" w:rsidR="009E03A5" w:rsidRDefault="000F2358" w:rsidP="000F2358">
      <w:pPr>
        <w:widowControl w:val="0"/>
        <w:tabs>
          <w:tab w:val="left" w:pos="1080"/>
        </w:tabs>
        <w:spacing w:line="360" w:lineRule="auto"/>
        <w:ind w:firstLine="709"/>
        <w:jc w:val="both"/>
      </w:pPr>
      <w:r w:rsidRPr="000F2358">
        <w:t xml:space="preserve">Visual Studio предоставляет разработчику обширный инструментарий для управления зависимостями и ресурсами проекта, что критически важно при работе со словарями и графическими </w:t>
      </w:r>
      <w:proofErr w:type="spellStart"/>
      <w:r w:rsidRPr="000F2358">
        <w:t>ассетами</w:t>
      </w:r>
      <w:proofErr w:type="spellEnd"/>
      <w:r w:rsidRPr="000F2358">
        <w:t xml:space="preserve"> игрового приложения. </w:t>
      </w:r>
    </w:p>
    <w:p w14:paraId="4CB869FA" w14:textId="23124B3E" w:rsidR="000F2358" w:rsidRPr="000F2358" w:rsidRDefault="000F2358" w:rsidP="000F2358">
      <w:pPr>
        <w:widowControl w:val="0"/>
        <w:tabs>
          <w:tab w:val="left" w:pos="1080"/>
        </w:tabs>
        <w:spacing w:line="360" w:lineRule="auto"/>
        <w:ind w:firstLine="709"/>
        <w:jc w:val="both"/>
      </w:pPr>
      <w:r w:rsidRPr="000F2358">
        <w:t>Использование этой среды позволяет значительно сократить время на рутинные операции по настройке проекта и сосредоточиться на реализации сложной алгоритмической части тренажера.</w:t>
      </w:r>
    </w:p>
    <w:p w14:paraId="1AD972B5" w14:textId="77777777" w:rsidR="009E03A5" w:rsidRDefault="000F2358" w:rsidP="000F2358">
      <w:pPr>
        <w:widowControl w:val="0"/>
        <w:tabs>
          <w:tab w:val="left" w:pos="1080"/>
        </w:tabs>
        <w:spacing w:line="360" w:lineRule="auto"/>
        <w:ind w:firstLine="709"/>
        <w:jc w:val="both"/>
      </w:pPr>
      <w:r w:rsidRPr="000F2358">
        <w:t xml:space="preserve">В качестве основного языка программирования выбран C# — современный объектно-ориентированный язык, сочетающий в себе высокую производительность и выразительность синтаксиса. </w:t>
      </w:r>
    </w:p>
    <w:p w14:paraId="69BE1BAB" w14:textId="77777777" w:rsidR="009E03A5" w:rsidRDefault="000F2358" w:rsidP="000F2358">
      <w:pPr>
        <w:widowControl w:val="0"/>
        <w:tabs>
          <w:tab w:val="left" w:pos="1080"/>
        </w:tabs>
        <w:spacing w:line="360" w:lineRule="auto"/>
        <w:ind w:firstLine="709"/>
        <w:jc w:val="both"/>
      </w:pPr>
      <w:r w:rsidRPr="000F2358">
        <w:t xml:space="preserve">Применение C# для разработки «Эрудита» оправдано его мощными возможностями по работе со строковыми данными и коллекциями, что является фундаментом для игровых механик типа </w:t>
      </w:r>
      <w:proofErr w:type="spellStart"/>
      <w:r w:rsidRPr="000F2358">
        <w:t>Wordle</w:t>
      </w:r>
      <w:proofErr w:type="spellEnd"/>
      <w:r w:rsidRPr="000F2358">
        <w:t xml:space="preserve">. </w:t>
      </w:r>
    </w:p>
    <w:p w14:paraId="3602D822" w14:textId="77777777" w:rsidR="009E03A5" w:rsidRDefault="000F2358" w:rsidP="000F2358">
      <w:pPr>
        <w:widowControl w:val="0"/>
        <w:tabs>
          <w:tab w:val="left" w:pos="1080"/>
        </w:tabs>
        <w:spacing w:line="360" w:lineRule="auto"/>
        <w:ind w:firstLine="709"/>
        <w:jc w:val="both"/>
      </w:pPr>
      <w:r w:rsidRPr="000F2358">
        <w:t xml:space="preserve">Наличие встроенных библиотек .NET позволяет эффективно реализовывать логику сравнения слов, управлять игровыми состояниями и обеспечивать быструю валидацию пользовательского ввода по базе данных. Кроме того, строго типизированная природа языка минимизирует количество логических ошибок на этапе компиляции, обеспечивая стабильную работу приложения. </w:t>
      </w:r>
    </w:p>
    <w:p w14:paraId="63867DCA" w14:textId="77777777" w:rsidR="00E34098" w:rsidRPr="000F2358" w:rsidRDefault="00E34098" w:rsidP="00E34098">
      <w:pPr>
        <w:widowControl w:val="0"/>
        <w:tabs>
          <w:tab w:val="left" w:pos="1080"/>
        </w:tabs>
        <w:spacing w:line="360" w:lineRule="auto"/>
        <w:ind w:firstLine="709"/>
        <w:jc w:val="both"/>
      </w:pPr>
      <w:r w:rsidRPr="000F2358">
        <w:t>Таким образом, сочетание Visual Studio и языка C# формирует надежный технологический фундамент, позволяющий создать качественное, производительное и легко поддерживаемое программное обеспечение, полностью отвечающее целям курсовой рабо</w:t>
      </w:r>
      <w:r>
        <w:t>ты</w:t>
      </w:r>
    </w:p>
    <w:p w14:paraId="46B25644" w14:textId="77777777" w:rsidR="005F2E95" w:rsidRPr="00FD6127" w:rsidRDefault="005F2E95" w:rsidP="000F2358">
      <w:pPr>
        <w:widowControl w:val="0"/>
        <w:tabs>
          <w:tab w:val="left" w:pos="1080"/>
        </w:tabs>
        <w:spacing w:line="360" w:lineRule="auto"/>
        <w:ind w:firstLine="709"/>
        <w:jc w:val="both"/>
      </w:pPr>
    </w:p>
    <w:p w14:paraId="4BC1087A" w14:textId="50D59AEE" w:rsidR="009D359B" w:rsidRDefault="006546E6" w:rsidP="00E34098">
      <w:pPr>
        <w:pStyle w:val="1"/>
        <w:keepNext w:val="0"/>
        <w:widowControl w:val="0"/>
        <w:spacing w:before="0" w:after="0" w:line="360" w:lineRule="auto"/>
        <w:ind w:left="930" w:hanging="221"/>
      </w:pPr>
      <w:bookmarkStart w:id="19" w:name="_Toc228983561"/>
      <w:r>
        <w:t>1.5</w:t>
      </w:r>
      <w:r w:rsidR="0024687C" w:rsidRPr="00401E1A">
        <w:t xml:space="preserve"> </w:t>
      </w:r>
      <w:r w:rsidR="009D359B" w:rsidRPr="009D359B">
        <w:t>Вывод</w:t>
      </w:r>
      <w:bookmarkEnd w:id="19"/>
    </w:p>
    <w:p w14:paraId="1EAB1FD9" w14:textId="77777777" w:rsidR="00E34098" w:rsidRPr="00E34098" w:rsidRDefault="00E34098" w:rsidP="00E34098"/>
    <w:p w14:paraId="04B89F64" w14:textId="77777777" w:rsidR="009E03A5" w:rsidRDefault="000F2358" w:rsidP="000F2358">
      <w:pPr>
        <w:spacing w:line="360" w:lineRule="auto"/>
        <w:ind w:firstLine="709"/>
        <w:jc w:val="both"/>
      </w:pPr>
      <w:r w:rsidRPr="000F2358">
        <w:t xml:space="preserve">Завершающим этапом первого раздела является обобщение результатов проведенного исследования, которое служит логическим переходом к практическому этапу проектирования системы. </w:t>
      </w:r>
    </w:p>
    <w:p w14:paraId="32B48435" w14:textId="77777777" w:rsidR="009E03A5" w:rsidRDefault="000F2358" w:rsidP="000F2358">
      <w:pPr>
        <w:spacing w:line="360" w:lineRule="auto"/>
        <w:ind w:firstLine="709"/>
        <w:jc w:val="both"/>
      </w:pPr>
      <w:r w:rsidRPr="000F2358">
        <w:lastRenderedPageBreak/>
        <w:t xml:space="preserve">В ходе выполнения исследовательского раздела был проведен комплексный анализ предметной области, позволивший четко определить механику функционирования интеллектуального приложения «Эрудит-тренажер» и формализовать правила взаимодействия пользователя с игровой средой. </w:t>
      </w:r>
    </w:p>
    <w:p w14:paraId="053D0F09" w14:textId="39C76D2F" w:rsidR="000F2358" w:rsidRPr="000F2358" w:rsidRDefault="000F2358" w:rsidP="000F2358">
      <w:pPr>
        <w:spacing w:line="360" w:lineRule="auto"/>
        <w:ind w:firstLine="709"/>
        <w:jc w:val="both"/>
      </w:pPr>
      <w:r w:rsidRPr="000F2358">
        <w:t>Изучение теоретических основ геймификации и лингвистических тренажеров подтвердило актуальность разработки собственного программного продукта, способствующего развитию когнитивных навыков и расширению словарного запаса.</w:t>
      </w:r>
    </w:p>
    <w:p w14:paraId="735EEBBB" w14:textId="77777777" w:rsidR="009E03A5" w:rsidRDefault="000F2358" w:rsidP="000F2358">
      <w:pPr>
        <w:spacing w:line="360" w:lineRule="auto"/>
        <w:ind w:firstLine="709"/>
        <w:jc w:val="both"/>
      </w:pPr>
      <w:r w:rsidRPr="000F2358">
        <w:t xml:space="preserve">Подробный разбор существующих аналогов, таких как </w:t>
      </w:r>
      <w:proofErr w:type="spellStart"/>
      <w:r w:rsidRPr="000F2358">
        <w:t>Wordle</w:t>
      </w:r>
      <w:proofErr w:type="spellEnd"/>
      <w:r w:rsidRPr="000F2358">
        <w:t xml:space="preserve">, </w:t>
      </w:r>
      <w:proofErr w:type="spellStart"/>
      <w:r w:rsidRPr="000F2358">
        <w:t>Spelling</w:t>
      </w:r>
      <w:proofErr w:type="spellEnd"/>
      <w:r w:rsidRPr="000F2358">
        <w:t xml:space="preserve"> </w:t>
      </w:r>
      <w:proofErr w:type="spellStart"/>
      <w:r w:rsidRPr="000F2358">
        <w:t>Bee</w:t>
      </w:r>
      <w:proofErr w:type="spellEnd"/>
      <w:r w:rsidRPr="000F2358">
        <w:t xml:space="preserve"> и </w:t>
      </w:r>
      <w:proofErr w:type="spellStart"/>
      <w:r w:rsidRPr="000F2358">
        <w:t>Tradle</w:t>
      </w:r>
      <w:proofErr w:type="spellEnd"/>
      <w:r w:rsidRPr="000F2358">
        <w:t>, позволил выделить наиболее успешные рыночные практики и определить вектор развития собственного проекта, направленный на создание удобного интерфейса и надежной системы валидации данных.</w:t>
      </w:r>
    </w:p>
    <w:p w14:paraId="1931EA6B" w14:textId="2AFAD234" w:rsidR="009E03A5" w:rsidRDefault="000F2358" w:rsidP="000F2358">
      <w:pPr>
        <w:spacing w:line="360" w:lineRule="auto"/>
        <w:ind w:firstLine="709"/>
        <w:jc w:val="both"/>
      </w:pPr>
      <w:r w:rsidRPr="000F2358">
        <w:t xml:space="preserve"> Обоснование выбора инструментальных средств разработки в пользу языка программирования C# и среды Microsoft Visual Studio подтвердило готовность технической базы для реализации сложных алгоритмов сопоставления символов и управления игровыми сессиями. </w:t>
      </w:r>
    </w:p>
    <w:p w14:paraId="12767E8D" w14:textId="5240C0D1" w:rsidR="000F2358" w:rsidRPr="000F2358" w:rsidRDefault="000F2358" w:rsidP="000F2358">
      <w:pPr>
        <w:spacing w:line="360" w:lineRule="auto"/>
        <w:ind w:firstLine="709"/>
        <w:jc w:val="both"/>
      </w:pPr>
      <w:r w:rsidRPr="000F2358">
        <w:t>Таким образом, сформированный в первой главе теоретический фундамент и четкая постановка задач позволяют перейти к следующему этапу курсовой работы — непосредственному проектированию архитектуры приложения, разработке структуры базы данных и формированию пользовательских сценариев, которые обеспечат эффективное функционирование итогового программного решения.</w:t>
      </w:r>
    </w:p>
    <w:p w14:paraId="766A57D2" w14:textId="77777777" w:rsidR="000F2358" w:rsidRDefault="000F2358" w:rsidP="000F2358">
      <w:pPr>
        <w:spacing w:line="360" w:lineRule="auto"/>
        <w:ind w:firstLine="709"/>
        <w:jc w:val="both"/>
      </w:pPr>
    </w:p>
    <w:p w14:paraId="0813ED85" w14:textId="7AAA54D7" w:rsidR="006A2110" w:rsidRDefault="009D359B" w:rsidP="004757BF">
      <w:pPr>
        <w:pStyle w:val="1"/>
        <w:spacing w:before="0" w:after="0" w:line="360" w:lineRule="auto"/>
      </w:pPr>
      <w:r>
        <w:br w:type="page"/>
      </w:r>
      <w:bookmarkStart w:id="20" w:name="_Toc228983562"/>
      <w:r w:rsidR="006A2110" w:rsidRPr="003B246E">
        <w:rPr>
          <w:sz w:val="32"/>
          <w:szCs w:val="36"/>
        </w:rPr>
        <w:lastRenderedPageBreak/>
        <w:t>2 Специальный раздел</w:t>
      </w:r>
      <w:bookmarkEnd w:id="20"/>
    </w:p>
    <w:p w14:paraId="7F8BC9C6" w14:textId="77777777" w:rsidR="006A2110" w:rsidRDefault="006A2110" w:rsidP="000F2358">
      <w:pPr>
        <w:widowControl w:val="0"/>
        <w:spacing w:line="360" w:lineRule="auto"/>
        <w:ind w:firstLine="709"/>
      </w:pPr>
    </w:p>
    <w:p w14:paraId="0B22813A" w14:textId="77777777" w:rsidR="009E03A5" w:rsidRDefault="000F2358" w:rsidP="00B91576">
      <w:pPr>
        <w:widowControl w:val="0"/>
        <w:spacing w:line="360" w:lineRule="auto"/>
        <w:ind w:firstLine="709"/>
        <w:jc w:val="both"/>
      </w:pPr>
      <w:r w:rsidRPr="000F2358">
        <w:t>В рамках специального раздела осуществляется переход от концептуального описания тренажера слов к его техническому проектированию и программной реализации в среде Visual Studio.</w:t>
      </w:r>
    </w:p>
    <w:p w14:paraId="132D9F64" w14:textId="77777777" w:rsidR="009E03A5" w:rsidRDefault="000F2358" w:rsidP="00B91576">
      <w:pPr>
        <w:widowControl w:val="0"/>
        <w:spacing w:line="360" w:lineRule="auto"/>
        <w:ind w:firstLine="709"/>
        <w:jc w:val="both"/>
      </w:pPr>
      <w:r w:rsidRPr="000F2358">
        <w:t xml:space="preserve"> Данный этап является ключевым, так как именно здесь закладывается логическая структура приложения, определяются методы обработки данных и описывается механика взаимодействия внутренних модулей системы. </w:t>
      </w:r>
    </w:p>
    <w:p w14:paraId="6F3AF110" w14:textId="77777777" w:rsidR="009E03A5" w:rsidRDefault="000F2358" w:rsidP="00B91576">
      <w:pPr>
        <w:widowControl w:val="0"/>
        <w:spacing w:line="360" w:lineRule="auto"/>
        <w:ind w:firstLine="709"/>
        <w:jc w:val="both"/>
      </w:pPr>
      <w:r w:rsidRPr="000F2358">
        <w:t xml:space="preserve">Специальный раздел охватывает вопросы архитектурного планирования, детальную проработку алгоритмов сравнения строк, организацию системы хранения словаря, а также проектирование пользовательского интерфейса. </w:t>
      </w:r>
    </w:p>
    <w:p w14:paraId="61D54893" w14:textId="77777777" w:rsidR="009E03A5" w:rsidRDefault="000F2358" w:rsidP="00B91576">
      <w:pPr>
        <w:widowControl w:val="0"/>
        <w:spacing w:line="360" w:lineRule="auto"/>
        <w:ind w:firstLine="709"/>
        <w:jc w:val="both"/>
      </w:pPr>
      <w:r w:rsidRPr="000F2358">
        <w:t xml:space="preserve">Основное внимание уделяется обеспечению отказоустойчивости программы, корректности выполнения игровых циклов и оптимизации ресурсов при работе с лексическими массивами. </w:t>
      </w:r>
    </w:p>
    <w:p w14:paraId="24776DAB" w14:textId="77777777" w:rsidR="009E03A5" w:rsidRDefault="000F2358" w:rsidP="00B91576">
      <w:pPr>
        <w:widowControl w:val="0"/>
        <w:spacing w:line="360" w:lineRule="auto"/>
        <w:ind w:firstLine="709"/>
        <w:jc w:val="both"/>
      </w:pPr>
      <w:r w:rsidRPr="000F2358">
        <w:t xml:space="preserve">В процессе проектирования учитываются принципы объектно-ориентированного программирования, что позволяет создать гибкую структуру кода, удобную для тестирования и последующего масштабирования функционала. </w:t>
      </w:r>
    </w:p>
    <w:p w14:paraId="5FD663FC" w14:textId="4E4E148E" w:rsidR="000F2358" w:rsidRDefault="000F2358" w:rsidP="00B91576">
      <w:pPr>
        <w:widowControl w:val="0"/>
        <w:spacing w:line="360" w:lineRule="auto"/>
        <w:ind w:firstLine="709"/>
        <w:jc w:val="both"/>
      </w:pPr>
      <w:r w:rsidRPr="000F2358">
        <w:t>Результатом данного раздела станет полное техническое описание системы, готовое к этапу отладки и внедрения, что позволит реализовать проект «Эрудит-тренажер» как полноценный и стабильный программный продукт, отвечающий всем требованиям качества и удобства использования.</w:t>
      </w:r>
    </w:p>
    <w:p w14:paraId="51459F9C" w14:textId="77777777" w:rsidR="000F2358" w:rsidRPr="000C09D2" w:rsidRDefault="000F2358" w:rsidP="000F2358">
      <w:pPr>
        <w:widowControl w:val="0"/>
        <w:spacing w:line="360" w:lineRule="auto"/>
        <w:ind w:firstLine="709"/>
      </w:pPr>
    </w:p>
    <w:p w14:paraId="30C8B58E" w14:textId="189CD4A9" w:rsidR="00457EEC" w:rsidRPr="005F51C8" w:rsidRDefault="00457EEC" w:rsidP="004757BF">
      <w:pPr>
        <w:pStyle w:val="1"/>
        <w:spacing w:before="0" w:after="0" w:line="360" w:lineRule="auto"/>
      </w:pPr>
      <w:bookmarkStart w:id="21" w:name="_Toc228983563"/>
      <w:r w:rsidRPr="005F51C8">
        <w:t xml:space="preserve">2.1 </w:t>
      </w:r>
      <w:r w:rsidR="00E44CEE" w:rsidRPr="00E44CEE">
        <w:t>Пользовательский сценарий взаимодействия</w:t>
      </w:r>
      <w:bookmarkEnd w:id="21"/>
    </w:p>
    <w:p w14:paraId="07B20CBA" w14:textId="14B70A0C" w:rsidR="000F2358" w:rsidRPr="000F2358" w:rsidRDefault="000F2358" w:rsidP="000F2358">
      <w:pPr>
        <w:widowControl w:val="0"/>
        <w:spacing w:line="360" w:lineRule="auto"/>
        <w:ind w:firstLine="709"/>
        <w:jc w:val="both"/>
      </w:pPr>
    </w:p>
    <w:p w14:paraId="02254691" w14:textId="77777777" w:rsidR="009E03A5" w:rsidRDefault="000F2358" w:rsidP="000F2358">
      <w:pPr>
        <w:widowControl w:val="0"/>
        <w:spacing w:line="360" w:lineRule="auto"/>
        <w:ind w:firstLine="709"/>
        <w:jc w:val="both"/>
      </w:pPr>
      <w:r w:rsidRPr="000F2358">
        <w:t xml:space="preserve">Проектирование пользовательского сценария взаимодействия является фундаментом для разработки интерфейса и программной логики приложения «Эрудит-тренажер». </w:t>
      </w:r>
    </w:p>
    <w:p w14:paraId="00FFF42A" w14:textId="77777777" w:rsidR="009E03A5" w:rsidRDefault="000F2358" w:rsidP="000F2358">
      <w:pPr>
        <w:widowControl w:val="0"/>
        <w:spacing w:line="360" w:lineRule="auto"/>
        <w:ind w:firstLine="709"/>
        <w:jc w:val="both"/>
      </w:pPr>
      <w:r w:rsidRPr="000F2358">
        <w:lastRenderedPageBreak/>
        <w:t xml:space="preserve">Сценарий начинается с момента запуска программы, когда пользователь видит главное игровое окно, содержащее пустую сетку для ввода букв и виртуальную клавиатуру. </w:t>
      </w:r>
    </w:p>
    <w:p w14:paraId="53C4702B" w14:textId="77777777" w:rsidR="00B91576" w:rsidRDefault="000F2358" w:rsidP="000F2358">
      <w:pPr>
        <w:widowControl w:val="0"/>
        <w:spacing w:line="360" w:lineRule="auto"/>
        <w:ind w:firstLine="709"/>
        <w:jc w:val="both"/>
      </w:pPr>
      <w:r w:rsidRPr="000F2358">
        <w:t xml:space="preserve">Первым этапом взаимодействия является инициация игровой сессии, при которой система в фоновом режиме случайным образом выбирает секретное слово из предустановленного словаря. </w:t>
      </w:r>
    </w:p>
    <w:p w14:paraId="0FF78B4D" w14:textId="36722363" w:rsidR="009E03A5" w:rsidRDefault="000F2358" w:rsidP="000F2358">
      <w:pPr>
        <w:widowControl w:val="0"/>
        <w:spacing w:line="360" w:lineRule="auto"/>
        <w:ind w:firstLine="709"/>
        <w:jc w:val="both"/>
      </w:pPr>
      <w:r w:rsidRPr="000F2358">
        <w:t xml:space="preserve">Пользователь приступает к вводу первого варианта слова, используя физическую клавиатуру или графические элементы интерфейса. </w:t>
      </w:r>
    </w:p>
    <w:p w14:paraId="549EFCD5" w14:textId="7646AA13" w:rsidR="000F2358" w:rsidRPr="000F2358" w:rsidRDefault="000F2358" w:rsidP="000F2358">
      <w:pPr>
        <w:widowControl w:val="0"/>
        <w:spacing w:line="360" w:lineRule="auto"/>
        <w:ind w:firstLine="709"/>
        <w:jc w:val="both"/>
      </w:pPr>
      <w:r w:rsidRPr="000F2358">
        <w:t>В процессе ввода система должна обеспечивать визуальное отображение набираемых символов в активной строке сетки, позволяя игроку корректировать ввод до момента окончательного подтверждения попытки.</w:t>
      </w:r>
    </w:p>
    <w:p w14:paraId="0A96A93B" w14:textId="77777777" w:rsidR="009E03A5" w:rsidRDefault="000F2358" w:rsidP="000F2358">
      <w:pPr>
        <w:widowControl w:val="0"/>
        <w:spacing w:line="360" w:lineRule="auto"/>
        <w:ind w:firstLine="709"/>
        <w:jc w:val="both"/>
      </w:pPr>
      <w:r w:rsidRPr="000F2358">
        <w:t xml:space="preserve">После нажатия клавиши подтверждения (Enter) сценарий переходит к фазе валидации и обработки данных. </w:t>
      </w:r>
    </w:p>
    <w:p w14:paraId="4718891C" w14:textId="77777777" w:rsidR="009E03A5" w:rsidRDefault="000F2358" w:rsidP="000F2358">
      <w:pPr>
        <w:widowControl w:val="0"/>
        <w:spacing w:line="360" w:lineRule="auto"/>
        <w:ind w:firstLine="709"/>
        <w:jc w:val="both"/>
      </w:pPr>
      <w:r w:rsidRPr="000F2358">
        <w:t xml:space="preserve">Система проверяет введенную последовательность символов на соответствие двум критериям: полнота слова (заполнение всех ячеек строки) и наличие данного слова в лексической базе данных. </w:t>
      </w:r>
    </w:p>
    <w:p w14:paraId="27E1B739" w14:textId="77777777" w:rsidR="009E03A5" w:rsidRDefault="000F2358" w:rsidP="000F2358">
      <w:pPr>
        <w:widowControl w:val="0"/>
        <w:spacing w:line="360" w:lineRule="auto"/>
        <w:ind w:firstLine="709"/>
        <w:jc w:val="both"/>
      </w:pPr>
      <w:r w:rsidRPr="000F2358">
        <w:t xml:space="preserve">Если слово не проходит проверку, сценарий предусматривает вывод уведомления, информирующего пользователя об ошибке, при этом попытка не засчитывается, и состояние игрового поля не меняется. </w:t>
      </w:r>
    </w:p>
    <w:p w14:paraId="1D77FCE3" w14:textId="1F2D4CA2" w:rsidR="009E03A5" w:rsidRDefault="000F2358" w:rsidP="000F2358">
      <w:pPr>
        <w:widowControl w:val="0"/>
        <w:spacing w:line="360" w:lineRule="auto"/>
        <w:ind w:firstLine="709"/>
        <w:jc w:val="both"/>
      </w:pPr>
      <w:r w:rsidRPr="000F2358">
        <w:t xml:space="preserve">В случае успешной валидации запускается алгоритм сравнения, который мгновенно меняет цветовое состояние ячеек и соответствующих клавиш на виртуальной клавиатуре. </w:t>
      </w:r>
    </w:p>
    <w:p w14:paraId="7256593C" w14:textId="1350CA92" w:rsidR="000F2358" w:rsidRPr="000F2358" w:rsidRDefault="000F2358" w:rsidP="000F2358">
      <w:pPr>
        <w:widowControl w:val="0"/>
        <w:spacing w:line="360" w:lineRule="auto"/>
        <w:ind w:firstLine="709"/>
        <w:jc w:val="both"/>
      </w:pPr>
      <w:r w:rsidRPr="000F2358">
        <w:t>Это критически важный момент взаимодействия, так как пользователь получает интеллектуальную подсказку для формирования следующей догадки.</w:t>
      </w:r>
    </w:p>
    <w:p w14:paraId="195B2ED5" w14:textId="77777777" w:rsidR="009E03A5" w:rsidRDefault="000F2358" w:rsidP="000F2358">
      <w:pPr>
        <w:widowControl w:val="0"/>
        <w:spacing w:line="360" w:lineRule="auto"/>
        <w:ind w:firstLine="709"/>
        <w:jc w:val="both"/>
      </w:pPr>
      <w:r w:rsidRPr="000F2358">
        <w:t xml:space="preserve">Дальнейший сценарий носит циклический характер: пользователь анализирует полученную цветовую индикацию и предпринимает последующие попытки, количество которых ограничено шестью итерациями. Взаимодействие завершается при наступлении одного из двух финальных </w:t>
      </w:r>
      <w:r w:rsidRPr="000F2358">
        <w:lastRenderedPageBreak/>
        <w:t xml:space="preserve">событий. </w:t>
      </w:r>
    </w:p>
    <w:p w14:paraId="254D2844" w14:textId="77777777" w:rsidR="009E03A5" w:rsidRDefault="000F2358" w:rsidP="000F2358">
      <w:pPr>
        <w:widowControl w:val="0"/>
        <w:spacing w:line="360" w:lineRule="auto"/>
        <w:ind w:firstLine="709"/>
        <w:jc w:val="both"/>
      </w:pPr>
      <w:r w:rsidRPr="000F2358">
        <w:t xml:space="preserve">Первое — сценарий победы, когда пользователь успешно угадывает слово, после чего система блокирует дальнейший ввод, выводит поздравительное сообщение и обновляет статистику достижений. </w:t>
      </w:r>
    </w:p>
    <w:p w14:paraId="75387A41" w14:textId="77777777" w:rsidR="009E03A5" w:rsidRDefault="000F2358" w:rsidP="000F2358">
      <w:pPr>
        <w:widowControl w:val="0"/>
        <w:spacing w:line="360" w:lineRule="auto"/>
        <w:ind w:firstLine="709"/>
        <w:jc w:val="both"/>
      </w:pPr>
      <w:r w:rsidRPr="000F2358">
        <w:t xml:space="preserve">Второе — сценарий поражения, наступающий при исчерпании всех попыток без нахождения верного ответа, при котором пользователю открывается загаданное слово. </w:t>
      </w:r>
    </w:p>
    <w:p w14:paraId="10434094" w14:textId="77777777" w:rsidR="009E03A5" w:rsidRDefault="000F2358" w:rsidP="000F2358">
      <w:pPr>
        <w:widowControl w:val="0"/>
        <w:spacing w:line="360" w:lineRule="auto"/>
        <w:ind w:firstLine="709"/>
        <w:jc w:val="both"/>
      </w:pPr>
      <w:r w:rsidRPr="000F2358">
        <w:t xml:space="preserve">Завершение сценария предполагает возможность перезапуска игры, что возвращает систему в исходное состояние с выбором новой лексической единицы. </w:t>
      </w:r>
    </w:p>
    <w:p w14:paraId="75AA352D" w14:textId="12B6F78B" w:rsidR="000F2358" w:rsidRPr="000F2358" w:rsidRDefault="000F2358" w:rsidP="000F2358">
      <w:pPr>
        <w:widowControl w:val="0"/>
        <w:spacing w:line="360" w:lineRule="auto"/>
        <w:ind w:firstLine="709"/>
        <w:jc w:val="both"/>
      </w:pPr>
      <w:r w:rsidRPr="000F2358">
        <w:t>Таким образом, спроектированный сценарий обеспечивает непрерывный и интуитивно понятный цикл взаимодействия, минимизируя когнитивную нагрузку на пользователя и фокусируя его внимание на решении лингвистической задачи.</w:t>
      </w:r>
    </w:p>
    <w:p w14:paraId="03055A5F" w14:textId="77777777" w:rsidR="000F2358" w:rsidRPr="005F51C8" w:rsidRDefault="000F2358" w:rsidP="000F2358">
      <w:pPr>
        <w:widowControl w:val="0"/>
        <w:spacing w:line="360" w:lineRule="auto"/>
        <w:ind w:firstLine="709"/>
        <w:jc w:val="both"/>
      </w:pPr>
    </w:p>
    <w:p w14:paraId="4140CC1F" w14:textId="77777777" w:rsidR="006A2110" w:rsidRDefault="006A2110" w:rsidP="005806A2">
      <w:pPr>
        <w:pStyle w:val="1"/>
        <w:spacing w:before="0" w:after="0"/>
      </w:pPr>
      <w:bookmarkStart w:id="22" w:name="_Toc228983564"/>
      <w:r w:rsidRPr="006A2110">
        <w:t>2.</w:t>
      </w:r>
      <w:r w:rsidR="00EA575E">
        <w:t>2</w:t>
      </w:r>
      <w:r w:rsidRPr="006A2110">
        <w:t xml:space="preserve"> Выбор и описание инструментальных средств разработки</w:t>
      </w:r>
      <w:bookmarkEnd w:id="22"/>
    </w:p>
    <w:p w14:paraId="6DE3AA29" w14:textId="77777777" w:rsidR="006A2110" w:rsidRPr="006A2110" w:rsidRDefault="006A2110" w:rsidP="005806A2">
      <w:pPr>
        <w:widowControl w:val="0"/>
        <w:spacing w:line="360" w:lineRule="auto"/>
        <w:rPr>
          <w:b/>
          <w:bCs/>
        </w:rPr>
      </w:pPr>
    </w:p>
    <w:p w14:paraId="0EE70AD8" w14:textId="77777777" w:rsidR="009E03A5" w:rsidRDefault="000F2358" w:rsidP="000F2358">
      <w:pPr>
        <w:widowControl w:val="0"/>
        <w:spacing w:line="360" w:lineRule="auto"/>
        <w:ind w:firstLine="709"/>
        <w:jc w:val="both"/>
      </w:pPr>
      <w:r w:rsidRPr="000F2358">
        <w:t xml:space="preserve">В данном подразделе подробно обосновывается выбор технологического стека, использованного для реализации программного продукта «Эрудит-тренажер». </w:t>
      </w:r>
    </w:p>
    <w:p w14:paraId="657AAC9F" w14:textId="77777777" w:rsidR="009E03A5" w:rsidRDefault="000F2358" w:rsidP="000F2358">
      <w:pPr>
        <w:widowControl w:val="0"/>
        <w:spacing w:line="360" w:lineRule="auto"/>
        <w:ind w:firstLine="709"/>
        <w:jc w:val="both"/>
      </w:pPr>
      <w:r w:rsidRPr="000F2358">
        <w:t xml:space="preserve">Основным инструментом разработки выступает интегрированная среда (IDE) Microsoft Visual Studio, которая предоставляет комплексный набор средств для написания, отладки и компиляции кода на платформе .NET. </w:t>
      </w:r>
    </w:p>
    <w:p w14:paraId="7D37F62E" w14:textId="77777777" w:rsidR="009E03A5" w:rsidRDefault="000F2358" w:rsidP="000F2358">
      <w:pPr>
        <w:widowControl w:val="0"/>
        <w:spacing w:line="360" w:lineRule="auto"/>
        <w:ind w:firstLine="709"/>
        <w:jc w:val="both"/>
      </w:pPr>
      <w:r w:rsidRPr="000F2358">
        <w:t xml:space="preserve">Выбор данной среды обусловлен её развитой экосистемой, наличием визуального дизайнера форм, позволяющего оперативно проектировать пользовательский интерфейс, и мощными инструментами статического анализа кода, что критически важно для минимизации ошибок в логических блоках игры. </w:t>
      </w:r>
    </w:p>
    <w:p w14:paraId="10E6DBB9" w14:textId="77777777" w:rsidR="009E03A5" w:rsidRDefault="000F2358" w:rsidP="000F2358">
      <w:pPr>
        <w:widowControl w:val="0"/>
        <w:spacing w:line="360" w:lineRule="auto"/>
        <w:ind w:firstLine="709"/>
        <w:jc w:val="both"/>
      </w:pPr>
      <w:r w:rsidRPr="000F2358">
        <w:t xml:space="preserve">Visual Studio обеспечивает бесшовную интеграцию с системами </w:t>
      </w:r>
      <w:r w:rsidRPr="000F2358">
        <w:lastRenderedPageBreak/>
        <w:t>контроля версий и предоставляет удобные механизмы управления ресурсами, такими как внешние текстовые файлы со словарями и графические элементы оформления.</w:t>
      </w:r>
      <w:r w:rsidR="00837AB7">
        <w:t xml:space="preserve"> </w:t>
      </w:r>
    </w:p>
    <w:p w14:paraId="15705415" w14:textId="2DA11506" w:rsidR="000F2358" w:rsidRDefault="00837AB7" w:rsidP="000F2358">
      <w:pPr>
        <w:widowControl w:val="0"/>
        <w:spacing w:line="360" w:lineRule="auto"/>
        <w:ind w:firstLine="709"/>
        <w:jc w:val="both"/>
      </w:pPr>
      <w:r>
        <w:t xml:space="preserve">На рисунке </w:t>
      </w:r>
      <w:r w:rsidR="00B91576">
        <w:t xml:space="preserve">4 </w:t>
      </w:r>
      <w:r>
        <w:t>показана форма авторизации пользователя</w:t>
      </w:r>
    </w:p>
    <w:p w14:paraId="6F9BC819" w14:textId="77777777" w:rsidR="003375D2" w:rsidRDefault="003375D2" w:rsidP="000F2358">
      <w:pPr>
        <w:widowControl w:val="0"/>
        <w:spacing w:line="360" w:lineRule="auto"/>
        <w:ind w:firstLine="709"/>
        <w:jc w:val="both"/>
      </w:pPr>
    </w:p>
    <w:p w14:paraId="3D5AA50A" w14:textId="49FF4789" w:rsidR="00837AB7" w:rsidRDefault="00837AB7" w:rsidP="00837AB7">
      <w:pPr>
        <w:widowControl w:val="0"/>
        <w:spacing w:line="360" w:lineRule="auto"/>
        <w:ind w:firstLine="709"/>
        <w:jc w:val="center"/>
      </w:pPr>
      <w:r w:rsidRPr="00837AB7">
        <w:rPr>
          <w:noProof/>
        </w:rPr>
        <w:drawing>
          <wp:inline distT="0" distB="0" distL="0" distR="0" wp14:anchorId="61681D06" wp14:editId="722E493E">
            <wp:extent cx="4934639" cy="4105848"/>
            <wp:effectExtent l="0" t="0" r="0"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34639" cy="4105848"/>
                    </a:xfrm>
                    <a:prstGeom prst="rect">
                      <a:avLst/>
                    </a:prstGeom>
                  </pic:spPr>
                </pic:pic>
              </a:graphicData>
            </a:graphic>
          </wp:inline>
        </w:drawing>
      </w:r>
    </w:p>
    <w:p w14:paraId="36F60717" w14:textId="696156F8" w:rsidR="00837AB7" w:rsidRPr="00837AB7" w:rsidRDefault="00837AB7" w:rsidP="00837AB7">
      <w:pPr>
        <w:widowControl w:val="0"/>
        <w:spacing w:line="360" w:lineRule="auto"/>
        <w:ind w:firstLine="709"/>
        <w:jc w:val="center"/>
      </w:pPr>
      <w:r w:rsidRPr="00837AB7">
        <w:t xml:space="preserve">Рисунок </w:t>
      </w:r>
      <w:r w:rsidR="00B91576">
        <w:t>4</w:t>
      </w:r>
      <w:r w:rsidRPr="00837AB7">
        <w:t xml:space="preserve"> – Форма авторизации </w:t>
      </w:r>
    </w:p>
    <w:p w14:paraId="06A2D08D" w14:textId="77777777" w:rsidR="00837AB7" w:rsidRPr="000F2358" w:rsidRDefault="00837AB7" w:rsidP="00837AB7">
      <w:pPr>
        <w:widowControl w:val="0"/>
        <w:spacing w:line="360" w:lineRule="auto"/>
        <w:ind w:firstLine="709"/>
        <w:jc w:val="center"/>
      </w:pPr>
    </w:p>
    <w:p w14:paraId="149845B0" w14:textId="77777777" w:rsidR="009E03A5" w:rsidRDefault="000F2358" w:rsidP="000F2358">
      <w:pPr>
        <w:widowControl w:val="0"/>
        <w:spacing w:line="360" w:lineRule="auto"/>
        <w:ind w:firstLine="709"/>
        <w:jc w:val="both"/>
      </w:pPr>
      <w:r w:rsidRPr="000F2358">
        <w:t xml:space="preserve">В качестве языка программирования выбран C#, который является объектно-ориентированным языком с сильной типизацией, идеально подходящим для создания десктопных приложений с четкой логической структурой. </w:t>
      </w:r>
    </w:p>
    <w:p w14:paraId="5618AE42" w14:textId="77777777" w:rsidR="009E03A5" w:rsidRDefault="000F2358" w:rsidP="000F2358">
      <w:pPr>
        <w:widowControl w:val="0"/>
        <w:spacing w:line="360" w:lineRule="auto"/>
        <w:ind w:firstLine="709"/>
        <w:jc w:val="both"/>
      </w:pPr>
      <w:r w:rsidRPr="000F2358">
        <w:t xml:space="preserve">Выбор C# продиктован необходимостью реализации сложных алгоритмов обработки строковых данных, таких как сравнение введенного пользователем слова с эталоном и распределение цветовых подсказок. </w:t>
      </w:r>
    </w:p>
    <w:p w14:paraId="768A0823" w14:textId="77777777" w:rsidR="009E03A5" w:rsidRDefault="000F2358" w:rsidP="000F2358">
      <w:pPr>
        <w:widowControl w:val="0"/>
        <w:spacing w:line="360" w:lineRule="auto"/>
        <w:ind w:firstLine="709"/>
        <w:jc w:val="both"/>
      </w:pPr>
      <w:r w:rsidRPr="000F2358">
        <w:t xml:space="preserve">Язык обладает богатой стандартной библиотекой классов, включая </w:t>
      </w:r>
      <w:r w:rsidRPr="000F2358">
        <w:lastRenderedPageBreak/>
        <w:t xml:space="preserve">пространство имен </w:t>
      </w:r>
      <w:proofErr w:type="spellStart"/>
      <w:r w:rsidRPr="000F2358">
        <w:t>System.Collections.Generic</w:t>
      </w:r>
      <w:proofErr w:type="spellEnd"/>
      <w:r w:rsidRPr="000F2358">
        <w:t xml:space="preserve">, которое используется для эффективного хранения и поиска слов в динамических массивах и списках. </w:t>
      </w:r>
    </w:p>
    <w:p w14:paraId="17FF3A8A" w14:textId="77777777" w:rsidR="009E03A5" w:rsidRDefault="000F2358" w:rsidP="000F2358">
      <w:pPr>
        <w:widowControl w:val="0"/>
        <w:spacing w:line="360" w:lineRule="auto"/>
        <w:ind w:firstLine="709"/>
        <w:jc w:val="both"/>
      </w:pPr>
      <w:r w:rsidRPr="000F2358">
        <w:t xml:space="preserve">Использование платформы .NET (Windows </w:t>
      </w:r>
      <w:proofErr w:type="spellStart"/>
      <w:r w:rsidRPr="000F2358">
        <w:t>Forms</w:t>
      </w:r>
      <w:proofErr w:type="spellEnd"/>
      <w:r w:rsidRPr="000F2358">
        <w:t xml:space="preserve"> или WPF) позволяет реализовать событийно-ориентированную модель управления, где каждое действие пользователя — нажатие клавиши или клик по кнопке — мгновенно обрабатывается соответствующим методом.</w:t>
      </w:r>
      <w:r w:rsidR="00837AB7">
        <w:t xml:space="preserve"> </w:t>
      </w:r>
    </w:p>
    <w:p w14:paraId="5FF056B8" w14:textId="76A3227C" w:rsidR="00837AB7" w:rsidRDefault="00837AB7" w:rsidP="000F2358">
      <w:pPr>
        <w:widowControl w:val="0"/>
        <w:spacing w:line="360" w:lineRule="auto"/>
        <w:ind w:firstLine="709"/>
        <w:jc w:val="both"/>
      </w:pPr>
      <w:r>
        <w:t>На рисунке</w:t>
      </w:r>
      <w:r w:rsidR="00EE36E6">
        <w:t xml:space="preserve"> 5</w:t>
      </w:r>
      <w:r>
        <w:t xml:space="preserve"> показана форма регистрации </w:t>
      </w:r>
    </w:p>
    <w:p w14:paraId="7286601F" w14:textId="77777777" w:rsidR="00187DCB" w:rsidRDefault="00187DCB" w:rsidP="000F2358">
      <w:pPr>
        <w:widowControl w:val="0"/>
        <w:spacing w:line="360" w:lineRule="auto"/>
        <w:ind w:firstLine="709"/>
        <w:jc w:val="both"/>
      </w:pPr>
    </w:p>
    <w:p w14:paraId="6AC11616" w14:textId="67B3A87C" w:rsidR="00837AB7" w:rsidRDefault="00837AB7" w:rsidP="00837AB7">
      <w:pPr>
        <w:widowControl w:val="0"/>
        <w:spacing w:line="360" w:lineRule="auto"/>
        <w:ind w:firstLine="709"/>
        <w:jc w:val="center"/>
      </w:pPr>
      <w:r>
        <w:rPr>
          <w:noProof/>
        </w:rPr>
        <w:drawing>
          <wp:inline distT="0" distB="0" distL="0" distR="0" wp14:anchorId="725392C2" wp14:editId="0B320408">
            <wp:extent cx="4409524" cy="4257143"/>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09524" cy="4257143"/>
                    </a:xfrm>
                    <a:prstGeom prst="rect">
                      <a:avLst/>
                    </a:prstGeom>
                  </pic:spPr>
                </pic:pic>
              </a:graphicData>
            </a:graphic>
          </wp:inline>
        </w:drawing>
      </w:r>
    </w:p>
    <w:p w14:paraId="5EFB121C" w14:textId="6B6EE668" w:rsidR="00837AB7" w:rsidRPr="00837AB7" w:rsidRDefault="00837AB7" w:rsidP="00837AB7">
      <w:pPr>
        <w:widowControl w:val="0"/>
        <w:spacing w:line="360" w:lineRule="auto"/>
        <w:ind w:firstLine="709"/>
        <w:jc w:val="center"/>
      </w:pPr>
      <w:r w:rsidRPr="00837AB7">
        <w:t xml:space="preserve">Рисунок </w:t>
      </w:r>
      <w:r w:rsidR="00EE36E6">
        <w:t>5</w:t>
      </w:r>
      <w:r w:rsidRPr="00837AB7">
        <w:t xml:space="preserve"> – Форма </w:t>
      </w:r>
      <w:r>
        <w:t>регистрации</w:t>
      </w:r>
    </w:p>
    <w:p w14:paraId="6EA0A16D" w14:textId="77777777" w:rsidR="00837AB7" w:rsidRPr="000F2358" w:rsidRDefault="00837AB7" w:rsidP="00837AB7">
      <w:pPr>
        <w:widowControl w:val="0"/>
        <w:spacing w:line="360" w:lineRule="auto"/>
        <w:ind w:firstLine="709"/>
        <w:jc w:val="center"/>
      </w:pPr>
    </w:p>
    <w:p w14:paraId="753D20B6" w14:textId="77777777" w:rsidR="009E03A5" w:rsidRDefault="000F2358" w:rsidP="000F2358">
      <w:pPr>
        <w:widowControl w:val="0"/>
        <w:spacing w:line="360" w:lineRule="auto"/>
        <w:ind w:firstLine="709"/>
        <w:jc w:val="both"/>
      </w:pPr>
      <w:r w:rsidRPr="000F2358">
        <w:t>Технический выбор также затронул формат хранения данных: для работы со словарным запасом было решено использовать текстовые файлы формата .</w:t>
      </w:r>
      <w:proofErr w:type="spellStart"/>
      <w:r w:rsidRPr="000F2358">
        <w:t>txt</w:t>
      </w:r>
      <w:proofErr w:type="spellEnd"/>
      <w:r w:rsidRPr="000F2358">
        <w:t xml:space="preserve"> или ресурсы внутри сборки, что обеспечивает высокую скорость загрузки и простоту редактирования базы слов без необходимости развертывания тяжеловесных систем управления базами данных. </w:t>
      </w:r>
    </w:p>
    <w:p w14:paraId="216A34AE" w14:textId="02DEB6FA" w:rsidR="00FF685E" w:rsidRDefault="00FF685E" w:rsidP="000F2358">
      <w:pPr>
        <w:widowControl w:val="0"/>
        <w:spacing w:line="360" w:lineRule="auto"/>
        <w:ind w:firstLine="709"/>
        <w:jc w:val="both"/>
      </w:pPr>
      <w:r>
        <w:lastRenderedPageBreak/>
        <w:t xml:space="preserve">На рисунке </w:t>
      </w:r>
      <w:r w:rsidR="00EE36E6">
        <w:t xml:space="preserve">6 </w:t>
      </w:r>
      <w:r>
        <w:t xml:space="preserve">показан сам эрудит </w:t>
      </w:r>
    </w:p>
    <w:p w14:paraId="738A785C" w14:textId="48A44EB3" w:rsidR="00FF685E" w:rsidRDefault="00FF685E" w:rsidP="00FF685E">
      <w:pPr>
        <w:widowControl w:val="0"/>
        <w:spacing w:line="360" w:lineRule="auto"/>
        <w:ind w:firstLine="709"/>
        <w:jc w:val="center"/>
      </w:pPr>
      <w:r w:rsidRPr="00FF685E">
        <w:rPr>
          <w:noProof/>
        </w:rPr>
        <w:drawing>
          <wp:inline distT="0" distB="0" distL="0" distR="0" wp14:anchorId="626BF275" wp14:editId="6CFE2401">
            <wp:extent cx="4203111" cy="3846786"/>
            <wp:effectExtent l="0" t="0" r="6985" b="190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08797" cy="3851990"/>
                    </a:xfrm>
                    <a:prstGeom prst="rect">
                      <a:avLst/>
                    </a:prstGeom>
                  </pic:spPr>
                </pic:pic>
              </a:graphicData>
            </a:graphic>
          </wp:inline>
        </w:drawing>
      </w:r>
    </w:p>
    <w:p w14:paraId="46114102" w14:textId="351E39B0" w:rsidR="00FF685E" w:rsidRPr="00FF685E" w:rsidRDefault="00FF685E" w:rsidP="00FF685E">
      <w:pPr>
        <w:widowControl w:val="0"/>
        <w:spacing w:line="360" w:lineRule="auto"/>
        <w:ind w:firstLine="709"/>
        <w:jc w:val="center"/>
      </w:pPr>
      <w:r w:rsidRPr="00FF685E">
        <w:t xml:space="preserve">Рисунок </w:t>
      </w:r>
      <w:r w:rsidR="00EE36E6">
        <w:t>6</w:t>
      </w:r>
      <w:r w:rsidRPr="00FF685E">
        <w:t xml:space="preserve"> – Главная форма </w:t>
      </w:r>
      <w:r>
        <w:t>игры</w:t>
      </w:r>
    </w:p>
    <w:p w14:paraId="6EF1495B" w14:textId="77777777" w:rsidR="00FF685E" w:rsidRDefault="00FF685E" w:rsidP="00FF685E">
      <w:pPr>
        <w:widowControl w:val="0"/>
        <w:spacing w:line="360" w:lineRule="auto"/>
        <w:ind w:firstLine="709"/>
        <w:jc w:val="center"/>
      </w:pPr>
    </w:p>
    <w:p w14:paraId="01608218" w14:textId="77777777" w:rsidR="009E03A5" w:rsidRDefault="000F2358" w:rsidP="000F2358">
      <w:pPr>
        <w:widowControl w:val="0"/>
        <w:spacing w:line="360" w:lineRule="auto"/>
        <w:ind w:firstLine="709"/>
        <w:jc w:val="both"/>
      </w:pPr>
      <w:r w:rsidRPr="000F2358">
        <w:t xml:space="preserve">Такой подход делает приложение легковесным и переносимым. </w:t>
      </w:r>
    </w:p>
    <w:p w14:paraId="35A07392" w14:textId="451CEA97" w:rsidR="00FF685E" w:rsidRDefault="00FF685E" w:rsidP="000F2358">
      <w:pPr>
        <w:widowControl w:val="0"/>
        <w:spacing w:line="360" w:lineRule="auto"/>
        <w:ind w:firstLine="709"/>
        <w:jc w:val="both"/>
      </w:pPr>
      <w:r>
        <w:t xml:space="preserve">На рисунке показана главная форма программы </w:t>
      </w:r>
    </w:p>
    <w:p w14:paraId="4D721399" w14:textId="270F28DD" w:rsidR="00FF685E" w:rsidRDefault="00FF685E" w:rsidP="00FF685E">
      <w:pPr>
        <w:widowControl w:val="0"/>
        <w:spacing w:line="360" w:lineRule="auto"/>
        <w:ind w:firstLine="709"/>
        <w:jc w:val="center"/>
      </w:pPr>
      <w:r w:rsidRPr="00FF685E">
        <w:rPr>
          <w:noProof/>
        </w:rPr>
        <w:drawing>
          <wp:inline distT="0" distB="0" distL="0" distR="0" wp14:anchorId="0B9F7856" wp14:editId="5C2FFD79">
            <wp:extent cx="4807114" cy="304800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11989" cy="3051091"/>
                    </a:xfrm>
                    <a:prstGeom prst="rect">
                      <a:avLst/>
                    </a:prstGeom>
                  </pic:spPr>
                </pic:pic>
              </a:graphicData>
            </a:graphic>
          </wp:inline>
        </w:drawing>
      </w:r>
    </w:p>
    <w:p w14:paraId="223AD6BD" w14:textId="6397D680" w:rsidR="00FF685E" w:rsidRPr="00FD4004" w:rsidRDefault="00FF685E" w:rsidP="00FF685E">
      <w:pPr>
        <w:spacing w:line="360" w:lineRule="auto"/>
        <w:ind w:firstLine="709"/>
        <w:jc w:val="center"/>
        <w:rPr>
          <w:szCs w:val="28"/>
        </w:rPr>
      </w:pPr>
      <w:r w:rsidRPr="007E4659">
        <w:rPr>
          <w:szCs w:val="28"/>
        </w:rPr>
        <w:t xml:space="preserve">Рисунок </w:t>
      </w:r>
      <w:r w:rsidR="00EE36E6">
        <w:rPr>
          <w:szCs w:val="28"/>
        </w:rPr>
        <w:t>6</w:t>
      </w:r>
      <w:r w:rsidRPr="007E4659">
        <w:rPr>
          <w:szCs w:val="28"/>
        </w:rPr>
        <w:t xml:space="preserve"> – Главн</w:t>
      </w:r>
      <w:r>
        <w:rPr>
          <w:szCs w:val="28"/>
        </w:rPr>
        <w:t>ая форма</w:t>
      </w:r>
      <w:r w:rsidRPr="007E4659">
        <w:rPr>
          <w:szCs w:val="28"/>
        </w:rPr>
        <w:t xml:space="preserve"> программы</w:t>
      </w:r>
      <w:r w:rsidRPr="00FD4004">
        <w:rPr>
          <w:szCs w:val="28"/>
        </w:rPr>
        <w:t xml:space="preserve"> </w:t>
      </w:r>
    </w:p>
    <w:p w14:paraId="6A92F12A" w14:textId="77777777" w:rsidR="00FF685E" w:rsidRDefault="00FF685E" w:rsidP="00FF685E">
      <w:pPr>
        <w:widowControl w:val="0"/>
        <w:spacing w:line="360" w:lineRule="auto"/>
        <w:ind w:firstLine="709"/>
        <w:jc w:val="center"/>
      </w:pPr>
    </w:p>
    <w:p w14:paraId="3841B1DD" w14:textId="128C90EC" w:rsidR="000F2358" w:rsidRPr="000F2358" w:rsidRDefault="000F2358" w:rsidP="000F2358">
      <w:pPr>
        <w:widowControl w:val="0"/>
        <w:spacing w:line="360" w:lineRule="auto"/>
        <w:ind w:firstLine="709"/>
        <w:jc w:val="both"/>
      </w:pPr>
      <w:r w:rsidRPr="000F2358">
        <w:t>Совокупность выбранных инструментальных средств позволяет создать надежное приложение, обладающее высокой производительностью и соответствующее современным стандартам разработки программного обеспечения, обеспечивая при этом простоту дальнейшего сопровождения и модификации кода.</w:t>
      </w:r>
    </w:p>
    <w:p w14:paraId="246526BB" w14:textId="77777777" w:rsidR="00E44CEE" w:rsidRDefault="00E44CEE" w:rsidP="000F2358">
      <w:pPr>
        <w:widowControl w:val="0"/>
        <w:spacing w:line="360" w:lineRule="auto"/>
        <w:ind w:firstLine="709"/>
        <w:jc w:val="both"/>
      </w:pPr>
    </w:p>
    <w:p w14:paraId="76BAAA62" w14:textId="405A7A6B" w:rsidR="0070434E" w:rsidRPr="003578CB" w:rsidRDefault="0070434E" w:rsidP="005806A2">
      <w:pPr>
        <w:pStyle w:val="1"/>
        <w:spacing w:before="0" w:after="0"/>
      </w:pPr>
      <w:bookmarkStart w:id="23" w:name="_Toc228983565"/>
      <w:r w:rsidRPr="0084328D">
        <w:t>2.</w:t>
      </w:r>
      <w:r w:rsidR="00EA575E">
        <w:t>2</w:t>
      </w:r>
      <w:r w:rsidRPr="0084328D">
        <w:t>.</w:t>
      </w:r>
      <w:r w:rsidRPr="0070434E">
        <w:t>1</w:t>
      </w:r>
      <w:r w:rsidRPr="0084328D">
        <w:t xml:space="preserve"> </w:t>
      </w:r>
      <w:r w:rsidR="007C2C15" w:rsidRPr="007C2C15">
        <w:t>Язык программирования C#</w:t>
      </w:r>
      <w:bookmarkEnd w:id="23"/>
    </w:p>
    <w:p w14:paraId="72276BBB" w14:textId="77777777" w:rsidR="0070434E" w:rsidRPr="0084328D" w:rsidRDefault="0070434E" w:rsidP="005806A2">
      <w:pPr>
        <w:widowControl w:val="0"/>
        <w:spacing w:line="360" w:lineRule="auto"/>
        <w:rPr>
          <w:b/>
          <w:bCs/>
        </w:rPr>
      </w:pPr>
    </w:p>
    <w:p w14:paraId="2D41A6C3" w14:textId="2F3565D8" w:rsidR="009E03A5" w:rsidRDefault="00EC2105" w:rsidP="00EC2105">
      <w:pPr>
        <w:widowControl w:val="0"/>
        <w:spacing w:line="360" w:lineRule="auto"/>
        <w:ind w:firstLine="709"/>
        <w:jc w:val="both"/>
      </w:pPr>
      <w:r w:rsidRPr="00EC2105">
        <w:t xml:space="preserve">В данном подразделе подробно рассматриваются технические характеристики и преимущества выбранного языка программирования. C# представляет собой современный высокоуровневый объектно-ориентированный язык, разработанный корпорацией Microsoft специально для платформы .NET. </w:t>
      </w:r>
    </w:p>
    <w:p w14:paraId="05C3EADC" w14:textId="34CA7236" w:rsidR="00EE36E6" w:rsidRDefault="00EE36E6" w:rsidP="00EC2105">
      <w:pPr>
        <w:widowControl w:val="0"/>
        <w:spacing w:line="360" w:lineRule="auto"/>
        <w:ind w:firstLine="709"/>
        <w:jc w:val="both"/>
      </w:pPr>
      <w:r>
        <w:t>Логотип С</w:t>
      </w:r>
      <w:r w:rsidRPr="00EE36E6">
        <w:t xml:space="preserve"># </w:t>
      </w:r>
      <w:r>
        <w:t>показан на рисунке 7.</w:t>
      </w:r>
    </w:p>
    <w:p w14:paraId="7F4134BC" w14:textId="77777777" w:rsidR="00D459FE" w:rsidRDefault="00D459FE" w:rsidP="00EC2105">
      <w:pPr>
        <w:widowControl w:val="0"/>
        <w:spacing w:line="360" w:lineRule="auto"/>
        <w:ind w:firstLine="709"/>
        <w:jc w:val="both"/>
      </w:pPr>
    </w:p>
    <w:p w14:paraId="026A0287" w14:textId="4C7E1778" w:rsidR="00EE36E6" w:rsidRDefault="00EE36E6" w:rsidP="00EE36E6">
      <w:pPr>
        <w:widowControl w:val="0"/>
        <w:spacing w:line="360" w:lineRule="auto"/>
        <w:ind w:firstLine="709"/>
        <w:jc w:val="center"/>
      </w:pPr>
      <w:r>
        <w:rPr>
          <w:noProof/>
        </w:rPr>
        <w:drawing>
          <wp:inline distT="0" distB="0" distL="0" distR="0" wp14:anchorId="0E002BD1" wp14:editId="1CBE52E0">
            <wp:extent cx="2857500" cy="3076575"/>
            <wp:effectExtent l="0" t="0" r="0" b="9525"/>
            <wp:docPr id="10" name="Рисунок 10" descr="Free download | C# Computer Icons Object, c++ icon transparent background  PNG clipart | HiClip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Free download | C# Computer Icons Object, c++ icon transparent background  PNG clipart | HiClipar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57500" cy="3076575"/>
                    </a:xfrm>
                    <a:prstGeom prst="rect">
                      <a:avLst/>
                    </a:prstGeom>
                    <a:noFill/>
                    <a:ln>
                      <a:noFill/>
                    </a:ln>
                  </pic:spPr>
                </pic:pic>
              </a:graphicData>
            </a:graphic>
          </wp:inline>
        </w:drawing>
      </w:r>
    </w:p>
    <w:p w14:paraId="560CB977" w14:textId="008F053E" w:rsidR="00EE36E6" w:rsidRPr="00EE36E6" w:rsidRDefault="00EE36E6" w:rsidP="00EE36E6">
      <w:pPr>
        <w:spacing w:line="360" w:lineRule="auto"/>
        <w:ind w:firstLine="709"/>
        <w:jc w:val="center"/>
        <w:rPr>
          <w:szCs w:val="28"/>
        </w:rPr>
      </w:pPr>
      <w:r w:rsidRPr="007E4659">
        <w:rPr>
          <w:szCs w:val="28"/>
        </w:rPr>
        <w:t xml:space="preserve">Рисунок </w:t>
      </w:r>
      <w:r>
        <w:rPr>
          <w:szCs w:val="28"/>
        </w:rPr>
        <w:t>7</w:t>
      </w:r>
      <w:r w:rsidRPr="007E4659">
        <w:rPr>
          <w:szCs w:val="28"/>
        </w:rPr>
        <w:t xml:space="preserve"> – </w:t>
      </w:r>
      <w:r>
        <w:rPr>
          <w:szCs w:val="28"/>
        </w:rPr>
        <w:t>Логотип С</w:t>
      </w:r>
      <w:r w:rsidRPr="00981D94">
        <w:rPr>
          <w:szCs w:val="28"/>
        </w:rPr>
        <w:t>#</w:t>
      </w:r>
      <w:r w:rsidRPr="00FD4004">
        <w:rPr>
          <w:szCs w:val="28"/>
        </w:rPr>
        <w:t xml:space="preserve"> </w:t>
      </w:r>
    </w:p>
    <w:p w14:paraId="49C7ED5F" w14:textId="77777777" w:rsidR="00EE36E6" w:rsidRPr="00EE36E6" w:rsidRDefault="00EE36E6" w:rsidP="00EE36E6">
      <w:pPr>
        <w:widowControl w:val="0"/>
        <w:spacing w:line="360" w:lineRule="auto"/>
        <w:ind w:firstLine="709"/>
        <w:jc w:val="center"/>
      </w:pPr>
    </w:p>
    <w:p w14:paraId="107FD88B" w14:textId="77777777" w:rsidR="009E03A5" w:rsidRDefault="00EC2105" w:rsidP="00EC2105">
      <w:pPr>
        <w:widowControl w:val="0"/>
        <w:spacing w:line="360" w:lineRule="auto"/>
        <w:ind w:firstLine="709"/>
        <w:jc w:val="both"/>
      </w:pPr>
      <w:r w:rsidRPr="00EC2105">
        <w:t>Его выбор в качестве основного средства реализации «Эрудит-</w:t>
      </w:r>
      <w:r w:rsidRPr="00EC2105">
        <w:lastRenderedPageBreak/>
        <w:t xml:space="preserve">тренажера» обусловлен сочетанием высокой производительности, безопасности и выразительности синтаксиса. </w:t>
      </w:r>
    </w:p>
    <w:p w14:paraId="7114702D" w14:textId="77777777" w:rsidR="009E03A5" w:rsidRDefault="00EC2105" w:rsidP="00EC2105">
      <w:pPr>
        <w:widowControl w:val="0"/>
        <w:spacing w:line="360" w:lineRule="auto"/>
        <w:ind w:firstLine="709"/>
        <w:jc w:val="both"/>
      </w:pPr>
      <w:r w:rsidRPr="00EC2105">
        <w:t xml:space="preserve">Язык обладает строгой типизацией, что позволяет выявлять значительную часть программных ошибок еще на этапе компиляции, обеспечивая тем самым надежность игровых алгоритмов. </w:t>
      </w:r>
    </w:p>
    <w:p w14:paraId="4CDC8463" w14:textId="77777777" w:rsidR="009E03A5" w:rsidRDefault="00EC2105" w:rsidP="00EC2105">
      <w:pPr>
        <w:widowControl w:val="0"/>
        <w:spacing w:line="360" w:lineRule="auto"/>
        <w:ind w:firstLine="709"/>
        <w:jc w:val="both"/>
      </w:pPr>
      <w:r w:rsidRPr="00EC2105">
        <w:t xml:space="preserve">В контексте разработки лингвистической игры ключевую роль играют мощные встроенные средства C# для работы со строками и текстовой информацией. </w:t>
      </w:r>
    </w:p>
    <w:p w14:paraId="19178AF4" w14:textId="38205EAA" w:rsidR="00EC2105" w:rsidRPr="00EC2105" w:rsidRDefault="00EC2105" w:rsidP="00EC2105">
      <w:pPr>
        <w:widowControl w:val="0"/>
        <w:spacing w:line="360" w:lineRule="auto"/>
        <w:ind w:firstLine="709"/>
        <w:jc w:val="both"/>
      </w:pPr>
      <w:r w:rsidRPr="00EC2105">
        <w:t xml:space="preserve">Поскольку механика игры строится на постоянном сравнении массивов символов и поиске подстрок, стандартные методы класса </w:t>
      </w:r>
      <w:proofErr w:type="spellStart"/>
      <w:r w:rsidRPr="00EC2105">
        <w:t>String</w:t>
      </w:r>
      <w:proofErr w:type="spellEnd"/>
      <w:r w:rsidRPr="00EC2105">
        <w:t xml:space="preserve"> позволяют реализовать логику проверки слов с минимальными затратами ресурсов и высокой скоростью выполнения.</w:t>
      </w:r>
    </w:p>
    <w:p w14:paraId="32788B42" w14:textId="2748862E" w:rsidR="009E03A5" w:rsidRDefault="00EC2105" w:rsidP="00EC2105">
      <w:pPr>
        <w:widowControl w:val="0"/>
        <w:spacing w:line="360" w:lineRule="auto"/>
        <w:ind w:firstLine="709"/>
        <w:jc w:val="both"/>
      </w:pPr>
      <w:r w:rsidRPr="00EC2105">
        <w:t>Архитектура языка C# поддерживает принципы инкапсуляции, наследования и полиморфизма, что позволяет структурировать код приложения в виде независимых и взаимодействующих классов. Например, логику игрового сеанса, управление словарем и обработку пользовательского интерфейса можно вынести в отдельные модули, что упрощает отладку и модификацию программы.</w:t>
      </w:r>
    </w:p>
    <w:p w14:paraId="37DDA2E2" w14:textId="77777777" w:rsidR="009E03A5" w:rsidRDefault="00EC2105" w:rsidP="00EC2105">
      <w:pPr>
        <w:widowControl w:val="0"/>
        <w:spacing w:line="360" w:lineRule="auto"/>
        <w:ind w:firstLine="709"/>
        <w:jc w:val="both"/>
      </w:pPr>
      <w:r w:rsidRPr="00EC2105">
        <w:t>Важным техническим аспектом является наличие автоматического управления памятью (</w:t>
      </w:r>
      <w:proofErr w:type="spellStart"/>
      <w:r w:rsidRPr="00EC2105">
        <w:t>Garbage</w:t>
      </w:r>
      <w:proofErr w:type="spellEnd"/>
      <w:r w:rsidRPr="00EC2105">
        <w:t xml:space="preserve"> Collection), которое освобождает разработчика от необходимости вручную распределять ресурсы, предотвращая утечки памяти при длительных игровых сессиях. </w:t>
      </w:r>
    </w:p>
    <w:p w14:paraId="46EE90D8" w14:textId="77777777" w:rsidR="009E03A5" w:rsidRDefault="00EC2105" w:rsidP="00EC2105">
      <w:pPr>
        <w:widowControl w:val="0"/>
        <w:spacing w:line="360" w:lineRule="auto"/>
        <w:ind w:firstLine="709"/>
        <w:jc w:val="both"/>
      </w:pPr>
      <w:r w:rsidRPr="00EC2105">
        <w:t xml:space="preserve">Кроме того, поддержка современных конструкций, таких как коллекции (List, </w:t>
      </w:r>
      <w:proofErr w:type="spellStart"/>
      <w:r w:rsidRPr="00EC2105">
        <w:t>Dictionary</w:t>
      </w:r>
      <w:proofErr w:type="spellEnd"/>
      <w:r w:rsidRPr="00EC2105">
        <w:t xml:space="preserve">) и язык интегрированных запросов LINQ, позволяет эффективно манипулировать базой слов, осуществлять быструю фильтрацию по длине и проводить проверку на существование лексемы в словаре. </w:t>
      </w:r>
    </w:p>
    <w:p w14:paraId="373A6E36" w14:textId="4CBE9889" w:rsidR="00EC2105" w:rsidRPr="00EC2105" w:rsidRDefault="00EC2105" w:rsidP="00EC2105">
      <w:pPr>
        <w:widowControl w:val="0"/>
        <w:spacing w:line="360" w:lineRule="auto"/>
        <w:ind w:firstLine="709"/>
        <w:jc w:val="both"/>
      </w:pPr>
      <w:r w:rsidRPr="00EC2105">
        <w:t xml:space="preserve">Таким образом, язык C# предоставляет весь необходимый инструментарий для создания гибкого, стабильного и расширяемого программного продукта, позволяя эффективно реализовать как внутреннюю </w:t>
      </w:r>
      <w:r w:rsidRPr="00EC2105">
        <w:lastRenderedPageBreak/>
        <w:t>математическую логику игры, так и её внешнее визуальное представление.</w:t>
      </w:r>
    </w:p>
    <w:p w14:paraId="7B32611D" w14:textId="77777777" w:rsidR="007C2C15" w:rsidRPr="0084328D" w:rsidRDefault="007C2C15" w:rsidP="00EC2105">
      <w:pPr>
        <w:widowControl w:val="0"/>
        <w:spacing w:line="360" w:lineRule="auto"/>
        <w:ind w:firstLine="709"/>
        <w:jc w:val="both"/>
      </w:pPr>
    </w:p>
    <w:p w14:paraId="15F93828" w14:textId="404BC66A" w:rsidR="0070434E" w:rsidRDefault="0070434E" w:rsidP="005806A2">
      <w:pPr>
        <w:pStyle w:val="1"/>
        <w:spacing w:before="0" w:after="0"/>
      </w:pPr>
      <w:bookmarkStart w:id="24" w:name="_Toc228983566"/>
      <w:r w:rsidRPr="0084328D">
        <w:t>2.</w:t>
      </w:r>
      <w:r w:rsidR="00EA575E">
        <w:t>2.2</w:t>
      </w:r>
      <w:r w:rsidRPr="0084328D">
        <w:t xml:space="preserve"> </w:t>
      </w:r>
      <w:r w:rsidR="007C2C15" w:rsidRPr="007C2C15">
        <w:t>Среда разработки Microsoft Visual Studio</w:t>
      </w:r>
      <w:bookmarkEnd w:id="24"/>
    </w:p>
    <w:p w14:paraId="14EC0CA2" w14:textId="77777777" w:rsidR="0070434E" w:rsidRPr="0084328D" w:rsidRDefault="0070434E" w:rsidP="005806A2">
      <w:pPr>
        <w:widowControl w:val="0"/>
        <w:spacing w:line="360" w:lineRule="auto"/>
        <w:rPr>
          <w:b/>
          <w:bCs/>
        </w:rPr>
      </w:pPr>
    </w:p>
    <w:p w14:paraId="6FC8EF26" w14:textId="77777777" w:rsidR="009E03A5" w:rsidRDefault="00EC2105" w:rsidP="00EC2105">
      <w:pPr>
        <w:widowControl w:val="0"/>
        <w:spacing w:line="360" w:lineRule="auto"/>
        <w:ind w:firstLine="709"/>
        <w:jc w:val="both"/>
      </w:pPr>
      <w:r w:rsidRPr="00EC2105">
        <w:t xml:space="preserve">Для реализации программного проекта «Эрудит-тренажер» была выбрана интегрированная среда разработки (IDE) Microsoft Visual Studio, которая является одним из наиболее мощных и универсальных инструментов для создания приложений на платформе .NET. </w:t>
      </w:r>
    </w:p>
    <w:p w14:paraId="7476DC39" w14:textId="77777777" w:rsidR="00EE36E6" w:rsidRPr="00981D94" w:rsidRDefault="00EC2105" w:rsidP="00EC2105">
      <w:pPr>
        <w:widowControl w:val="0"/>
        <w:spacing w:line="360" w:lineRule="auto"/>
        <w:ind w:firstLine="709"/>
        <w:jc w:val="both"/>
      </w:pPr>
      <w:r w:rsidRPr="00EC2105">
        <w:t xml:space="preserve">Выбор данной среды обусловлен наличием комплексного инструментария, охватывающего весь цикл жизненного цикла разработки ПО — от проектирования пользовательского интерфейса до глубокой отладки и профилирования кода. </w:t>
      </w:r>
    </w:p>
    <w:p w14:paraId="22EB0CF6" w14:textId="414AFA73" w:rsidR="009E03A5" w:rsidRDefault="00EE36E6" w:rsidP="00EC2105">
      <w:pPr>
        <w:widowControl w:val="0"/>
        <w:spacing w:line="360" w:lineRule="auto"/>
        <w:ind w:firstLine="709"/>
        <w:jc w:val="both"/>
      </w:pPr>
      <w:r>
        <w:t xml:space="preserve">На рисунке 8 показан логотип </w:t>
      </w:r>
      <w:r>
        <w:rPr>
          <w:lang w:val="en-US"/>
        </w:rPr>
        <w:t>VS</w:t>
      </w:r>
    </w:p>
    <w:p w14:paraId="14FBD12A" w14:textId="77777777" w:rsidR="00D459FE" w:rsidRPr="00D459FE" w:rsidRDefault="00D459FE" w:rsidP="00EC2105">
      <w:pPr>
        <w:widowControl w:val="0"/>
        <w:spacing w:line="360" w:lineRule="auto"/>
        <w:ind w:firstLine="709"/>
        <w:jc w:val="both"/>
      </w:pPr>
    </w:p>
    <w:p w14:paraId="6D827838" w14:textId="2CD8CE88" w:rsidR="00EE36E6" w:rsidRDefault="00EE36E6" w:rsidP="00EE36E6">
      <w:pPr>
        <w:widowControl w:val="0"/>
        <w:spacing w:line="360" w:lineRule="auto"/>
        <w:ind w:firstLine="709"/>
        <w:jc w:val="center"/>
        <w:rPr>
          <w:lang w:val="en-US"/>
        </w:rPr>
      </w:pPr>
      <w:r>
        <w:rPr>
          <w:noProof/>
        </w:rPr>
        <w:drawing>
          <wp:inline distT="0" distB="0" distL="0" distR="0" wp14:anchorId="3C416946" wp14:editId="7110CEC2">
            <wp:extent cx="2466975" cy="1847850"/>
            <wp:effectExtent l="0" t="0" r="9525" b="0"/>
            <wp:docPr id="11" name="Рисунок 11" descr="Visual Studio Code Vs Visual Studio – Are They The Same? - Techvif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Visual Studio Code Vs Visual Studio – Are They The Same? - Techvify"/>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66975" cy="1847850"/>
                    </a:xfrm>
                    <a:prstGeom prst="rect">
                      <a:avLst/>
                    </a:prstGeom>
                    <a:noFill/>
                    <a:ln>
                      <a:noFill/>
                    </a:ln>
                  </pic:spPr>
                </pic:pic>
              </a:graphicData>
            </a:graphic>
          </wp:inline>
        </w:drawing>
      </w:r>
    </w:p>
    <w:p w14:paraId="2AE62EF4" w14:textId="42DDE5ED" w:rsidR="00EE36E6" w:rsidRPr="00981D94" w:rsidRDefault="00EE36E6" w:rsidP="00EE36E6">
      <w:pPr>
        <w:widowControl w:val="0"/>
        <w:spacing w:line="360" w:lineRule="auto"/>
        <w:ind w:firstLine="709"/>
        <w:jc w:val="center"/>
      </w:pPr>
      <w:r w:rsidRPr="00EE36E6">
        <w:t xml:space="preserve">Рисунок </w:t>
      </w:r>
      <w:r w:rsidRPr="00981D94">
        <w:t>8</w:t>
      </w:r>
      <w:r w:rsidRPr="00EE36E6">
        <w:t xml:space="preserve"> – </w:t>
      </w:r>
      <w:r>
        <w:t xml:space="preserve">Логотип </w:t>
      </w:r>
      <w:r>
        <w:rPr>
          <w:lang w:val="en-US"/>
        </w:rPr>
        <w:t>Visual</w:t>
      </w:r>
      <w:r w:rsidRPr="00981D94">
        <w:t xml:space="preserve"> </w:t>
      </w:r>
      <w:r>
        <w:rPr>
          <w:lang w:val="en-US"/>
        </w:rPr>
        <w:t>Studio</w:t>
      </w:r>
    </w:p>
    <w:p w14:paraId="59C51764" w14:textId="77777777" w:rsidR="00EE36E6" w:rsidRPr="00981D94" w:rsidRDefault="00EE36E6" w:rsidP="00EE36E6">
      <w:pPr>
        <w:widowControl w:val="0"/>
        <w:spacing w:line="360" w:lineRule="auto"/>
        <w:ind w:firstLine="709"/>
        <w:jc w:val="center"/>
      </w:pPr>
    </w:p>
    <w:p w14:paraId="2841C181" w14:textId="62376245" w:rsidR="00EC2105" w:rsidRPr="00EC2105" w:rsidRDefault="00EC2105" w:rsidP="00EC2105">
      <w:pPr>
        <w:widowControl w:val="0"/>
        <w:spacing w:line="360" w:lineRule="auto"/>
        <w:ind w:firstLine="709"/>
        <w:jc w:val="both"/>
      </w:pPr>
      <w:r w:rsidRPr="00EC2105">
        <w:t>Одной из ключевых особенностей Visual Studio является встроенный визуальный конструктор (</w:t>
      </w:r>
      <w:proofErr w:type="spellStart"/>
      <w:r w:rsidRPr="00EC2105">
        <w:t>Designer</w:t>
      </w:r>
      <w:proofErr w:type="spellEnd"/>
      <w:r w:rsidRPr="00EC2105">
        <w:t>), который позволяет проектировать графическую оболочку игры в интерактивном режиме. Это значительно упрощает процесс размещения игровых ячеек, кнопок управления и клавиатуры, позволяя разработчику мгновенно видеть результат компоновки и настраивать свойства объектов через удобную панель инструментов.</w:t>
      </w:r>
    </w:p>
    <w:p w14:paraId="0B1CD08F" w14:textId="77777777" w:rsidR="009E03A5" w:rsidRDefault="00EC2105" w:rsidP="00EC2105">
      <w:pPr>
        <w:widowControl w:val="0"/>
        <w:spacing w:line="360" w:lineRule="auto"/>
        <w:ind w:firstLine="709"/>
        <w:jc w:val="both"/>
      </w:pPr>
      <w:r w:rsidRPr="00EC2105">
        <w:t xml:space="preserve">Техническая значимость использования Visual Studio также заключается </w:t>
      </w:r>
      <w:r w:rsidRPr="00EC2105">
        <w:lastRenderedPageBreak/>
        <w:t xml:space="preserve">в наличии интеллектуальной системы подсказок </w:t>
      </w:r>
      <w:proofErr w:type="spellStart"/>
      <w:r w:rsidRPr="00EC2105">
        <w:t>IntelliSense</w:t>
      </w:r>
      <w:proofErr w:type="spellEnd"/>
      <w:r w:rsidRPr="00EC2105">
        <w:t xml:space="preserve">, которая ускоряет процесс написания кода на языке C#, предлагая подходящие методы и структуры данных в режиме реального времени. </w:t>
      </w:r>
    </w:p>
    <w:p w14:paraId="41C5604D" w14:textId="4C0C3367" w:rsidR="009E03A5" w:rsidRDefault="00EC2105" w:rsidP="00EC2105">
      <w:pPr>
        <w:widowControl w:val="0"/>
        <w:spacing w:line="360" w:lineRule="auto"/>
        <w:ind w:firstLine="709"/>
        <w:jc w:val="both"/>
      </w:pPr>
      <w:r w:rsidRPr="00EC2105">
        <w:t xml:space="preserve">В контексте разработки сложной игровой логики, связанной со сравнением слов, критически важными становятся инструменты отладки Visual Studio. </w:t>
      </w:r>
    </w:p>
    <w:p w14:paraId="398C7242" w14:textId="77777777" w:rsidR="009E03A5" w:rsidRDefault="00EC2105" w:rsidP="00EC2105">
      <w:pPr>
        <w:widowControl w:val="0"/>
        <w:spacing w:line="360" w:lineRule="auto"/>
        <w:ind w:firstLine="709"/>
        <w:jc w:val="both"/>
      </w:pPr>
      <w:r w:rsidRPr="00EC2105">
        <w:t xml:space="preserve">Среда позволяет устанавливать точки останова, отслеживать значения переменных на каждом шаге выполнения алгоритма и анализировать состояние стека вызовов, что гарантирует корректность работы системы цветовой индикации букв. </w:t>
      </w:r>
    </w:p>
    <w:p w14:paraId="54F40E0F" w14:textId="77777777" w:rsidR="00093840" w:rsidRDefault="00EC2105" w:rsidP="00EC2105">
      <w:pPr>
        <w:widowControl w:val="0"/>
        <w:spacing w:line="360" w:lineRule="auto"/>
        <w:ind w:firstLine="709"/>
        <w:jc w:val="both"/>
      </w:pPr>
      <w:r w:rsidRPr="00EC2105">
        <w:t xml:space="preserve">Кроме того, IDE предоставляет удобные средства для управления ресурсами проекта: через обозреватель решений (Solution Explorer) осуществляется интеграция текстовых файлов со словарями, иконок и шрифтов, которые компилируются в единый исполняемый файл. </w:t>
      </w:r>
    </w:p>
    <w:p w14:paraId="7DA945B4" w14:textId="25E4C8B2" w:rsidR="00EC2105" w:rsidRPr="00EC2105" w:rsidRDefault="00EC2105" w:rsidP="00EC2105">
      <w:pPr>
        <w:widowControl w:val="0"/>
        <w:spacing w:line="360" w:lineRule="auto"/>
        <w:ind w:firstLine="709"/>
        <w:jc w:val="both"/>
      </w:pPr>
      <w:r w:rsidRPr="00EC2105">
        <w:t>Таким образом, использование Microsoft Visual Studio обеспечивает высокую производительность труда разработчика и позволяет создать программный продукт с профессиональным уровнем архитектуры и интерфейса, минимизируя риски возникновения критических ошибок в процессе эксплуатации тренажера.</w:t>
      </w:r>
    </w:p>
    <w:p w14:paraId="1DE7A797" w14:textId="77777777" w:rsidR="0070434E" w:rsidRDefault="0070434E" w:rsidP="00EC2105">
      <w:pPr>
        <w:widowControl w:val="0"/>
        <w:spacing w:line="360" w:lineRule="auto"/>
        <w:ind w:firstLine="709"/>
        <w:jc w:val="both"/>
      </w:pPr>
    </w:p>
    <w:p w14:paraId="5B1515A9" w14:textId="43E63E30" w:rsidR="0070434E" w:rsidRDefault="0070434E" w:rsidP="005806A2">
      <w:pPr>
        <w:pStyle w:val="1"/>
        <w:spacing w:before="0" w:after="0"/>
      </w:pPr>
      <w:bookmarkStart w:id="25" w:name="_Toc228983567"/>
      <w:r w:rsidRPr="0084328D">
        <w:t>2.</w:t>
      </w:r>
      <w:r w:rsidR="00EA575E">
        <w:t>2.3</w:t>
      </w:r>
      <w:r w:rsidRPr="0084328D">
        <w:t xml:space="preserve"> </w:t>
      </w:r>
      <w:r w:rsidR="007C2C15" w:rsidRPr="007C2C15">
        <w:t>Работа с базой данных SQL</w:t>
      </w:r>
      <w:bookmarkEnd w:id="25"/>
    </w:p>
    <w:p w14:paraId="52ECCB03" w14:textId="77777777" w:rsidR="0070434E" w:rsidRDefault="0070434E" w:rsidP="005806A2">
      <w:pPr>
        <w:widowControl w:val="0"/>
        <w:spacing w:line="360" w:lineRule="auto"/>
        <w:rPr>
          <w:b/>
          <w:bCs/>
        </w:rPr>
      </w:pPr>
    </w:p>
    <w:p w14:paraId="02083282" w14:textId="77777777" w:rsidR="00093840" w:rsidRDefault="00EC2105" w:rsidP="00EC2105">
      <w:pPr>
        <w:widowControl w:val="0"/>
        <w:spacing w:line="360" w:lineRule="auto"/>
        <w:ind w:firstLine="709"/>
        <w:jc w:val="both"/>
      </w:pPr>
      <w:r w:rsidRPr="00EC2105">
        <w:t xml:space="preserve">В рамках разработки приложения «Эрудит-тренажер» важным техническим аспектом является организация надежного и производительного хранилища лексических данных. </w:t>
      </w:r>
    </w:p>
    <w:p w14:paraId="2CF7E63E" w14:textId="77777777" w:rsidR="00093840" w:rsidRDefault="00EC2105" w:rsidP="00EC2105">
      <w:pPr>
        <w:widowControl w:val="0"/>
        <w:spacing w:line="360" w:lineRule="auto"/>
        <w:ind w:firstLine="709"/>
        <w:jc w:val="both"/>
      </w:pPr>
      <w:r w:rsidRPr="00EC2105">
        <w:t xml:space="preserve">Для управления массивом слов, из которых система выбирает секретные комбинации и по которым проводит валидацию пользовательского ввода, была интегрирована база данных SQL. </w:t>
      </w:r>
    </w:p>
    <w:p w14:paraId="27D2D843" w14:textId="77777777" w:rsidR="00093840" w:rsidRDefault="00EC2105" w:rsidP="00EC2105">
      <w:pPr>
        <w:widowControl w:val="0"/>
        <w:spacing w:line="360" w:lineRule="auto"/>
        <w:ind w:firstLine="709"/>
        <w:jc w:val="both"/>
      </w:pPr>
      <w:r w:rsidRPr="00EC2105">
        <w:t xml:space="preserve">Использование реляционной модели данных обусловлено </w:t>
      </w:r>
      <w:r w:rsidRPr="00EC2105">
        <w:lastRenderedPageBreak/>
        <w:t xml:space="preserve">необходимостью быстрой выборки информации и обеспечения целостности словаря. </w:t>
      </w:r>
    </w:p>
    <w:p w14:paraId="7BCDF736" w14:textId="3D48AAF2" w:rsidR="00EC2105" w:rsidRPr="00EC2105" w:rsidRDefault="00EC2105" w:rsidP="00EC2105">
      <w:pPr>
        <w:widowControl w:val="0"/>
        <w:spacing w:line="360" w:lineRule="auto"/>
        <w:ind w:firstLine="709"/>
        <w:jc w:val="both"/>
      </w:pPr>
      <w:r w:rsidRPr="00EC2105">
        <w:t xml:space="preserve">В контексте работы с Visual Studio и языком C# наиболее эффективным решением выступает использование локальной базы данных (например, </w:t>
      </w:r>
      <w:proofErr w:type="spellStart"/>
      <w:r w:rsidRPr="00EC2105">
        <w:t>SQLite</w:t>
      </w:r>
      <w:proofErr w:type="spellEnd"/>
      <w:r w:rsidRPr="00EC2105">
        <w:t xml:space="preserve"> или SQL Server Express), которая позволяет хранить тысячи существительных в структурированном виде, разделяя их по таким атрибутам, как идентификатор, само слово и его длина.</w:t>
      </w:r>
    </w:p>
    <w:p w14:paraId="6C155B57" w14:textId="77777777" w:rsidR="00093840" w:rsidRDefault="00EC2105" w:rsidP="00EC2105">
      <w:pPr>
        <w:widowControl w:val="0"/>
        <w:spacing w:line="360" w:lineRule="auto"/>
        <w:ind w:firstLine="709"/>
        <w:jc w:val="both"/>
      </w:pPr>
      <w:r w:rsidRPr="00EC2105">
        <w:t>Техническое взаимодействие между программным кодом приложения и базой данных SQL реализуется с помощью технологии ADO.NET или объектно-реляционного отображения (</w:t>
      </w:r>
      <w:proofErr w:type="spellStart"/>
      <w:r w:rsidRPr="00EC2105">
        <w:t>Entity</w:t>
      </w:r>
      <w:proofErr w:type="spellEnd"/>
      <w:r w:rsidRPr="00EC2105">
        <w:t xml:space="preserve"> Framework). </w:t>
      </w:r>
    </w:p>
    <w:p w14:paraId="554F815D" w14:textId="77777777" w:rsidR="00093840" w:rsidRDefault="00EC2105" w:rsidP="00EC2105">
      <w:pPr>
        <w:widowControl w:val="0"/>
        <w:spacing w:line="360" w:lineRule="auto"/>
        <w:ind w:firstLine="709"/>
        <w:jc w:val="both"/>
      </w:pPr>
      <w:r w:rsidRPr="00EC2105">
        <w:t xml:space="preserve">Это позволяет приложению отправлять структурированные запросы к таблице слов, выполняя операцию случайной выборки записи для начала новой игровой сессии или проверку существования введенной пользователем последовательности символов в словаре. </w:t>
      </w:r>
    </w:p>
    <w:p w14:paraId="5C61A2A5" w14:textId="77777777" w:rsidR="00093840" w:rsidRDefault="00EC2105" w:rsidP="00EC2105">
      <w:pPr>
        <w:widowControl w:val="0"/>
        <w:spacing w:line="360" w:lineRule="auto"/>
        <w:ind w:firstLine="709"/>
        <w:jc w:val="both"/>
      </w:pPr>
      <w:r w:rsidRPr="00EC2105">
        <w:t xml:space="preserve">Использование SQL-запросов значительно повышает эффективность работы с данными по сравнению с обычными текстовыми файлами, так как механизмы индексации в SQL позволяют проводить поиск слова практически мгновенно, что критически важно для сохранения динамики игрового процесса. </w:t>
      </w:r>
    </w:p>
    <w:p w14:paraId="0B439106" w14:textId="77777777" w:rsidR="00093840" w:rsidRDefault="00EC2105" w:rsidP="00EC2105">
      <w:pPr>
        <w:widowControl w:val="0"/>
        <w:spacing w:line="360" w:lineRule="auto"/>
        <w:ind w:firstLine="709"/>
        <w:jc w:val="both"/>
      </w:pPr>
      <w:r w:rsidRPr="00EC2105">
        <w:t xml:space="preserve">Кроме того, база данных обеспечивает удобство администрирования: при необходимости расширения словаря или добавления новых уровней сложности (например, слов разной длины) структура таблицы позволяет легко вносить изменения без существенной переработки программного кода. </w:t>
      </w:r>
    </w:p>
    <w:p w14:paraId="2791BBF8" w14:textId="28A98AEE" w:rsidR="00EC2105" w:rsidRPr="00EC2105" w:rsidRDefault="00EC2105" w:rsidP="00EC2105">
      <w:pPr>
        <w:widowControl w:val="0"/>
        <w:spacing w:line="360" w:lineRule="auto"/>
        <w:ind w:firstLine="709"/>
        <w:jc w:val="both"/>
      </w:pPr>
      <w:r w:rsidRPr="00EC2105">
        <w:t>Таким образом, использование технологий SQL в данном проекте гарантирует масштабируемость системы, высокую скорость обработки запросов и надежное хранение лингвистической базы тренажера.</w:t>
      </w:r>
    </w:p>
    <w:p w14:paraId="78C5ABD8" w14:textId="77777777" w:rsidR="00EC2105" w:rsidRPr="00EC2105" w:rsidRDefault="00EC2105" w:rsidP="00EC2105">
      <w:pPr>
        <w:widowControl w:val="0"/>
        <w:spacing w:line="360" w:lineRule="auto"/>
        <w:ind w:firstLine="709"/>
        <w:jc w:val="both"/>
      </w:pPr>
    </w:p>
    <w:p w14:paraId="1F78E6BC" w14:textId="77777777" w:rsidR="00FC3202" w:rsidRPr="0070434E" w:rsidRDefault="00FC3202" w:rsidP="00FC3202">
      <w:pPr>
        <w:widowControl w:val="0"/>
        <w:tabs>
          <w:tab w:val="left" w:pos="540"/>
          <w:tab w:val="left" w:pos="900"/>
        </w:tabs>
        <w:spacing w:line="360" w:lineRule="auto"/>
        <w:jc w:val="both"/>
      </w:pPr>
    </w:p>
    <w:p w14:paraId="7533A576" w14:textId="6D576381" w:rsidR="0070434E" w:rsidRDefault="0070434E" w:rsidP="005806A2">
      <w:pPr>
        <w:pStyle w:val="1"/>
        <w:spacing w:before="0" w:after="0"/>
      </w:pPr>
      <w:bookmarkStart w:id="26" w:name="_Toc228983568"/>
      <w:r w:rsidRPr="0070434E">
        <w:lastRenderedPageBreak/>
        <w:t>2.</w:t>
      </w:r>
      <w:r w:rsidR="00EA575E">
        <w:t>2.4</w:t>
      </w:r>
      <w:r w:rsidRPr="0070434E">
        <w:t xml:space="preserve"> </w:t>
      </w:r>
      <w:r w:rsidR="007C2C15" w:rsidRPr="007C2C15">
        <w:t>Пользовательский интерфейс приложения</w:t>
      </w:r>
      <w:bookmarkEnd w:id="26"/>
    </w:p>
    <w:p w14:paraId="595FA7A3" w14:textId="77777777" w:rsidR="0070434E" w:rsidRDefault="0070434E" w:rsidP="005806A2">
      <w:pPr>
        <w:widowControl w:val="0"/>
        <w:spacing w:line="360" w:lineRule="auto"/>
        <w:rPr>
          <w:b/>
          <w:bCs/>
        </w:rPr>
      </w:pPr>
    </w:p>
    <w:p w14:paraId="1FC4CE2C" w14:textId="77777777" w:rsidR="003A59A3" w:rsidRDefault="00EC2105" w:rsidP="00EC2105">
      <w:pPr>
        <w:widowControl w:val="0"/>
        <w:spacing w:line="360" w:lineRule="auto"/>
        <w:ind w:firstLine="709"/>
        <w:jc w:val="both"/>
      </w:pPr>
      <w:r w:rsidRPr="00EC2105">
        <w:t xml:space="preserve">Проектирование и реализация пользовательского интерфейса приложения «Эрудит-тренажер» базируется на принципах интуитивности, минимализма и мгновенной визуальной обратной связи. </w:t>
      </w:r>
    </w:p>
    <w:p w14:paraId="3F7C6AEB" w14:textId="77777777" w:rsidR="003A59A3" w:rsidRDefault="00EC2105" w:rsidP="00EC2105">
      <w:pPr>
        <w:widowControl w:val="0"/>
        <w:spacing w:line="360" w:lineRule="auto"/>
        <w:ind w:firstLine="709"/>
        <w:jc w:val="both"/>
      </w:pPr>
      <w:r w:rsidRPr="00EC2105">
        <w:t xml:space="preserve">Основная цель графической оболочки — обеспечить максимально комфортную среду для решения лингвистических задач, не отвлекая пользователя лишними элементами управления. </w:t>
      </w:r>
    </w:p>
    <w:p w14:paraId="45361159" w14:textId="5C262C40" w:rsidR="001C09B7" w:rsidRDefault="00EC2105" w:rsidP="00EC2105">
      <w:pPr>
        <w:widowControl w:val="0"/>
        <w:spacing w:line="360" w:lineRule="auto"/>
        <w:ind w:firstLine="709"/>
        <w:jc w:val="both"/>
      </w:pPr>
      <w:r w:rsidRPr="00EC2105">
        <w:t xml:space="preserve">Визуальная концепция интерфейса строится вокруг центрального игрового поля, представляющего собой матрицу ячеек, где каждая строка соответствует одной попытке угадывания. </w:t>
      </w:r>
    </w:p>
    <w:p w14:paraId="684D97DA" w14:textId="01DE38CF" w:rsidR="00EC2105" w:rsidRPr="00EC2105" w:rsidRDefault="00EC2105" w:rsidP="00EC2105">
      <w:pPr>
        <w:widowControl w:val="0"/>
        <w:spacing w:line="360" w:lineRule="auto"/>
        <w:ind w:firstLine="709"/>
        <w:jc w:val="both"/>
      </w:pPr>
      <w:r w:rsidRPr="00EC2105">
        <w:t xml:space="preserve">Дизайн ячеек предусматривает динамическое изменение их состояния: </w:t>
      </w:r>
      <w:proofErr w:type="spellStart"/>
      <w:r w:rsidRPr="00EC2105">
        <w:t>программно</w:t>
      </w:r>
      <w:proofErr w:type="spellEnd"/>
      <w:r w:rsidRPr="00EC2105">
        <w:t xml:space="preserve"> реализованная смена цвета фона (серый, желтый, зеленый) после каждой проверки слова служит ключевым индикатором, позволяющим игроку логически вычислять правильную комбинацию букв.</w:t>
      </w:r>
    </w:p>
    <w:p w14:paraId="643F301A" w14:textId="77777777" w:rsidR="003A59A3" w:rsidRDefault="00EC2105" w:rsidP="00EC2105">
      <w:pPr>
        <w:widowControl w:val="0"/>
        <w:spacing w:line="360" w:lineRule="auto"/>
        <w:ind w:firstLine="709"/>
        <w:jc w:val="both"/>
      </w:pPr>
      <w:r w:rsidRPr="00EC2105">
        <w:t xml:space="preserve">Техническая реализация интерфейса в среде Visual Studio с использованием Windows </w:t>
      </w:r>
      <w:proofErr w:type="spellStart"/>
      <w:r w:rsidRPr="00EC2105">
        <w:t>Forms</w:t>
      </w:r>
      <w:proofErr w:type="spellEnd"/>
      <w:r w:rsidRPr="00EC2105">
        <w:t xml:space="preserve"> или WPF подразумевает создание событийной модели взаимодействия. </w:t>
      </w:r>
    </w:p>
    <w:p w14:paraId="1AF539C7" w14:textId="77777777" w:rsidR="003A59A3" w:rsidRDefault="00EC2105" w:rsidP="00EC2105">
      <w:pPr>
        <w:widowControl w:val="0"/>
        <w:spacing w:line="360" w:lineRule="auto"/>
        <w:ind w:firstLine="709"/>
        <w:jc w:val="both"/>
      </w:pPr>
      <w:r w:rsidRPr="00EC2105">
        <w:t xml:space="preserve">Важным элементом управления является виртуальная клавиатура, дублирующая раскладку символов. </w:t>
      </w:r>
    </w:p>
    <w:p w14:paraId="07359B04" w14:textId="77777777" w:rsidR="003A59A3" w:rsidRDefault="00EC2105" w:rsidP="00EC2105">
      <w:pPr>
        <w:widowControl w:val="0"/>
        <w:spacing w:line="360" w:lineRule="auto"/>
        <w:ind w:firstLine="709"/>
        <w:jc w:val="both"/>
      </w:pPr>
      <w:r w:rsidRPr="00EC2105">
        <w:t xml:space="preserve">Она не только обеспечивает возможность ввода данных с помощью манипулятора (мыши), но и выступает в роли дополнительного информационного табло, окрашивая клавиши уже использованных букв в соответствующие цвета. </w:t>
      </w:r>
    </w:p>
    <w:p w14:paraId="4ACFBFC0" w14:textId="77777777" w:rsidR="003A59A3" w:rsidRDefault="00EC2105" w:rsidP="00EC2105">
      <w:pPr>
        <w:widowControl w:val="0"/>
        <w:spacing w:line="360" w:lineRule="auto"/>
        <w:ind w:firstLine="709"/>
        <w:jc w:val="both"/>
      </w:pPr>
      <w:r w:rsidRPr="00EC2105">
        <w:t xml:space="preserve">Это значительно снижает когнитивную нагрузку на пользователя, избавляя его от необходимости запоминать статус каждой буквы алфавита. Также в интерфейс интегрированы управляющие компоненты для запуска новой игры, вывода справочной информации и отображения статистики текущей сессии. </w:t>
      </w:r>
    </w:p>
    <w:p w14:paraId="480FC918" w14:textId="77777777" w:rsidR="003A59A3" w:rsidRDefault="00EC2105" w:rsidP="00EC2105">
      <w:pPr>
        <w:widowControl w:val="0"/>
        <w:spacing w:line="360" w:lineRule="auto"/>
        <w:ind w:firstLine="709"/>
        <w:jc w:val="both"/>
      </w:pPr>
      <w:r w:rsidRPr="00EC2105">
        <w:lastRenderedPageBreak/>
        <w:t xml:space="preserve">Особое внимание уделено адаптивности и шрифтовому оформлению: выбранные кегли и начертания букв обеспечивают высокую читаемость на различных разрешениях экрана, а анимационные эффекты при переходе состояний ячеек делают процесс взаимодействия более плавным и современным. </w:t>
      </w:r>
    </w:p>
    <w:p w14:paraId="13C0E090" w14:textId="1EFC171F" w:rsidR="00EC2105" w:rsidRPr="00EC2105" w:rsidRDefault="00EC2105" w:rsidP="00EC2105">
      <w:pPr>
        <w:widowControl w:val="0"/>
        <w:spacing w:line="360" w:lineRule="auto"/>
        <w:ind w:firstLine="709"/>
        <w:jc w:val="both"/>
      </w:pPr>
      <w:r w:rsidRPr="00EC2105">
        <w:t>Таким образом, пользовательский интерфейс приложения объединяет в себе эстетическую привлекательность и функциональную эффективность, создавая целостное пространство для интеллектуального тренинга.</w:t>
      </w:r>
    </w:p>
    <w:p w14:paraId="40C73EF9" w14:textId="77777777" w:rsidR="00FC3202" w:rsidRDefault="00FC3202" w:rsidP="005806A2">
      <w:pPr>
        <w:widowControl w:val="0"/>
        <w:spacing w:line="360" w:lineRule="auto"/>
      </w:pPr>
    </w:p>
    <w:p w14:paraId="395D161E" w14:textId="6ED54506" w:rsidR="0070434E" w:rsidRPr="00FC3202" w:rsidRDefault="0070434E" w:rsidP="005806A2">
      <w:pPr>
        <w:pStyle w:val="1"/>
        <w:spacing w:before="0" w:after="0"/>
      </w:pPr>
      <w:bookmarkStart w:id="27" w:name="_Toc228983569"/>
      <w:r w:rsidRPr="00FC3202">
        <w:t>2.</w:t>
      </w:r>
      <w:r w:rsidR="00EA575E" w:rsidRPr="00FC3202">
        <w:t>2.5</w:t>
      </w:r>
      <w:r w:rsidRPr="00FC3202">
        <w:t xml:space="preserve"> </w:t>
      </w:r>
      <w:r w:rsidR="007C2C15" w:rsidRPr="007C2C15">
        <w:t>Архитектура приложения</w:t>
      </w:r>
      <w:bookmarkEnd w:id="27"/>
    </w:p>
    <w:p w14:paraId="43264953" w14:textId="77777777" w:rsidR="0070434E" w:rsidRDefault="0070434E" w:rsidP="005806A2">
      <w:pPr>
        <w:widowControl w:val="0"/>
        <w:spacing w:line="360" w:lineRule="auto"/>
      </w:pPr>
    </w:p>
    <w:p w14:paraId="1142181C" w14:textId="77777777" w:rsidR="003A59A3" w:rsidRDefault="00EC2105" w:rsidP="00EC2105">
      <w:pPr>
        <w:widowControl w:val="0"/>
        <w:spacing w:line="360" w:lineRule="auto"/>
        <w:ind w:firstLine="709"/>
        <w:jc w:val="both"/>
      </w:pPr>
      <w:r w:rsidRPr="00EC2105">
        <w:t xml:space="preserve">Архитектура приложения «Эрудит-тренажер» базируется на принципах модульности и разделения ответственности, что обеспечивает гибкость системы и упрощает процесс её отладки и сопровождения. </w:t>
      </w:r>
    </w:p>
    <w:p w14:paraId="35A6DB2A" w14:textId="77777777" w:rsidR="003A59A3" w:rsidRDefault="00EC2105" w:rsidP="00EC2105">
      <w:pPr>
        <w:widowControl w:val="0"/>
        <w:spacing w:line="360" w:lineRule="auto"/>
        <w:ind w:firstLine="709"/>
        <w:jc w:val="both"/>
      </w:pPr>
      <w:r w:rsidRPr="00EC2105">
        <w:t xml:space="preserve">В основу программного решения заложена классическая многоуровневая структура, где каждый компонент отвечает за конкретный аспект функционирования игры. </w:t>
      </w:r>
    </w:p>
    <w:p w14:paraId="7AB011B8" w14:textId="77777777" w:rsidR="003A59A3" w:rsidRDefault="00EC2105" w:rsidP="00EC2105">
      <w:pPr>
        <w:widowControl w:val="0"/>
        <w:spacing w:line="360" w:lineRule="auto"/>
        <w:ind w:firstLine="709"/>
        <w:jc w:val="both"/>
      </w:pPr>
      <w:r w:rsidRPr="00EC2105">
        <w:t>На верхнем уровне располагается слой представления (</w:t>
      </w:r>
      <w:proofErr w:type="spellStart"/>
      <w:r w:rsidRPr="00EC2105">
        <w:t>Presentation</w:t>
      </w:r>
      <w:proofErr w:type="spellEnd"/>
      <w:r w:rsidRPr="00EC2105">
        <w:t xml:space="preserve"> Layer), реализованный с помощью графических инструментов .NET, который отвечает за визуализацию игрового процесса, захват пользовательского ввода и отображение динамических изменений состояний ячеек. </w:t>
      </w:r>
    </w:p>
    <w:p w14:paraId="12AFFC93" w14:textId="7839952A" w:rsidR="000B2444" w:rsidRPr="00C4075B" w:rsidRDefault="000B2444" w:rsidP="00C4075B">
      <w:pPr>
        <w:widowControl w:val="0"/>
        <w:spacing w:line="360" w:lineRule="auto"/>
        <w:ind w:firstLine="709"/>
        <w:jc w:val="both"/>
      </w:pPr>
      <w:r>
        <w:t>Архитектура показан</w:t>
      </w:r>
      <w:r w:rsidR="003A59A3">
        <w:t>а на рисунке</w:t>
      </w:r>
      <w:r w:rsidR="00AC189E">
        <w:rPr>
          <w:lang w:val="en-US"/>
        </w:rPr>
        <w:t xml:space="preserve"> 9</w:t>
      </w:r>
    </w:p>
    <w:p w14:paraId="3C0B52A0" w14:textId="5EE76668" w:rsidR="000B2444" w:rsidRDefault="000B2444" w:rsidP="000B2444">
      <w:pPr>
        <w:widowControl w:val="0"/>
        <w:spacing w:line="360" w:lineRule="auto"/>
        <w:ind w:firstLine="709"/>
        <w:jc w:val="center"/>
      </w:pPr>
      <w:r w:rsidRPr="000B2444">
        <w:rPr>
          <w:noProof/>
        </w:rPr>
        <w:drawing>
          <wp:inline distT="0" distB="0" distL="0" distR="0" wp14:anchorId="6E508496" wp14:editId="24922461">
            <wp:extent cx="3695700" cy="2017344"/>
            <wp:effectExtent l="0" t="0" r="0" b="254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741104" cy="2042128"/>
                    </a:xfrm>
                    <a:prstGeom prst="rect">
                      <a:avLst/>
                    </a:prstGeom>
                  </pic:spPr>
                </pic:pic>
              </a:graphicData>
            </a:graphic>
          </wp:inline>
        </w:drawing>
      </w:r>
    </w:p>
    <w:p w14:paraId="0C862283" w14:textId="0382BA55" w:rsidR="000B2444" w:rsidRPr="00981D94" w:rsidRDefault="000B2444" w:rsidP="000B2444">
      <w:pPr>
        <w:widowControl w:val="0"/>
        <w:spacing w:line="360" w:lineRule="auto"/>
        <w:ind w:firstLine="709"/>
        <w:jc w:val="center"/>
      </w:pPr>
      <w:r w:rsidRPr="000B2444">
        <w:t xml:space="preserve">Рисунок </w:t>
      </w:r>
      <w:r w:rsidR="003849C2" w:rsidRPr="00981D94">
        <w:t>9</w:t>
      </w:r>
      <w:r w:rsidRPr="000B2444">
        <w:t xml:space="preserve"> – </w:t>
      </w:r>
      <w:r>
        <w:t>Архитектура</w:t>
      </w:r>
    </w:p>
    <w:p w14:paraId="42B50856" w14:textId="77777777" w:rsidR="004856E3" w:rsidRPr="00981D94" w:rsidRDefault="004856E3" w:rsidP="000B2444">
      <w:pPr>
        <w:widowControl w:val="0"/>
        <w:spacing w:line="360" w:lineRule="auto"/>
        <w:ind w:firstLine="709"/>
        <w:jc w:val="center"/>
      </w:pPr>
    </w:p>
    <w:p w14:paraId="1FABB636" w14:textId="77777777" w:rsidR="003A59A3" w:rsidRDefault="00EC2105" w:rsidP="00EC2105">
      <w:pPr>
        <w:widowControl w:val="0"/>
        <w:spacing w:line="360" w:lineRule="auto"/>
        <w:ind w:firstLine="709"/>
        <w:jc w:val="both"/>
      </w:pPr>
      <w:r w:rsidRPr="00EC2105">
        <w:t xml:space="preserve">Центральным элементом системы является слой бизнес-логики (Business Logic Layer), где сосредоточены основные алгоритмы функционирования тренажера. </w:t>
      </w:r>
    </w:p>
    <w:p w14:paraId="79739B66" w14:textId="77777777" w:rsidR="003A59A3" w:rsidRDefault="00EC2105" w:rsidP="00EC2105">
      <w:pPr>
        <w:widowControl w:val="0"/>
        <w:spacing w:line="360" w:lineRule="auto"/>
        <w:ind w:firstLine="709"/>
        <w:jc w:val="both"/>
      </w:pPr>
      <w:r w:rsidRPr="00EC2105">
        <w:t xml:space="preserve">Здесь инкапсулированы методы выбора случайного слова, логика обработки игровых попыток и, что наиболее важно, алгоритм сравнения строк, который проводит посимвольный анализ вводимого слова на соответствие эталону. </w:t>
      </w:r>
    </w:p>
    <w:p w14:paraId="00477AA9" w14:textId="77777777" w:rsidR="003A59A3" w:rsidRDefault="00EC2105" w:rsidP="00EC2105">
      <w:pPr>
        <w:widowControl w:val="0"/>
        <w:spacing w:line="360" w:lineRule="auto"/>
        <w:ind w:firstLine="709"/>
        <w:jc w:val="both"/>
      </w:pPr>
      <w:r w:rsidRPr="00EC2105">
        <w:t xml:space="preserve">Данный слой изолирован от интерфейсных решений, что позволяет при необходимости изменять визуальную составляющую без вмешательства в вычислительное ядро программы. </w:t>
      </w:r>
    </w:p>
    <w:p w14:paraId="7D12DB0F" w14:textId="631D90C3" w:rsidR="00EC2105" w:rsidRPr="00EC2105" w:rsidRDefault="00EC2105" w:rsidP="00EC2105">
      <w:pPr>
        <w:widowControl w:val="0"/>
        <w:spacing w:line="360" w:lineRule="auto"/>
        <w:ind w:firstLine="709"/>
        <w:jc w:val="both"/>
      </w:pPr>
      <w:r w:rsidRPr="00EC2105">
        <w:t>Логика управления состояниями игры (ожидание ввода, валидация, завершение сессии) также сосредоточена в этом блоке, обеспечивая строгое соблюдение правил игрового цикла.</w:t>
      </w:r>
    </w:p>
    <w:p w14:paraId="1F91DA82" w14:textId="77777777" w:rsidR="003A59A3" w:rsidRDefault="00EC2105" w:rsidP="00EC2105">
      <w:pPr>
        <w:widowControl w:val="0"/>
        <w:spacing w:line="360" w:lineRule="auto"/>
        <w:ind w:firstLine="709"/>
        <w:jc w:val="both"/>
      </w:pPr>
      <w:r w:rsidRPr="00EC2105">
        <w:t xml:space="preserve">Нижний уровень архитектуры представлен слоем доступа к данным (Data Access Layer), который отвечает за взаимодействие с внешними источниками информации. </w:t>
      </w:r>
    </w:p>
    <w:p w14:paraId="5B44FE00" w14:textId="77777777" w:rsidR="003A59A3" w:rsidRDefault="00EC2105" w:rsidP="00EC2105">
      <w:pPr>
        <w:widowControl w:val="0"/>
        <w:spacing w:line="360" w:lineRule="auto"/>
        <w:ind w:firstLine="709"/>
        <w:jc w:val="both"/>
      </w:pPr>
      <w:r w:rsidRPr="00EC2105">
        <w:t xml:space="preserve">В данном проекте этот слой обеспечивает связь с базой данных SQL или ресурсными файлами, содержащими лексическую основу. Модуль доступа к данным реализует методы загрузки словаря в оперативную память при старте приложения и выполнение поисковых запросов для мгновенной проверки существования вводимых слов. </w:t>
      </w:r>
    </w:p>
    <w:p w14:paraId="637C58DC" w14:textId="39786845" w:rsidR="00EC2105" w:rsidRPr="00EC2105" w:rsidRDefault="00EC2105" w:rsidP="00EC2105">
      <w:pPr>
        <w:widowControl w:val="0"/>
        <w:spacing w:line="360" w:lineRule="auto"/>
        <w:ind w:firstLine="709"/>
        <w:jc w:val="both"/>
      </w:pPr>
      <w:r w:rsidRPr="00EC2105">
        <w:t>Использование такой архитектурной модели позволяет минимизировать связность компонентов (</w:t>
      </w:r>
      <w:proofErr w:type="spellStart"/>
      <w:r w:rsidRPr="00EC2105">
        <w:t>low</w:t>
      </w:r>
      <w:proofErr w:type="spellEnd"/>
      <w:r w:rsidRPr="00EC2105">
        <w:t xml:space="preserve"> </w:t>
      </w:r>
      <w:proofErr w:type="spellStart"/>
      <w:r w:rsidRPr="00EC2105">
        <w:t>coupling</w:t>
      </w:r>
      <w:proofErr w:type="spellEnd"/>
      <w:r w:rsidRPr="00EC2105">
        <w:t>) и повысить их сплоченность (</w:t>
      </w:r>
      <w:proofErr w:type="spellStart"/>
      <w:r w:rsidRPr="00EC2105">
        <w:t>high</w:t>
      </w:r>
      <w:proofErr w:type="spellEnd"/>
      <w:r w:rsidRPr="00EC2105">
        <w:t xml:space="preserve"> </w:t>
      </w:r>
      <w:proofErr w:type="spellStart"/>
      <w:r w:rsidRPr="00EC2105">
        <w:t>cohesion</w:t>
      </w:r>
      <w:proofErr w:type="spellEnd"/>
      <w:r w:rsidRPr="00EC2105">
        <w:t>), что гарантирует стабильную работу «Эрудит-тренажера» и создает надежную базу для дальнейшей технической модернизации программного продукта.</w:t>
      </w:r>
    </w:p>
    <w:p w14:paraId="79CCFC8A" w14:textId="77777777" w:rsidR="00EC2105" w:rsidRPr="00EC2105" w:rsidRDefault="00EC2105" w:rsidP="005806A2">
      <w:pPr>
        <w:widowControl w:val="0"/>
        <w:spacing w:line="360" w:lineRule="auto"/>
      </w:pPr>
    </w:p>
    <w:p w14:paraId="0064192B" w14:textId="77777777" w:rsidR="00BD2C1C" w:rsidRDefault="00BD2C1C" w:rsidP="005806A2">
      <w:pPr>
        <w:pStyle w:val="1"/>
        <w:spacing w:before="0" w:after="0"/>
      </w:pPr>
      <w:bookmarkStart w:id="28" w:name="_Toc228983570"/>
      <w:r w:rsidRPr="00BD2C1C">
        <w:lastRenderedPageBreak/>
        <w:t>2.</w:t>
      </w:r>
      <w:r w:rsidR="002F6580" w:rsidRPr="00FD6127">
        <w:t>4</w:t>
      </w:r>
      <w:r w:rsidRPr="00BD2C1C">
        <w:t xml:space="preserve"> Вывод</w:t>
      </w:r>
      <w:bookmarkEnd w:id="28"/>
    </w:p>
    <w:p w14:paraId="1B2625DE" w14:textId="77777777" w:rsidR="00BD2C1C" w:rsidRDefault="00BD2C1C" w:rsidP="005806A2">
      <w:pPr>
        <w:spacing w:line="360" w:lineRule="auto"/>
      </w:pPr>
    </w:p>
    <w:p w14:paraId="380EADDC" w14:textId="77777777" w:rsidR="00304C16" w:rsidRDefault="00EC2105" w:rsidP="00EC2105">
      <w:pPr>
        <w:spacing w:line="360" w:lineRule="auto"/>
        <w:ind w:firstLine="709"/>
        <w:jc w:val="both"/>
      </w:pPr>
      <w:r w:rsidRPr="00EC2105">
        <w:t xml:space="preserve">В рамках специального раздела была проведена детальная техническая проработка проекта «Эрудит-тренажер», позволившая </w:t>
      </w:r>
      <w:proofErr w:type="spellStart"/>
      <w:r w:rsidRPr="00EC2105">
        <w:t>трансфицировать</w:t>
      </w:r>
      <w:proofErr w:type="spellEnd"/>
      <w:r w:rsidRPr="00EC2105">
        <w:t xml:space="preserve"> концептуальную идею в структурированный план программной реализации. </w:t>
      </w:r>
    </w:p>
    <w:p w14:paraId="5A10D632" w14:textId="2709A514" w:rsidR="003A59A3" w:rsidRDefault="00EC2105" w:rsidP="00EC2105">
      <w:pPr>
        <w:spacing w:line="360" w:lineRule="auto"/>
        <w:ind w:firstLine="709"/>
        <w:jc w:val="both"/>
      </w:pPr>
      <w:r w:rsidRPr="00EC2105">
        <w:t xml:space="preserve">Описание пользовательского сценария взаимодействия позволило четко зафиксировать логику поведения системы на каждом этапе — от инициализации игровой сессии и выбора секретного слова до обработки финальных событий победы или поражения. </w:t>
      </w:r>
    </w:p>
    <w:p w14:paraId="4606F006" w14:textId="4E742DE0" w:rsidR="00EC2105" w:rsidRPr="00EC2105" w:rsidRDefault="00EC2105" w:rsidP="00EC2105">
      <w:pPr>
        <w:spacing w:line="360" w:lineRule="auto"/>
        <w:ind w:firstLine="709"/>
        <w:jc w:val="both"/>
      </w:pPr>
      <w:r w:rsidRPr="00EC2105">
        <w:t>Это обеспечило понимание динамики приложения и сформировало требования к его функциональным модулям.</w:t>
      </w:r>
    </w:p>
    <w:p w14:paraId="301A3A4B" w14:textId="77777777" w:rsidR="00304C16" w:rsidRDefault="00EC2105" w:rsidP="00EC2105">
      <w:pPr>
        <w:spacing w:line="360" w:lineRule="auto"/>
        <w:ind w:firstLine="709"/>
        <w:jc w:val="both"/>
      </w:pPr>
      <w:r w:rsidRPr="00EC2105">
        <w:t xml:space="preserve">Обоснование и детальное описание инструментальных средств разработки подтвердили целесообразность использования стека технологий Microsoft Visual Studio и языка программирования C#. </w:t>
      </w:r>
    </w:p>
    <w:p w14:paraId="6DBB01A1" w14:textId="77777777" w:rsidR="00304C16" w:rsidRDefault="00EC2105" w:rsidP="00EC2105">
      <w:pPr>
        <w:spacing w:line="360" w:lineRule="auto"/>
        <w:ind w:firstLine="709"/>
        <w:jc w:val="both"/>
      </w:pPr>
      <w:r w:rsidRPr="00EC2105">
        <w:t xml:space="preserve">Технические возможности выбранной среды, дополненные мощными механизмами обработки строковых данных и интеграцией с базой данных SQL, формируют надежный фундамент для создания производительного и отказоустойчивого ПО. </w:t>
      </w:r>
    </w:p>
    <w:p w14:paraId="1332E5AF" w14:textId="793B29AE" w:rsidR="00EC2105" w:rsidRPr="00EC2105" w:rsidRDefault="00EC2105" w:rsidP="00EC2105">
      <w:pPr>
        <w:spacing w:line="360" w:lineRule="auto"/>
        <w:ind w:firstLine="709"/>
        <w:jc w:val="both"/>
      </w:pPr>
      <w:r w:rsidRPr="00EC2105">
        <w:t>Спроектированная многоуровневая архитектура приложения гарантирует четкое разделение ответственности между интерфейсом, бизнес-логикой и слоем данных, что значительно упрощает дальнейшую отладку и масштабирование системы.</w:t>
      </w:r>
    </w:p>
    <w:p w14:paraId="6BF87A77" w14:textId="77777777" w:rsidR="00304C16" w:rsidRDefault="00EC2105" w:rsidP="00EC2105">
      <w:pPr>
        <w:spacing w:line="360" w:lineRule="auto"/>
        <w:ind w:firstLine="709"/>
        <w:jc w:val="both"/>
      </w:pPr>
      <w:r w:rsidRPr="00EC2105">
        <w:t xml:space="preserve">Таким образом, по итогам раздела была полностью сформирована техническая база, необходимая для перехода к практическому этапу написания кода и тестирования. </w:t>
      </w:r>
    </w:p>
    <w:p w14:paraId="2ED59D76" w14:textId="77777777" w:rsidR="00EC2105" w:rsidRDefault="00EC2105" w:rsidP="00EC2105">
      <w:pPr>
        <w:spacing w:line="360" w:lineRule="auto"/>
        <w:ind w:firstLine="709"/>
        <w:jc w:val="both"/>
      </w:pPr>
    </w:p>
    <w:p w14:paraId="671FFF68" w14:textId="4245058E" w:rsidR="00760F33" w:rsidRPr="003B246E" w:rsidRDefault="006A2110" w:rsidP="00062CAA">
      <w:pPr>
        <w:pStyle w:val="1"/>
      </w:pPr>
      <w:r>
        <w:br w:type="page"/>
      </w:r>
      <w:bookmarkStart w:id="29" w:name="_Toc228983571"/>
      <w:r w:rsidRPr="00062CAA">
        <w:rPr>
          <w:sz w:val="32"/>
          <w:szCs w:val="36"/>
        </w:rPr>
        <w:lastRenderedPageBreak/>
        <w:t>3 Программная реализация</w:t>
      </w:r>
      <w:bookmarkEnd w:id="29"/>
    </w:p>
    <w:p w14:paraId="51963683" w14:textId="77777777" w:rsidR="000C224C" w:rsidRDefault="000C224C" w:rsidP="00C21B42">
      <w:pPr>
        <w:spacing w:line="360" w:lineRule="auto"/>
      </w:pPr>
    </w:p>
    <w:p w14:paraId="516E468C" w14:textId="77777777" w:rsidR="00645805" w:rsidRDefault="00645805" w:rsidP="00EC2105">
      <w:pPr>
        <w:spacing w:line="360" w:lineRule="auto"/>
        <w:ind w:firstLine="709"/>
        <w:jc w:val="both"/>
      </w:pPr>
      <w:r w:rsidRPr="00645805">
        <w:t xml:space="preserve">В рамках программной реализации ключевого модуля приложения «Эрудит-тренажер» была разработана процедура обработки игрового шага, которая функционирует на основе алгоритма посимвольного сравнения двух строковых массивов, представляющих собой введенное пользователем слово и эталонное значение, выбранное системой из базы данных. </w:t>
      </w:r>
    </w:p>
    <w:p w14:paraId="10772FD4" w14:textId="77777777" w:rsidR="00645805" w:rsidRDefault="00645805" w:rsidP="00EC2105">
      <w:pPr>
        <w:spacing w:line="360" w:lineRule="auto"/>
        <w:ind w:firstLine="709"/>
        <w:jc w:val="both"/>
      </w:pPr>
      <w:r w:rsidRPr="00645805">
        <w:t xml:space="preserve">При этом логика работы программы организована таким образом, что на первом этапе выполняется цикл первичной валидации для выявления полных совпадений символов, находящихся на идентичных индексных позициях. </w:t>
      </w:r>
    </w:p>
    <w:p w14:paraId="1404686B" w14:textId="77777777" w:rsidR="00645805" w:rsidRDefault="00645805" w:rsidP="00EC2105">
      <w:pPr>
        <w:spacing w:line="360" w:lineRule="auto"/>
        <w:ind w:firstLine="709"/>
        <w:jc w:val="both"/>
      </w:pPr>
      <w:r w:rsidRPr="00645805">
        <w:t xml:space="preserve">В результате чего соответствующим графическим объектам игрового поля присваивается статус подтвержденного попадания и активируется перерисовка фона ячеек в зеленый цвет. </w:t>
      </w:r>
    </w:p>
    <w:p w14:paraId="492036F6" w14:textId="77777777" w:rsidR="00645805" w:rsidRDefault="00645805" w:rsidP="00EC2105">
      <w:pPr>
        <w:spacing w:line="360" w:lineRule="auto"/>
        <w:ind w:firstLine="709"/>
        <w:jc w:val="both"/>
      </w:pPr>
      <w:r w:rsidRPr="00645805">
        <w:t xml:space="preserve">После завершения первичного цикла система переходит к этапу вторичного анализа оставшихся символов для выявления их наличия в составе загаданного слова без учета конкретной позиции, что реализуется через проверку вхождений в динамический список оставшихся букв и приводит к окрашиванию ячеек в желтый цвет, сигнализирующий о необходимости перемещения буквы в следующей попытке. </w:t>
      </w:r>
    </w:p>
    <w:p w14:paraId="584E913F" w14:textId="77777777" w:rsidR="00645805" w:rsidRDefault="00645805" w:rsidP="00EC2105">
      <w:pPr>
        <w:spacing w:line="360" w:lineRule="auto"/>
        <w:ind w:firstLine="709"/>
        <w:jc w:val="both"/>
      </w:pPr>
      <w:r w:rsidRPr="00645805">
        <w:t xml:space="preserve">В то время как все не прошедшие данные фильтры символы автоматически помечаются как отсутствующие в лексеме и получают серое цветовое оформление на системном уровне. </w:t>
      </w:r>
    </w:p>
    <w:p w14:paraId="43118D71" w14:textId="73E94D7C" w:rsidR="00EC2105" w:rsidRPr="000C224C" w:rsidRDefault="00645805" w:rsidP="00EC2105">
      <w:pPr>
        <w:spacing w:line="360" w:lineRule="auto"/>
        <w:ind w:firstLine="709"/>
        <w:jc w:val="both"/>
      </w:pPr>
      <w:r w:rsidRPr="00645805">
        <w:t xml:space="preserve">Данная последовательность действий сопровождается строгим контролем количества повторений каждой буквы для исключения ложных срабатываний индикации в словах с дублирующимися знаками, что гарантирует математическую точность подсказок и обеспечивает пользователю корректную аналитическую базу для построения дальнейшей стратегии угадывания в соответствии с классическими правилами механики лингвистических головоломок, реализованных средствами языка </w:t>
      </w:r>
      <w:r w:rsidRPr="00645805">
        <w:lastRenderedPageBreak/>
        <w:t>программирования высокого уровня в среде визуального проектирования интерфейсов.</w:t>
      </w:r>
    </w:p>
    <w:p w14:paraId="0AB6117D" w14:textId="77777777" w:rsidR="006A2110" w:rsidRDefault="0006427E" w:rsidP="00C21B42">
      <w:pPr>
        <w:pStyle w:val="1"/>
        <w:spacing w:before="0" w:after="0" w:line="360" w:lineRule="auto"/>
      </w:pPr>
      <w:bookmarkStart w:id="30" w:name="_Toc228983572"/>
      <w:r w:rsidRPr="0006427E">
        <w:t>3.1 Реализация интерфейса пользователя</w:t>
      </w:r>
      <w:bookmarkEnd w:id="30"/>
    </w:p>
    <w:p w14:paraId="05C9B058" w14:textId="77777777" w:rsidR="0006427E" w:rsidRDefault="0006427E" w:rsidP="005806A2">
      <w:pPr>
        <w:widowControl w:val="0"/>
        <w:spacing w:line="360" w:lineRule="auto"/>
      </w:pPr>
    </w:p>
    <w:p w14:paraId="3C9BA2A7" w14:textId="69DC152E" w:rsidR="00BA162C" w:rsidRDefault="00EC2105" w:rsidP="00EC2105">
      <w:pPr>
        <w:widowControl w:val="0"/>
        <w:spacing w:line="360" w:lineRule="auto"/>
        <w:ind w:firstLine="709"/>
        <w:jc w:val="both"/>
      </w:pPr>
      <w:r w:rsidRPr="00EC2105">
        <w:t xml:space="preserve">Процесс реализации интерфейса в среде разработки Visual Studio базировался на использовании технологии Windows </w:t>
      </w:r>
      <w:proofErr w:type="spellStart"/>
      <w:r w:rsidRPr="00EC2105">
        <w:t>Forms</w:t>
      </w:r>
      <w:proofErr w:type="spellEnd"/>
      <w:r w:rsidRPr="00EC2105">
        <w:t xml:space="preserve"> или WPF что позволило создать многослойную визуальную композицию объединяющую интерактивные элементы управления и статическую сетку игрового поля для ввода букв при этом на программном уровне каждое знакоместо было представлено в виде отдельного графического контейнера или текстового блока обладающего набором динамически изменяемых свойств включая цвет фона толщину рамки и параметры шрифта что обеспечивает мгновенную визуальную трансформацию ячейки при получении сигнала от алгоритма проверки слова</w:t>
      </w:r>
      <w:r w:rsidR="00BA162C">
        <w:t xml:space="preserve">. </w:t>
      </w:r>
    </w:p>
    <w:p w14:paraId="6109E0DC" w14:textId="77777777" w:rsidR="001C09B7" w:rsidRDefault="001C09B7" w:rsidP="00EC2105">
      <w:pPr>
        <w:widowControl w:val="0"/>
        <w:spacing w:line="360" w:lineRule="auto"/>
        <w:ind w:firstLine="709"/>
        <w:jc w:val="both"/>
      </w:pPr>
    </w:p>
    <w:p w14:paraId="1D7BDC60" w14:textId="226FA512" w:rsidR="00BA162C" w:rsidRDefault="00BA162C" w:rsidP="00EC2105">
      <w:pPr>
        <w:widowControl w:val="0"/>
        <w:spacing w:line="360" w:lineRule="auto"/>
        <w:ind w:firstLine="709"/>
        <w:jc w:val="both"/>
        <w:rPr>
          <w:szCs w:val="28"/>
        </w:rPr>
      </w:pPr>
      <w:r>
        <w:rPr>
          <w:szCs w:val="28"/>
        </w:rPr>
        <w:t>Кратко показана структура формы на листинге</w:t>
      </w:r>
      <w:r w:rsidRPr="00BA162C">
        <w:rPr>
          <w:szCs w:val="28"/>
        </w:rPr>
        <w:t xml:space="preserve"> №1</w:t>
      </w:r>
      <w:r>
        <w:rPr>
          <w:szCs w:val="28"/>
        </w:rPr>
        <w:t xml:space="preserve"> </w:t>
      </w:r>
    </w:p>
    <w:p w14:paraId="18E341C3" w14:textId="61D32151" w:rsidR="00BA162C" w:rsidRPr="00981D94" w:rsidRDefault="004856E3" w:rsidP="00EC2105">
      <w:pPr>
        <w:widowControl w:val="0"/>
        <w:spacing w:line="360" w:lineRule="auto"/>
        <w:ind w:firstLine="709"/>
        <w:jc w:val="both"/>
        <w:rPr>
          <w:szCs w:val="28"/>
          <w:lang w:val="en-US"/>
        </w:rPr>
      </w:pPr>
      <w:r>
        <w:rPr>
          <w:szCs w:val="28"/>
        </w:rPr>
        <w:t>Листинг</w:t>
      </w:r>
      <w:r w:rsidRPr="004856E3">
        <w:rPr>
          <w:szCs w:val="28"/>
          <w:lang w:val="en-US"/>
        </w:rPr>
        <w:t xml:space="preserve"> №</w:t>
      </w:r>
      <w:r w:rsidRPr="00981D94">
        <w:rPr>
          <w:szCs w:val="28"/>
          <w:lang w:val="en-US"/>
        </w:rPr>
        <w:t>1</w:t>
      </w:r>
    </w:p>
    <w:p w14:paraId="711C7579" w14:textId="77777777" w:rsidR="008824FF" w:rsidRPr="00981D94" w:rsidRDefault="008824FF" w:rsidP="00EC2105">
      <w:pPr>
        <w:widowControl w:val="0"/>
        <w:spacing w:line="360" w:lineRule="auto"/>
        <w:ind w:firstLine="709"/>
        <w:jc w:val="both"/>
        <w:rPr>
          <w:szCs w:val="28"/>
          <w:lang w:val="en-US"/>
        </w:rPr>
      </w:pPr>
    </w:p>
    <w:p w14:paraId="6C1B3032"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public static class Session</w:t>
      </w:r>
    </w:p>
    <w:p w14:paraId="6A14DA22"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w:t>
      </w:r>
    </w:p>
    <w:p w14:paraId="3D0140D0"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public static int </w:t>
      </w:r>
      <w:proofErr w:type="spellStart"/>
      <w:r w:rsidRPr="00BA162C">
        <w:rPr>
          <w:rFonts w:ascii="Courier New" w:hAnsi="Courier New" w:cs="Courier New"/>
          <w:sz w:val="22"/>
          <w:szCs w:val="22"/>
          <w:lang w:val="en-US"/>
        </w:rPr>
        <w:t>UserId</w:t>
      </w:r>
      <w:proofErr w:type="spellEnd"/>
      <w:r w:rsidRPr="00BA162C">
        <w:rPr>
          <w:rFonts w:ascii="Courier New" w:hAnsi="Courier New" w:cs="Courier New"/>
          <w:sz w:val="22"/>
          <w:szCs w:val="22"/>
          <w:lang w:val="en-US"/>
        </w:rPr>
        <w:t xml:space="preserve"> </w:t>
      </w:r>
      <w:proofErr w:type="gramStart"/>
      <w:r w:rsidRPr="00BA162C">
        <w:rPr>
          <w:rFonts w:ascii="Courier New" w:hAnsi="Courier New" w:cs="Courier New"/>
          <w:sz w:val="22"/>
          <w:szCs w:val="22"/>
          <w:lang w:val="en-US"/>
        </w:rPr>
        <w:t>{ get</w:t>
      </w:r>
      <w:proofErr w:type="gramEnd"/>
      <w:r w:rsidRPr="00BA162C">
        <w:rPr>
          <w:rFonts w:ascii="Courier New" w:hAnsi="Courier New" w:cs="Courier New"/>
          <w:sz w:val="22"/>
          <w:szCs w:val="22"/>
          <w:lang w:val="en-US"/>
        </w:rPr>
        <w:t>; set; }</w:t>
      </w:r>
    </w:p>
    <w:p w14:paraId="74204C11"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public static string Login </w:t>
      </w:r>
      <w:proofErr w:type="gramStart"/>
      <w:r w:rsidRPr="00BA162C">
        <w:rPr>
          <w:rFonts w:ascii="Courier New" w:hAnsi="Courier New" w:cs="Courier New"/>
          <w:sz w:val="22"/>
          <w:szCs w:val="22"/>
          <w:lang w:val="en-US"/>
        </w:rPr>
        <w:t>{ get</w:t>
      </w:r>
      <w:proofErr w:type="gramEnd"/>
      <w:r w:rsidRPr="00BA162C">
        <w:rPr>
          <w:rFonts w:ascii="Courier New" w:hAnsi="Courier New" w:cs="Courier New"/>
          <w:sz w:val="22"/>
          <w:szCs w:val="22"/>
          <w:lang w:val="en-US"/>
        </w:rPr>
        <w:t>; set; } = "";</w:t>
      </w:r>
    </w:p>
    <w:p w14:paraId="16132695"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public static string </w:t>
      </w:r>
      <w:proofErr w:type="spellStart"/>
      <w:r w:rsidRPr="00BA162C">
        <w:rPr>
          <w:rFonts w:ascii="Courier New" w:hAnsi="Courier New" w:cs="Courier New"/>
          <w:sz w:val="22"/>
          <w:szCs w:val="22"/>
          <w:lang w:val="en-US"/>
        </w:rPr>
        <w:t>FullName</w:t>
      </w:r>
      <w:proofErr w:type="spellEnd"/>
      <w:r w:rsidRPr="00BA162C">
        <w:rPr>
          <w:rFonts w:ascii="Courier New" w:hAnsi="Courier New" w:cs="Courier New"/>
          <w:sz w:val="22"/>
          <w:szCs w:val="22"/>
          <w:lang w:val="en-US"/>
        </w:rPr>
        <w:t xml:space="preserve"> </w:t>
      </w:r>
      <w:proofErr w:type="gramStart"/>
      <w:r w:rsidRPr="00BA162C">
        <w:rPr>
          <w:rFonts w:ascii="Courier New" w:hAnsi="Courier New" w:cs="Courier New"/>
          <w:sz w:val="22"/>
          <w:szCs w:val="22"/>
          <w:lang w:val="en-US"/>
        </w:rPr>
        <w:t>{ get</w:t>
      </w:r>
      <w:proofErr w:type="gramEnd"/>
      <w:r w:rsidRPr="00BA162C">
        <w:rPr>
          <w:rFonts w:ascii="Courier New" w:hAnsi="Courier New" w:cs="Courier New"/>
          <w:sz w:val="22"/>
          <w:szCs w:val="22"/>
          <w:lang w:val="en-US"/>
        </w:rPr>
        <w:t>; set; } = "";</w:t>
      </w:r>
    </w:p>
    <w:p w14:paraId="77BBE616"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public static bool </w:t>
      </w:r>
      <w:proofErr w:type="spellStart"/>
      <w:r w:rsidRPr="00BA162C">
        <w:rPr>
          <w:rFonts w:ascii="Courier New" w:hAnsi="Courier New" w:cs="Courier New"/>
          <w:sz w:val="22"/>
          <w:szCs w:val="22"/>
          <w:lang w:val="en-US"/>
        </w:rPr>
        <w:t>IsAdmin</w:t>
      </w:r>
      <w:proofErr w:type="spellEnd"/>
      <w:r w:rsidRPr="00BA162C">
        <w:rPr>
          <w:rFonts w:ascii="Courier New" w:hAnsi="Courier New" w:cs="Courier New"/>
          <w:sz w:val="22"/>
          <w:szCs w:val="22"/>
          <w:lang w:val="en-US"/>
        </w:rPr>
        <w:t xml:space="preserve"> </w:t>
      </w:r>
      <w:proofErr w:type="gramStart"/>
      <w:r w:rsidRPr="00BA162C">
        <w:rPr>
          <w:rFonts w:ascii="Courier New" w:hAnsi="Courier New" w:cs="Courier New"/>
          <w:sz w:val="22"/>
          <w:szCs w:val="22"/>
          <w:lang w:val="en-US"/>
        </w:rPr>
        <w:t>{ get</w:t>
      </w:r>
      <w:proofErr w:type="gramEnd"/>
      <w:r w:rsidRPr="00BA162C">
        <w:rPr>
          <w:rFonts w:ascii="Courier New" w:hAnsi="Courier New" w:cs="Courier New"/>
          <w:sz w:val="22"/>
          <w:szCs w:val="22"/>
          <w:lang w:val="en-US"/>
        </w:rPr>
        <w:t>; set; }</w:t>
      </w:r>
    </w:p>
    <w:p w14:paraId="7E76D086"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p>
    <w:p w14:paraId="2F2AB2AC"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public static void </w:t>
      </w:r>
      <w:proofErr w:type="gramStart"/>
      <w:r w:rsidRPr="00BA162C">
        <w:rPr>
          <w:rFonts w:ascii="Courier New" w:hAnsi="Courier New" w:cs="Courier New"/>
          <w:sz w:val="22"/>
          <w:szCs w:val="22"/>
          <w:lang w:val="en-US"/>
        </w:rPr>
        <w:t>Clear(</w:t>
      </w:r>
      <w:proofErr w:type="gramEnd"/>
      <w:r w:rsidRPr="00BA162C">
        <w:rPr>
          <w:rFonts w:ascii="Courier New" w:hAnsi="Courier New" w:cs="Courier New"/>
          <w:sz w:val="22"/>
          <w:szCs w:val="22"/>
          <w:lang w:val="en-US"/>
        </w:rPr>
        <w:t>)</w:t>
      </w:r>
    </w:p>
    <w:p w14:paraId="14152C0E"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
    <w:p w14:paraId="0B47D813"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roofErr w:type="spellStart"/>
      <w:r w:rsidRPr="00BA162C">
        <w:rPr>
          <w:rFonts w:ascii="Courier New" w:hAnsi="Courier New" w:cs="Courier New"/>
          <w:sz w:val="22"/>
          <w:szCs w:val="22"/>
          <w:lang w:val="en-US"/>
        </w:rPr>
        <w:t>UserId</w:t>
      </w:r>
      <w:proofErr w:type="spellEnd"/>
      <w:r w:rsidRPr="00BA162C">
        <w:rPr>
          <w:rFonts w:ascii="Courier New" w:hAnsi="Courier New" w:cs="Courier New"/>
          <w:sz w:val="22"/>
          <w:szCs w:val="22"/>
          <w:lang w:val="en-US"/>
        </w:rPr>
        <w:t xml:space="preserve"> = 0;</w:t>
      </w:r>
    </w:p>
    <w:p w14:paraId="5E391336" w14:textId="77777777" w:rsidR="00BA162C" w:rsidRPr="00BA162C" w:rsidRDefault="00BA162C" w:rsidP="00BA162C">
      <w:pPr>
        <w:widowControl w:val="0"/>
        <w:spacing w:line="360" w:lineRule="auto"/>
        <w:ind w:firstLine="709"/>
        <w:jc w:val="both"/>
        <w:rPr>
          <w:rFonts w:ascii="Courier New" w:hAnsi="Courier New" w:cs="Courier New"/>
          <w:sz w:val="22"/>
          <w:szCs w:val="22"/>
        </w:rPr>
      </w:pPr>
      <w:r w:rsidRPr="00BA162C">
        <w:rPr>
          <w:rFonts w:ascii="Courier New" w:hAnsi="Courier New" w:cs="Courier New"/>
          <w:sz w:val="22"/>
          <w:szCs w:val="22"/>
          <w:lang w:val="en-US"/>
        </w:rPr>
        <w:t xml:space="preserve">        </w:t>
      </w:r>
      <w:proofErr w:type="spellStart"/>
      <w:r w:rsidRPr="00BA162C">
        <w:rPr>
          <w:rFonts w:ascii="Courier New" w:hAnsi="Courier New" w:cs="Courier New"/>
          <w:sz w:val="22"/>
          <w:szCs w:val="22"/>
        </w:rPr>
        <w:t>Login</w:t>
      </w:r>
      <w:proofErr w:type="spellEnd"/>
      <w:r w:rsidRPr="00BA162C">
        <w:rPr>
          <w:rFonts w:ascii="Courier New" w:hAnsi="Courier New" w:cs="Courier New"/>
          <w:sz w:val="22"/>
          <w:szCs w:val="22"/>
        </w:rPr>
        <w:t xml:space="preserve"> = "";</w:t>
      </w:r>
    </w:p>
    <w:p w14:paraId="4EA2F54E" w14:textId="77777777" w:rsidR="00BA162C" w:rsidRPr="00BA162C" w:rsidRDefault="00BA162C" w:rsidP="00BA162C">
      <w:pPr>
        <w:widowControl w:val="0"/>
        <w:spacing w:line="360" w:lineRule="auto"/>
        <w:ind w:firstLine="709"/>
        <w:jc w:val="both"/>
        <w:rPr>
          <w:rFonts w:ascii="Courier New" w:hAnsi="Courier New" w:cs="Courier New"/>
          <w:sz w:val="22"/>
          <w:szCs w:val="22"/>
        </w:rPr>
      </w:pPr>
      <w:r w:rsidRPr="00BA162C">
        <w:rPr>
          <w:rFonts w:ascii="Courier New" w:hAnsi="Courier New" w:cs="Courier New"/>
          <w:sz w:val="22"/>
          <w:szCs w:val="22"/>
        </w:rPr>
        <w:t xml:space="preserve">        </w:t>
      </w:r>
      <w:proofErr w:type="spellStart"/>
      <w:r w:rsidRPr="00BA162C">
        <w:rPr>
          <w:rFonts w:ascii="Courier New" w:hAnsi="Courier New" w:cs="Courier New"/>
          <w:sz w:val="22"/>
          <w:szCs w:val="22"/>
        </w:rPr>
        <w:t>FullName</w:t>
      </w:r>
      <w:proofErr w:type="spellEnd"/>
      <w:r w:rsidRPr="00BA162C">
        <w:rPr>
          <w:rFonts w:ascii="Courier New" w:hAnsi="Courier New" w:cs="Courier New"/>
          <w:sz w:val="22"/>
          <w:szCs w:val="22"/>
        </w:rPr>
        <w:t xml:space="preserve"> = "";</w:t>
      </w:r>
    </w:p>
    <w:p w14:paraId="293BD7C5" w14:textId="5CA98062" w:rsidR="00BA162C" w:rsidRDefault="00BA162C" w:rsidP="00BA162C">
      <w:pPr>
        <w:widowControl w:val="0"/>
        <w:spacing w:line="360" w:lineRule="auto"/>
        <w:ind w:firstLine="709"/>
        <w:jc w:val="both"/>
        <w:rPr>
          <w:rFonts w:ascii="Courier New" w:hAnsi="Courier New" w:cs="Courier New"/>
          <w:sz w:val="22"/>
          <w:szCs w:val="22"/>
        </w:rPr>
      </w:pPr>
      <w:r w:rsidRPr="00BA162C">
        <w:rPr>
          <w:rFonts w:ascii="Courier New" w:hAnsi="Courier New" w:cs="Courier New"/>
          <w:sz w:val="22"/>
          <w:szCs w:val="22"/>
        </w:rPr>
        <w:t xml:space="preserve">        </w:t>
      </w:r>
      <w:proofErr w:type="spellStart"/>
      <w:r w:rsidRPr="00BA162C">
        <w:rPr>
          <w:rFonts w:ascii="Courier New" w:hAnsi="Courier New" w:cs="Courier New"/>
          <w:sz w:val="22"/>
          <w:szCs w:val="22"/>
        </w:rPr>
        <w:t>IsAdmin</w:t>
      </w:r>
      <w:proofErr w:type="spellEnd"/>
      <w:r w:rsidRPr="00BA162C">
        <w:rPr>
          <w:rFonts w:ascii="Courier New" w:hAnsi="Courier New" w:cs="Courier New"/>
          <w:sz w:val="22"/>
          <w:szCs w:val="22"/>
        </w:rPr>
        <w:t xml:space="preserve"> = </w:t>
      </w:r>
      <w:proofErr w:type="spellStart"/>
      <w:r w:rsidRPr="00BA162C">
        <w:rPr>
          <w:rFonts w:ascii="Courier New" w:hAnsi="Courier New" w:cs="Courier New"/>
          <w:sz w:val="22"/>
          <w:szCs w:val="22"/>
        </w:rPr>
        <w:t>false</w:t>
      </w:r>
      <w:proofErr w:type="spellEnd"/>
      <w:r w:rsidRPr="00BA162C">
        <w:rPr>
          <w:rFonts w:ascii="Courier New" w:hAnsi="Courier New" w:cs="Courier New"/>
          <w:sz w:val="22"/>
          <w:szCs w:val="22"/>
        </w:rPr>
        <w:t>;</w:t>
      </w:r>
    </w:p>
    <w:p w14:paraId="32FD1444" w14:textId="77777777" w:rsidR="00BA162C" w:rsidRDefault="00BA162C" w:rsidP="00BA162C">
      <w:pPr>
        <w:widowControl w:val="0"/>
        <w:spacing w:line="360" w:lineRule="auto"/>
        <w:ind w:firstLine="709"/>
        <w:jc w:val="both"/>
        <w:rPr>
          <w:rFonts w:ascii="Courier New" w:hAnsi="Courier New" w:cs="Courier New"/>
          <w:sz w:val="22"/>
          <w:szCs w:val="22"/>
        </w:rPr>
      </w:pPr>
    </w:p>
    <w:p w14:paraId="7097E48D" w14:textId="2481CF2F" w:rsidR="00BA162C" w:rsidRDefault="00BA162C" w:rsidP="00BA162C">
      <w:pPr>
        <w:spacing w:line="360" w:lineRule="auto"/>
        <w:ind w:firstLine="709"/>
        <w:jc w:val="both"/>
        <w:rPr>
          <w:szCs w:val="28"/>
        </w:rPr>
      </w:pPr>
      <w:r>
        <w:rPr>
          <w:szCs w:val="28"/>
        </w:rPr>
        <w:lastRenderedPageBreak/>
        <w:t xml:space="preserve">Для того чтобы получить доступ к функционалу программного продукта, пользователю необходимо авторизоваться путём введения логина и </w:t>
      </w:r>
      <w:r w:rsidRPr="00BA162C">
        <w:rPr>
          <w:szCs w:val="28"/>
        </w:rPr>
        <w:t>пароля №2</w:t>
      </w:r>
    </w:p>
    <w:p w14:paraId="27F3F902" w14:textId="77777777" w:rsidR="00BA162C" w:rsidRDefault="00BA162C" w:rsidP="00BA162C">
      <w:pPr>
        <w:spacing w:line="360" w:lineRule="auto"/>
        <w:ind w:firstLine="709"/>
        <w:jc w:val="both"/>
        <w:rPr>
          <w:szCs w:val="28"/>
        </w:rPr>
      </w:pPr>
    </w:p>
    <w:p w14:paraId="60F4204C" w14:textId="66AE9ADB" w:rsidR="00BA162C" w:rsidRPr="006A428C" w:rsidRDefault="00BA162C" w:rsidP="00BA162C">
      <w:pPr>
        <w:spacing w:line="360" w:lineRule="auto"/>
        <w:ind w:firstLine="709"/>
        <w:jc w:val="both"/>
        <w:rPr>
          <w:szCs w:val="28"/>
          <w:lang w:val="en-US"/>
        </w:rPr>
      </w:pPr>
      <w:r w:rsidRPr="00BA162C">
        <w:rPr>
          <w:szCs w:val="28"/>
        </w:rPr>
        <w:t>Листинг</w:t>
      </w:r>
      <w:r w:rsidRPr="00BA162C">
        <w:rPr>
          <w:szCs w:val="28"/>
          <w:lang w:val="en-US"/>
        </w:rPr>
        <w:t xml:space="preserve"> </w:t>
      </w:r>
      <w:r w:rsidRPr="00BA162C">
        <w:rPr>
          <w:szCs w:val="28"/>
        </w:rPr>
        <w:t>2</w:t>
      </w:r>
      <w:r w:rsidRPr="00BA162C">
        <w:rPr>
          <w:szCs w:val="28"/>
          <w:lang w:val="en-US"/>
        </w:rPr>
        <w:t xml:space="preserve"> – </w:t>
      </w:r>
      <w:r w:rsidRPr="00BA162C">
        <w:rPr>
          <w:szCs w:val="28"/>
        </w:rPr>
        <w:t>Авторизация</w:t>
      </w:r>
      <w:r w:rsidRPr="00BA162C">
        <w:rPr>
          <w:szCs w:val="28"/>
          <w:lang w:val="en-US"/>
        </w:rPr>
        <w:t xml:space="preserve"> </w:t>
      </w:r>
      <w:r w:rsidRPr="00BA162C">
        <w:rPr>
          <w:szCs w:val="28"/>
        </w:rPr>
        <w:t>сотрудника</w:t>
      </w:r>
    </w:p>
    <w:p w14:paraId="5A71F5EB" w14:textId="77777777" w:rsidR="00BA162C" w:rsidRDefault="00BA162C" w:rsidP="00BA162C">
      <w:pPr>
        <w:spacing w:line="360" w:lineRule="auto"/>
        <w:ind w:firstLine="709"/>
        <w:jc w:val="both"/>
        <w:rPr>
          <w:szCs w:val="28"/>
        </w:rPr>
      </w:pPr>
    </w:p>
    <w:p w14:paraId="0A05416F"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public class </w:t>
      </w:r>
      <w:proofErr w:type="spellStart"/>
      <w:proofErr w:type="gramStart"/>
      <w:r w:rsidRPr="00BA162C">
        <w:rPr>
          <w:rFonts w:ascii="Courier New" w:hAnsi="Courier New" w:cs="Courier New"/>
          <w:sz w:val="22"/>
          <w:szCs w:val="22"/>
          <w:lang w:val="en-US"/>
        </w:rPr>
        <w:t>AccountsForm</w:t>
      </w:r>
      <w:proofErr w:type="spellEnd"/>
      <w:r w:rsidRPr="00BA162C">
        <w:rPr>
          <w:rFonts w:ascii="Courier New" w:hAnsi="Courier New" w:cs="Courier New"/>
          <w:sz w:val="22"/>
          <w:szCs w:val="22"/>
          <w:lang w:val="en-US"/>
        </w:rPr>
        <w:t xml:space="preserve"> :</w:t>
      </w:r>
      <w:proofErr w:type="gramEnd"/>
      <w:r w:rsidRPr="00BA162C">
        <w:rPr>
          <w:rFonts w:ascii="Courier New" w:hAnsi="Courier New" w:cs="Courier New"/>
          <w:sz w:val="22"/>
          <w:szCs w:val="22"/>
          <w:lang w:val="en-US"/>
        </w:rPr>
        <w:t xml:space="preserve"> Form</w:t>
      </w:r>
    </w:p>
    <w:p w14:paraId="06ABE2B2"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w:t>
      </w:r>
    </w:p>
    <w:p w14:paraId="0B246FF4"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private </w:t>
      </w:r>
      <w:proofErr w:type="spellStart"/>
      <w:r w:rsidRPr="00BA162C">
        <w:rPr>
          <w:rFonts w:ascii="Courier New" w:hAnsi="Courier New" w:cs="Courier New"/>
          <w:sz w:val="22"/>
          <w:szCs w:val="22"/>
          <w:lang w:val="en-US"/>
        </w:rPr>
        <w:t>readonly</w:t>
      </w:r>
      <w:proofErr w:type="spellEnd"/>
      <w:r w:rsidRPr="00BA162C">
        <w:rPr>
          <w:rFonts w:ascii="Courier New" w:hAnsi="Courier New" w:cs="Courier New"/>
          <w:sz w:val="22"/>
          <w:szCs w:val="22"/>
          <w:lang w:val="en-US"/>
        </w:rPr>
        <w:t xml:space="preserve"> </w:t>
      </w:r>
      <w:proofErr w:type="spellStart"/>
      <w:r w:rsidRPr="00BA162C">
        <w:rPr>
          <w:rFonts w:ascii="Courier New" w:hAnsi="Courier New" w:cs="Courier New"/>
          <w:sz w:val="22"/>
          <w:szCs w:val="22"/>
          <w:lang w:val="en-US"/>
        </w:rPr>
        <w:t>DataGridView</w:t>
      </w:r>
      <w:proofErr w:type="spellEnd"/>
      <w:r w:rsidRPr="00BA162C">
        <w:rPr>
          <w:rFonts w:ascii="Courier New" w:hAnsi="Courier New" w:cs="Courier New"/>
          <w:sz w:val="22"/>
          <w:szCs w:val="22"/>
          <w:lang w:val="en-US"/>
        </w:rPr>
        <w:t xml:space="preserve"> _grid = </w:t>
      </w:r>
      <w:proofErr w:type="gramStart"/>
      <w:r w:rsidRPr="00BA162C">
        <w:rPr>
          <w:rFonts w:ascii="Courier New" w:hAnsi="Courier New" w:cs="Courier New"/>
          <w:sz w:val="22"/>
          <w:szCs w:val="22"/>
          <w:lang w:val="en-US"/>
        </w:rPr>
        <w:t>new(</w:t>
      </w:r>
      <w:proofErr w:type="gramEnd"/>
      <w:r w:rsidRPr="00BA162C">
        <w:rPr>
          <w:rFonts w:ascii="Courier New" w:hAnsi="Courier New" w:cs="Courier New"/>
          <w:sz w:val="22"/>
          <w:szCs w:val="22"/>
          <w:lang w:val="en-US"/>
        </w:rPr>
        <w:t>)</w:t>
      </w:r>
    </w:p>
    <w:p w14:paraId="0FE79A57"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
    <w:p w14:paraId="4318C602"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Dock = </w:t>
      </w:r>
      <w:proofErr w:type="spellStart"/>
      <w:r w:rsidRPr="00BA162C">
        <w:rPr>
          <w:rFonts w:ascii="Courier New" w:hAnsi="Courier New" w:cs="Courier New"/>
          <w:sz w:val="22"/>
          <w:szCs w:val="22"/>
          <w:lang w:val="en-US"/>
        </w:rPr>
        <w:t>DockStyle.Fill</w:t>
      </w:r>
      <w:proofErr w:type="spellEnd"/>
      <w:r w:rsidRPr="00BA162C">
        <w:rPr>
          <w:rFonts w:ascii="Courier New" w:hAnsi="Courier New" w:cs="Courier New"/>
          <w:sz w:val="22"/>
          <w:szCs w:val="22"/>
          <w:lang w:val="en-US"/>
        </w:rPr>
        <w:t>,</w:t>
      </w:r>
    </w:p>
    <w:p w14:paraId="287122BB"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roofErr w:type="spellStart"/>
      <w:r w:rsidRPr="00BA162C">
        <w:rPr>
          <w:rFonts w:ascii="Courier New" w:hAnsi="Courier New" w:cs="Courier New"/>
          <w:sz w:val="22"/>
          <w:szCs w:val="22"/>
          <w:lang w:val="en-US"/>
        </w:rPr>
        <w:t>ReadOnly</w:t>
      </w:r>
      <w:proofErr w:type="spellEnd"/>
      <w:r w:rsidRPr="00BA162C">
        <w:rPr>
          <w:rFonts w:ascii="Courier New" w:hAnsi="Courier New" w:cs="Courier New"/>
          <w:sz w:val="22"/>
          <w:szCs w:val="22"/>
          <w:lang w:val="en-US"/>
        </w:rPr>
        <w:t xml:space="preserve"> = true,</w:t>
      </w:r>
    </w:p>
    <w:p w14:paraId="174E17E8"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roofErr w:type="spellStart"/>
      <w:r w:rsidRPr="00BA162C">
        <w:rPr>
          <w:rFonts w:ascii="Courier New" w:hAnsi="Courier New" w:cs="Courier New"/>
          <w:sz w:val="22"/>
          <w:szCs w:val="22"/>
          <w:lang w:val="en-US"/>
        </w:rPr>
        <w:t>SelectionMode</w:t>
      </w:r>
      <w:proofErr w:type="spellEnd"/>
      <w:r w:rsidRPr="00BA162C">
        <w:rPr>
          <w:rFonts w:ascii="Courier New" w:hAnsi="Courier New" w:cs="Courier New"/>
          <w:sz w:val="22"/>
          <w:szCs w:val="22"/>
          <w:lang w:val="en-US"/>
        </w:rPr>
        <w:t xml:space="preserve"> = </w:t>
      </w:r>
      <w:proofErr w:type="spellStart"/>
      <w:r w:rsidRPr="00BA162C">
        <w:rPr>
          <w:rFonts w:ascii="Courier New" w:hAnsi="Courier New" w:cs="Courier New"/>
          <w:sz w:val="22"/>
          <w:szCs w:val="22"/>
          <w:lang w:val="en-US"/>
        </w:rPr>
        <w:t>DataGridViewSelectionMode.FullRowSelect</w:t>
      </w:r>
      <w:proofErr w:type="spellEnd"/>
      <w:r w:rsidRPr="00BA162C">
        <w:rPr>
          <w:rFonts w:ascii="Courier New" w:hAnsi="Courier New" w:cs="Courier New"/>
          <w:sz w:val="22"/>
          <w:szCs w:val="22"/>
          <w:lang w:val="en-US"/>
        </w:rPr>
        <w:t>,</w:t>
      </w:r>
    </w:p>
    <w:p w14:paraId="29F7ED0F"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roofErr w:type="spellStart"/>
      <w:r w:rsidRPr="00BA162C">
        <w:rPr>
          <w:rFonts w:ascii="Courier New" w:hAnsi="Courier New" w:cs="Courier New"/>
          <w:sz w:val="22"/>
          <w:szCs w:val="22"/>
          <w:lang w:val="en-US"/>
        </w:rPr>
        <w:t>MultiSelect</w:t>
      </w:r>
      <w:proofErr w:type="spellEnd"/>
      <w:r w:rsidRPr="00BA162C">
        <w:rPr>
          <w:rFonts w:ascii="Courier New" w:hAnsi="Courier New" w:cs="Courier New"/>
          <w:sz w:val="22"/>
          <w:szCs w:val="22"/>
          <w:lang w:val="en-US"/>
        </w:rPr>
        <w:t xml:space="preserve"> = false,</w:t>
      </w:r>
    </w:p>
    <w:p w14:paraId="274E20C2"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roofErr w:type="spellStart"/>
      <w:r w:rsidRPr="00BA162C">
        <w:rPr>
          <w:rFonts w:ascii="Courier New" w:hAnsi="Courier New" w:cs="Courier New"/>
          <w:sz w:val="22"/>
          <w:szCs w:val="22"/>
          <w:lang w:val="en-US"/>
        </w:rPr>
        <w:t>AllowUserToAddRows</w:t>
      </w:r>
      <w:proofErr w:type="spellEnd"/>
      <w:r w:rsidRPr="00BA162C">
        <w:rPr>
          <w:rFonts w:ascii="Courier New" w:hAnsi="Courier New" w:cs="Courier New"/>
          <w:sz w:val="22"/>
          <w:szCs w:val="22"/>
          <w:lang w:val="en-US"/>
        </w:rPr>
        <w:t xml:space="preserve"> = false,</w:t>
      </w:r>
    </w:p>
    <w:p w14:paraId="7B4B70D0"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roofErr w:type="spellStart"/>
      <w:r w:rsidRPr="00BA162C">
        <w:rPr>
          <w:rFonts w:ascii="Courier New" w:hAnsi="Courier New" w:cs="Courier New"/>
          <w:sz w:val="22"/>
          <w:szCs w:val="22"/>
          <w:lang w:val="en-US"/>
        </w:rPr>
        <w:t>AutoSizeColumnsMode</w:t>
      </w:r>
      <w:proofErr w:type="spellEnd"/>
      <w:r w:rsidRPr="00BA162C">
        <w:rPr>
          <w:rFonts w:ascii="Courier New" w:hAnsi="Courier New" w:cs="Courier New"/>
          <w:sz w:val="22"/>
          <w:szCs w:val="22"/>
          <w:lang w:val="en-US"/>
        </w:rPr>
        <w:t xml:space="preserve"> = </w:t>
      </w:r>
      <w:proofErr w:type="spellStart"/>
      <w:r w:rsidRPr="00BA162C">
        <w:rPr>
          <w:rFonts w:ascii="Courier New" w:hAnsi="Courier New" w:cs="Courier New"/>
          <w:sz w:val="22"/>
          <w:szCs w:val="22"/>
          <w:lang w:val="en-US"/>
        </w:rPr>
        <w:t>DataGridViewAutoSizeColumnsMode.Fill</w:t>
      </w:r>
      <w:proofErr w:type="spellEnd"/>
      <w:r w:rsidRPr="00BA162C">
        <w:rPr>
          <w:rFonts w:ascii="Courier New" w:hAnsi="Courier New" w:cs="Courier New"/>
          <w:sz w:val="22"/>
          <w:szCs w:val="22"/>
          <w:lang w:val="en-US"/>
        </w:rPr>
        <w:t>,</w:t>
      </w:r>
    </w:p>
    <w:p w14:paraId="1833E090"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roofErr w:type="spellStart"/>
      <w:r w:rsidRPr="00BA162C">
        <w:rPr>
          <w:rFonts w:ascii="Courier New" w:hAnsi="Courier New" w:cs="Courier New"/>
          <w:sz w:val="22"/>
          <w:szCs w:val="22"/>
          <w:lang w:val="en-US"/>
        </w:rPr>
        <w:t>BorderStyle</w:t>
      </w:r>
      <w:proofErr w:type="spellEnd"/>
      <w:r w:rsidRPr="00BA162C">
        <w:rPr>
          <w:rFonts w:ascii="Courier New" w:hAnsi="Courier New" w:cs="Courier New"/>
          <w:sz w:val="22"/>
          <w:szCs w:val="22"/>
          <w:lang w:val="en-US"/>
        </w:rPr>
        <w:t xml:space="preserve"> = </w:t>
      </w:r>
      <w:proofErr w:type="spellStart"/>
      <w:r w:rsidRPr="00BA162C">
        <w:rPr>
          <w:rFonts w:ascii="Courier New" w:hAnsi="Courier New" w:cs="Courier New"/>
          <w:sz w:val="22"/>
          <w:szCs w:val="22"/>
          <w:lang w:val="en-US"/>
        </w:rPr>
        <w:t>BorderStyle.FixedSingle</w:t>
      </w:r>
      <w:proofErr w:type="spellEnd"/>
    </w:p>
    <w:p w14:paraId="193AB7AD"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
    <w:p w14:paraId="7CA526A2"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private </w:t>
      </w:r>
      <w:proofErr w:type="spellStart"/>
      <w:r w:rsidRPr="00BA162C">
        <w:rPr>
          <w:rFonts w:ascii="Courier New" w:hAnsi="Courier New" w:cs="Courier New"/>
          <w:sz w:val="22"/>
          <w:szCs w:val="22"/>
          <w:lang w:val="en-US"/>
        </w:rPr>
        <w:t>readonly</w:t>
      </w:r>
      <w:proofErr w:type="spellEnd"/>
      <w:r w:rsidRPr="00BA162C">
        <w:rPr>
          <w:rFonts w:ascii="Courier New" w:hAnsi="Courier New" w:cs="Courier New"/>
          <w:sz w:val="22"/>
          <w:szCs w:val="22"/>
          <w:lang w:val="en-US"/>
        </w:rPr>
        <w:t xml:space="preserve"> </w:t>
      </w:r>
      <w:proofErr w:type="spellStart"/>
      <w:r w:rsidRPr="00BA162C">
        <w:rPr>
          <w:rFonts w:ascii="Courier New" w:hAnsi="Courier New" w:cs="Courier New"/>
          <w:sz w:val="22"/>
          <w:szCs w:val="22"/>
          <w:lang w:val="en-US"/>
        </w:rPr>
        <w:t>TextBox</w:t>
      </w:r>
      <w:proofErr w:type="spellEnd"/>
      <w:r w:rsidRPr="00BA162C">
        <w:rPr>
          <w:rFonts w:ascii="Courier New" w:hAnsi="Courier New" w:cs="Courier New"/>
          <w:sz w:val="22"/>
          <w:szCs w:val="22"/>
          <w:lang w:val="en-US"/>
        </w:rPr>
        <w:t xml:space="preserve"> _login = </w:t>
      </w:r>
      <w:proofErr w:type="gramStart"/>
      <w:r w:rsidRPr="00BA162C">
        <w:rPr>
          <w:rFonts w:ascii="Courier New" w:hAnsi="Courier New" w:cs="Courier New"/>
          <w:sz w:val="22"/>
          <w:szCs w:val="22"/>
          <w:lang w:val="en-US"/>
        </w:rPr>
        <w:t>new(</w:t>
      </w:r>
      <w:proofErr w:type="gramEnd"/>
      <w:r w:rsidRPr="00BA162C">
        <w:rPr>
          <w:rFonts w:ascii="Courier New" w:hAnsi="Courier New" w:cs="Courier New"/>
          <w:sz w:val="22"/>
          <w:szCs w:val="22"/>
          <w:lang w:val="en-US"/>
        </w:rPr>
        <w:t>);</w:t>
      </w:r>
    </w:p>
    <w:p w14:paraId="66C81D4B"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private </w:t>
      </w:r>
      <w:proofErr w:type="spellStart"/>
      <w:r w:rsidRPr="00BA162C">
        <w:rPr>
          <w:rFonts w:ascii="Courier New" w:hAnsi="Courier New" w:cs="Courier New"/>
          <w:sz w:val="22"/>
          <w:szCs w:val="22"/>
          <w:lang w:val="en-US"/>
        </w:rPr>
        <w:t>readonly</w:t>
      </w:r>
      <w:proofErr w:type="spellEnd"/>
      <w:r w:rsidRPr="00BA162C">
        <w:rPr>
          <w:rFonts w:ascii="Courier New" w:hAnsi="Courier New" w:cs="Courier New"/>
          <w:sz w:val="22"/>
          <w:szCs w:val="22"/>
          <w:lang w:val="en-US"/>
        </w:rPr>
        <w:t xml:space="preserve"> </w:t>
      </w:r>
      <w:proofErr w:type="spellStart"/>
      <w:r w:rsidRPr="00BA162C">
        <w:rPr>
          <w:rFonts w:ascii="Courier New" w:hAnsi="Courier New" w:cs="Courier New"/>
          <w:sz w:val="22"/>
          <w:szCs w:val="22"/>
          <w:lang w:val="en-US"/>
        </w:rPr>
        <w:t>TextBox</w:t>
      </w:r>
      <w:proofErr w:type="spellEnd"/>
      <w:r w:rsidRPr="00BA162C">
        <w:rPr>
          <w:rFonts w:ascii="Courier New" w:hAnsi="Courier New" w:cs="Courier New"/>
          <w:sz w:val="22"/>
          <w:szCs w:val="22"/>
          <w:lang w:val="en-US"/>
        </w:rPr>
        <w:t xml:space="preserve"> _</w:t>
      </w:r>
      <w:proofErr w:type="spellStart"/>
      <w:r w:rsidRPr="00BA162C">
        <w:rPr>
          <w:rFonts w:ascii="Courier New" w:hAnsi="Courier New" w:cs="Courier New"/>
          <w:sz w:val="22"/>
          <w:szCs w:val="22"/>
          <w:lang w:val="en-US"/>
        </w:rPr>
        <w:t>fullName</w:t>
      </w:r>
      <w:proofErr w:type="spellEnd"/>
      <w:r w:rsidRPr="00BA162C">
        <w:rPr>
          <w:rFonts w:ascii="Courier New" w:hAnsi="Courier New" w:cs="Courier New"/>
          <w:sz w:val="22"/>
          <w:szCs w:val="22"/>
          <w:lang w:val="en-US"/>
        </w:rPr>
        <w:t xml:space="preserve"> = </w:t>
      </w:r>
      <w:proofErr w:type="gramStart"/>
      <w:r w:rsidRPr="00BA162C">
        <w:rPr>
          <w:rFonts w:ascii="Courier New" w:hAnsi="Courier New" w:cs="Courier New"/>
          <w:sz w:val="22"/>
          <w:szCs w:val="22"/>
          <w:lang w:val="en-US"/>
        </w:rPr>
        <w:t>new(</w:t>
      </w:r>
      <w:proofErr w:type="gramEnd"/>
      <w:r w:rsidRPr="00BA162C">
        <w:rPr>
          <w:rFonts w:ascii="Courier New" w:hAnsi="Courier New" w:cs="Courier New"/>
          <w:sz w:val="22"/>
          <w:szCs w:val="22"/>
          <w:lang w:val="en-US"/>
        </w:rPr>
        <w:t>);</w:t>
      </w:r>
    </w:p>
    <w:p w14:paraId="2618BD9C"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private </w:t>
      </w:r>
      <w:proofErr w:type="spellStart"/>
      <w:r w:rsidRPr="00BA162C">
        <w:rPr>
          <w:rFonts w:ascii="Courier New" w:hAnsi="Courier New" w:cs="Courier New"/>
          <w:sz w:val="22"/>
          <w:szCs w:val="22"/>
          <w:lang w:val="en-US"/>
        </w:rPr>
        <w:t>readonly</w:t>
      </w:r>
      <w:proofErr w:type="spellEnd"/>
      <w:r w:rsidRPr="00BA162C">
        <w:rPr>
          <w:rFonts w:ascii="Courier New" w:hAnsi="Courier New" w:cs="Courier New"/>
          <w:sz w:val="22"/>
          <w:szCs w:val="22"/>
          <w:lang w:val="en-US"/>
        </w:rPr>
        <w:t xml:space="preserve"> </w:t>
      </w:r>
      <w:proofErr w:type="spellStart"/>
      <w:r w:rsidRPr="00BA162C">
        <w:rPr>
          <w:rFonts w:ascii="Courier New" w:hAnsi="Courier New" w:cs="Courier New"/>
          <w:sz w:val="22"/>
          <w:szCs w:val="22"/>
          <w:lang w:val="en-US"/>
        </w:rPr>
        <w:t>TextBox</w:t>
      </w:r>
      <w:proofErr w:type="spellEnd"/>
      <w:r w:rsidRPr="00BA162C">
        <w:rPr>
          <w:rFonts w:ascii="Courier New" w:hAnsi="Courier New" w:cs="Courier New"/>
          <w:sz w:val="22"/>
          <w:szCs w:val="22"/>
          <w:lang w:val="en-US"/>
        </w:rPr>
        <w:t xml:space="preserve"> _email = </w:t>
      </w:r>
      <w:proofErr w:type="gramStart"/>
      <w:r w:rsidRPr="00BA162C">
        <w:rPr>
          <w:rFonts w:ascii="Courier New" w:hAnsi="Courier New" w:cs="Courier New"/>
          <w:sz w:val="22"/>
          <w:szCs w:val="22"/>
          <w:lang w:val="en-US"/>
        </w:rPr>
        <w:t>new(</w:t>
      </w:r>
      <w:proofErr w:type="gramEnd"/>
      <w:r w:rsidRPr="00BA162C">
        <w:rPr>
          <w:rFonts w:ascii="Courier New" w:hAnsi="Courier New" w:cs="Courier New"/>
          <w:sz w:val="22"/>
          <w:szCs w:val="22"/>
          <w:lang w:val="en-US"/>
        </w:rPr>
        <w:t>);</w:t>
      </w:r>
    </w:p>
    <w:p w14:paraId="1E2ECAB6"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private </w:t>
      </w:r>
      <w:proofErr w:type="spellStart"/>
      <w:r w:rsidRPr="00BA162C">
        <w:rPr>
          <w:rFonts w:ascii="Courier New" w:hAnsi="Courier New" w:cs="Courier New"/>
          <w:sz w:val="22"/>
          <w:szCs w:val="22"/>
          <w:lang w:val="en-US"/>
        </w:rPr>
        <w:t>readonly</w:t>
      </w:r>
      <w:proofErr w:type="spellEnd"/>
      <w:r w:rsidRPr="00BA162C">
        <w:rPr>
          <w:rFonts w:ascii="Courier New" w:hAnsi="Courier New" w:cs="Courier New"/>
          <w:sz w:val="22"/>
          <w:szCs w:val="22"/>
          <w:lang w:val="en-US"/>
        </w:rPr>
        <w:t xml:space="preserve"> </w:t>
      </w:r>
      <w:proofErr w:type="spellStart"/>
      <w:r w:rsidRPr="00BA162C">
        <w:rPr>
          <w:rFonts w:ascii="Courier New" w:hAnsi="Courier New" w:cs="Courier New"/>
          <w:sz w:val="22"/>
          <w:szCs w:val="22"/>
          <w:lang w:val="en-US"/>
        </w:rPr>
        <w:t>TextBox</w:t>
      </w:r>
      <w:proofErr w:type="spellEnd"/>
      <w:r w:rsidRPr="00BA162C">
        <w:rPr>
          <w:rFonts w:ascii="Courier New" w:hAnsi="Courier New" w:cs="Courier New"/>
          <w:sz w:val="22"/>
          <w:szCs w:val="22"/>
          <w:lang w:val="en-US"/>
        </w:rPr>
        <w:t xml:space="preserve"> _phone = </w:t>
      </w:r>
      <w:proofErr w:type="gramStart"/>
      <w:r w:rsidRPr="00BA162C">
        <w:rPr>
          <w:rFonts w:ascii="Courier New" w:hAnsi="Courier New" w:cs="Courier New"/>
          <w:sz w:val="22"/>
          <w:szCs w:val="22"/>
          <w:lang w:val="en-US"/>
        </w:rPr>
        <w:t>new(</w:t>
      </w:r>
      <w:proofErr w:type="gramEnd"/>
      <w:r w:rsidRPr="00BA162C">
        <w:rPr>
          <w:rFonts w:ascii="Courier New" w:hAnsi="Courier New" w:cs="Courier New"/>
          <w:sz w:val="22"/>
          <w:szCs w:val="22"/>
          <w:lang w:val="en-US"/>
        </w:rPr>
        <w:t>);</w:t>
      </w:r>
    </w:p>
    <w:p w14:paraId="04237513"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private </w:t>
      </w:r>
      <w:proofErr w:type="spellStart"/>
      <w:r w:rsidRPr="00BA162C">
        <w:rPr>
          <w:rFonts w:ascii="Courier New" w:hAnsi="Courier New" w:cs="Courier New"/>
          <w:sz w:val="22"/>
          <w:szCs w:val="22"/>
          <w:lang w:val="en-US"/>
        </w:rPr>
        <w:t>readonly</w:t>
      </w:r>
      <w:proofErr w:type="spellEnd"/>
      <w:r w:rsidRPr="00BA162C">
        <w:rPr>
          <w:rFonts w:ascii="Courier New" w:hAnsi="Courier New" w:cs="Courier New"/>
          <w:sz w:val="22"/>
          <w:szCs w:val="22"/>
          <w:lang w:val="en-US"/>
        </w:rPr>
        <w:t xml:space="preserve"> </w:t>
      </w:r>
      <w:proofErr w:type="spellStart"/>
      <w:r w:rsidRPr="00BA162C">
        <w:rPr>
          <w:rFonts w:ascii="Courier New" w:hAnsi="Courier New" w:cs="Courier New"/>
          <w:sz w:val="22"/>
          <w:szCs w:val="22"/>
          <w:lang w:val="en-US"/>
        </w:rPr>
        <w:t>TextBox</w:t>
      </w:r>
      <w:proofErr w:type="spellEnd"/>
      <w:r w:rsidRPr="00BA162C">
        <w:rPr>
          <w:rFonts w:ascii="Courier New" w:hAnsi="Courier New" w:cs="Courier New"/>
          <w:sz w:val="22"/>
          <w:szCs w:val="22"/>
          <w:lang w:val="en-US"/>
        </w:rPr>
        <w:t xml:space="preserve"> _notes = </w:t>
      </w:r>
      <w:proofErr w:type="gramStart"/>
      <w:r w:rsidRPr="00BA162C">
        <w:rPr>
          <w:rFonts w:ascii="Courier New" w:hAnsi="Courier New" w:cs="Courier New"/>
          <w:sz w:val="22"/>
          <w:szCs w:val="22"/>
          <w:lang w:val="en-US"/>
        </w:rPr>
        <w:t>new(</w:t>
      </w:r>
      <w:proofErr w:type="gramEnd"/>
      <w:r w:rsidRPr="00BA162C">
        <w:rPr>
          <w:rFonts w:ascii="Courier New" w:hAnsi="Courier New" w:cs="Courier New"/>
          <w:sz w:val="22"/>
          <w:szCs w:val="22"/>
          <w:lang w:val="en-US"/>
        </w:rPr>
        <w:t>);</w:t>
      </w:r>
    </w:p>
    <w:p w14:paraId="5F4EFBEB"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private </w:t>
      </w:r>
      <w:proofErr w:type="spellStart"/>
      <w:r w:rsidRPr="00BA162C">
        <w:rPr>
          <w:rFonts w:ascii="Courier New" w:hAnsi="Courier New" w:cs="Courier New"/>
          <w:sz w:val="22"/>
          <w:szCs w:val="22"/>
          <w:lang w:val="en-US"/>
        </w:rPr>
        <w:t>readonly</w:t>
      </w:r>
      <w:proofErr w:type="spellEnd"/>
      <w:r w:rsidRPr="00BA162C">
        <w:rPr>
          <w:rFonts w:ascii="Courier New" w:hAnsi="Courier New" w:cs="Courier New"/>
          <w:sz w:val="22"/>
          <w:szCs w:val="22"/>
          <w:lang w:val="en-US"/>
        </w:rPr>
        <w:t xml:space="preserve"> </w:t>
      </w:r>
      <w:proofErr w:type="spellStart"/>
      <w:r w:rsidRPr="00BA162C">
        <w:rPr>
          <w:rFonts w:ascii="Courier New" w:hAnsi="Courier New" w:cs="Courier New"/>
          <w:sz w:val="22"/>
          <w:szCs w:val="22"/>
          <w:lang w:val="en-US"/>
        </w:rPr>
        <w:t>TextBox</w:t>
      </w:r>
      <w:proofErr w:type="spellEnd"/>
      <w:r w:rsidRPr="00BA162C">
        <w:rPr>
          <w:rFonts w:ascii="Courier New" w:hAnsi="Courier New" w:cs="Courier New"/>
          <w:sz w:val="22"/>
          <w:szCs w:val="22"/>
          <w:lang w:val="en-US"/>
        </w:rPr>
        <w:t xml:space="preserve"> _</w:t>
      </w:r>
      <w:proofErr w:type="spellStart"/>
      <w:r w:rsidRPr="00BA162C">
        <w:rPr>
          <w:rFonts w:ascii="Courier New" w:hAnsi="Courier New" w:cs="Courier New"/>
          <w:sz w:val="22"/>
          <w:szCs w:val="22"/>
          <w:lang w:val="en-US"/>
        </w:rPr>
        <w:t>newUserPass</w:t>
      </w:r>
      <w:proofErr w:type="spellEnd"/>
      <w:r w:rsidRPr="00BA162C">
        <w:rPr>
          <w:rFonts w:ascii="Courier New" w:hAnsi="Courier New" w:cs="Courier New"/>
          <w:sz w:val="22"/>
          <w:szCs w:val="22"/>
          <w:lang w:val="en-US"/>
        </w:rPr>
        <w:t xml:space="preserve"> = </w:t>
      </w:r>
      <w:proofErr w:type="gramStart"/>
      <w:r w:rsidRPr="00BA162C">
        <w:rPr>
          <w:rFonts w:ascii="Courier New" w:hAnsi="Courier New" w:cs="Courier New"/>
          <w:sz w:val="22"/>
          <w:szCs w:val="22"/>
          <w:lang w:val="en-US"/>
        </w:rPr>
        <w:t>new(</w:t>
      </w:r>
      <w:proofErr w:type="gramEnd"/>
      <w:r w:rsidRPr="00BA162C">
        <w:rPr>
          <w:rFonts w:ascii="Courier New" w:hAnsi="Courier New" w:cs="Courier New"/>
          <w:sz w:val="22"/>
          <w:szCs w:val="22"/>
          <w:lang w:val="en-US"/>
        </w:rPr>
        <w:t>)</w:t>
      </w:r>
    </w:p>
    <w:p w14:paraId="7423520A" w14:textId="77777777" w:rsidR="00BA162C" w:rsidRPr="00BA162C" w:rsidRDefault="00BA162C" w:rsidP="00BA162C">
      <w:pPr>
        <w:widowControl w:val="0"/>
        <w:spacing w:line="360" w:lineRule="auto"/>
        <w:ind w:firstLine="709"/>
        <w:jc w:val="both"/>
        <w:rPr>
          <w:rFonts w:ascii="Courier New" w:hAnsi="Courier New" w:cs="Courier New"/>
          <w:sz w:val="22"/>
          <w:szCs w:val="22"/>
        </w:rPr>
      </w:pPr>
      <w:r w:rsidRPr="00BA162C">
        <w:rPr>
          <w:rFonts w:ascii="Courier New" w:hAnsi="Courier New" w:cs="Courier New"/>
          <w:sz w:val="22"/>
          <w:szCs w:val="22"/>
          <w:lang w:val="en-US"/>
        </w:rPr>
        <w:t xml:space="preserve">    </w:t>
      </w:r>
      <w:r w:rsidRPr="00BA162C">
        <w:rPr>
          <w:rFonts w:ascii="Courier New" w:hAnsi="Courier New" w:cs="Courier New"/>
          <w:sz w:val="22"/>
          <w:szCs w:val="22"/>
        </w:rPr>
        <w:t>{</w:t>
      </w:r>
    </w:p>
    <w:p w14:paraId="0A0F4A83" w14:textId="77777777" w:rsidR="00BA162C" w:rsidRPr="00BA162C" w:rsidRDefault="00BA162C" w:rsidP="00BA162C">
      <w:pPr>
        <w:widowControl w:val="0"/>
        <w:spacing w:line="360" w:lineRule="auto"/>
        <w:ind w:firstLine="709"/>
        <w:jc w:val="both"/>
        <w:rPr>
          <w:rFonts w:ascii="Courier New" w:hAnsi="Courier New" w:cs="Courier New"/>
          <w:sz w:val="22"/>
          <w:szCs w:val="22"/>
        </w:rPr>
      </w:pPr>
      <w:r w:rsidRPr="00BA162C">
        <w:rPr>
          <w:rFonts w:ascii="Courier New" w:hAnsi="Courier New" w:cs="Courier New"/>
          <w:sz w:val="22"/>
          <w:szCs w:val="22"/>
        </w:rPr>
        <w:t xml:space="preserve">        </w:t>
      </w:r>
      <w:proofErr w:type="spellStart"/>
      <w:r w:rsidRPr="00BA162C">
        <w:rPr>
          <w:rFonts w:ascii="Courier New" w:hAnsi="Courier New" w:cs="Courier New"/>
          <w:sz w:val="22"/>
          <w:szCs w:val="22"/>
        </w:rPr>
        <w:t>PlaceholderText</w:t>
      </w:r>
      <w:proofErr w:type="spellEnd"/>
      <w:r w:rsidRPr="00BA162C">
        <w:rPr>
          <w:rFonts w:ascii="Courier New" w:hAnsi="Courier New" w:cs="Courier New"/>
          <w:sz w:val="22"/>
          <w:szCs w:val="22"/>
        </w:rPr>
        <w:t xml:space="preserve"> = "Пароль: обязателен при «Добавить»; при «Сохранить» — только если меняете",</w:t>
      </w:r>
    </w:p>
    <w:p w14:paraId="07AA4741"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rPr>
        <w:t xml:space="preserve">        </w:t>
      </w:r>
      <w:proofErr w:type="spellStart"/>
      <w:r w:rsidRPr="00BA162C">
        <w:rPr>
          <w:rFonts w:ascii="Courier New" w:hAnsi="Courier New" w:cs="Courier New"/>
          <w:sz w:val="22"/>
          <w:szCs w:val="22"/>
          <w:lang w:val="en-US"/>
        </w:rPr>
        <w:t>UseSystemPasswordChar</w:t>
      </w:r>
      <w:proofErr w:type="spellEnd"/>
      <w:r w:rsidRPr="00BA162C">
        <w:rPr>
          <w:rFonts w:ascii="Courier New" w:hAnsi="Courier New" w:cs="Courier New"/>
          <w:sz w:val="22"/>
          <w:szCs w:val="22"/>
          <w:lang w:val="en-US"/>
        </w:rPr>
        <w:t xml:space="preserve"> = true</w:t>
      </w:r>
    </w:p>
    <w:p w14:paraId="2A7C3CEA"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
    <w:p w14:paraId="7B39AE9A"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private </w:t>
      </w:r>
      <w:proofErr w:type="spellStart"/>
      <w:r w:rsidRPr="00BA162C">
        <w:rPr>
          <w:rFonts w:ascii="Courier New" w:hAnsi="Courier New" w:cs="Courier New"/>
          <w:sz w:val="22"/>
          <w:szCs w:val="22"/>
          <w:lang w:val="en-US"/>
        </w:rPr>
        <w:t>readonly</w:t>
      </w:r>
      <w:proofErr w:type="spellEnd"/>
      <w:r w:rsidRPr="00BA162C">
        <w:rPr>
          <w:rFonts w:ascii="Courier New" w:hAnsi="Courier New" w:cs="Courier New"/>
          <w:sz w:val="22"/>
          <w:szCs w:val="22"/>
          <w:lang w:val="en-US"/>
        </w:rPr>
        <w:t xml:space="preserve"> </w:t>
      </w:r>
      <w:proofErr w:type="spellStart"/>
      <w:r w:rsidRPr="00BA162C">
        <w:rPr>
          <w:rFonts w:ascii="Courier New" w:hAnsi="Courier New" w:cs="Courier New"/>
          <w:sz w:val="22"/>
          <w:szCs w:val="22"/>
          <w:lang w:val="en-US"/>
        </w:rPr>
        <w:t>CheckBox</w:t>
      </w:r>
      <w:proofErr w:type="spellEnd"/>
      <w:r w:rsidRPr="00BA162C">
        <w:rPr>
          <w:rFonts w:ascii="Courier New" w:hAnsi="Courier New" w:cs="Courier New"/>
          <w:sz w:val="22"/>
          <w:szCs w:val="22"/>
          <w:lang w:val="en-US"/>
        </w:rPr>
        <w:t xml:space="preserve"> _admin = </w:t>
      </w:r>
      <w:proofErr w:type="gramStart"/>
      <w:r w:rsidRPr="00BA162C">
        <w:rPr>
          <w:rFonts w:ascii="Courier New" w:hAnsi="Courier New" w:cs="Courier New"/>
          <w:sz w:val="22"/>
          <w:szCs w:val="22"/>
          <w:lang w:val="en-US"/>
        </w:rPr>
        <w:t>new(</w:t>
      </w:r>
      <w:proofErr w:type="gramEnd"/>
      <w:r w:rsidRPr="00BA162C">
        <w:rPr>
          <w:rFonts w:ascii="Courier New" w:hAnsi="Courier New" w:cs="Courier New"/>
          <w:sz w:val="22"/>
          <w:szCs w:val="22"/>
          <w:lang w:val="en-US"/>
        </w:rPr>
        <w:t>) { Text = "</w:t>
      </w:r>
      <w:r w:rsidRPr="00BA162C">
        <w:rPr>
          <w:rFonts w:ascii="Courier New" w:hAnsi="Courier New" w:cs="Courier New"/>
          <w:sz w:val="22"/>
          <w:szCs w:val="22"/>
        </w:rPr>
        <w:t>Администратор</w:t>
      </w:r>
      <w:r w:rsidRPr="00BA162C">
        <w:rPr>
          <w:rFonts w:ascii="Courier New" w:hAnsi="Courier New" w:cs="Courier New"/>
          <w:sz w:val="22"/>
          <w:szCs w:val="22"/>
          <w:lang w:val="en-US"/>
        </w:rPr>
        <w:t xml:space="preserve">", </w:t>
      </w:r>
      <w:proofErr w:type="spellStart"/>
      <w:r w:rsidRPr="00BA162C">
        <w:rPr>
          <w:rFonts w:ascii="Courier New" w:hAnsi="Courier New" w:cs="Courier New"/>
          <w:sz w:val="22"/>
          <w:szCs w:val="22"/>
          <w:lang w:val="en-US"/>
        </w:rPr>
        <w:t>AutoSize</w:t>
      </w:r>
      <w:proofErr w:type="spellEnd"/>
      <w:r w:rsidRPr="00BA162C">
        <w:rPr>
          <w:rFonts w:ascii="Courier New" w:hAnsi="Courier New" w:cs="Courier New"/>
          <w:sz w:val="22"/>
          <w:szCs w:val="22"/>
          <w:lang w:val="en-US"/>
        </w:rPr>
        <w:t xml:space="preserve"> = true };</w:t>
      </w:r>
    </w:p>
    <w:p w14:paraId="6EEC42BA"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private </w:t>
      </w:r>
      <w:proofErr w:type="spellStart"/>
      <w:r w:rsidRPr="00BA162C">
        <w:rPr>
          <w:rFonts w:ascii="Courier New" w:hAnsi="Courier New" w:cs="Courier New"/>
          <w:sz w:val="22"/>
          <w:szCs w:val="22"/>
          <w:lang w:val="en-US"/>
        </w:rPr>
        <w:t>readonly</w:t>
      </w:r>
      <w:proofErr w:type="spellEnd"/>
      <w:r w:rsidRPr="00BA162C">
        <w:rPr>
          <w:rFonts w:ascii="Courier New" w:hAnsi="Courier New" w:cs="Courier New"/>
          <w:sz w:val="22"/>
          <w:szCs w:val="22"/>
          <w:lang w:val="en-US"/>
        </w:rPr>
        <w:t xml:space="preserve"> </w:t>
      </w:r>
      <w:proofErr w:type="spellStart"/>
      <w:r w:rsidRPr="00BA162C">
        <w:rPr>
          <w:rFonts w:ascii="Courier New" w:hAnsi="Courier New" w:cs="Courier New"/>
          <w:sz w:val="22"/>
          <w:szCs w:val="22"/>
          <w:lang w:val="en-US"/>
        </w:rPr>
        <w:t>CheckBox</w:t>
      </w:r>
      <w:proofErr w:type="spellEnd"/>
      <w:r w:rsidRPr="00BA162C">
        <w:rPr>
          <w:rFonts w:ascii="Courier New" w:hAnsi="Courier New" w:cs="Courier New"/>
          <w:sz w:val="22"/>
          <w:szCs w:val="22"/>
          <w:lang w:val="en-US"/>
        </w:rPr>
        <w:t xml:space="preserve"> _locked = </w:t>
      </w:r>
      <w:proofErr w:type="gramStart"/>
      <w:r w:rsidRPr="00BA162C">
        <w:rPr>
          <w:rFonts w:ascii="Courier New" w:hAnsi="Courier New" w:cs="Courier New"/>
          <w:sz w:val="22"/>
          <w:szCs w:val="22"/>
          <w:lang w:val="en-US"/>
        </w:rPr>
        <w:t>new(</w:t>
      </w:r>
      <w:proofErr w:type="gramEnd"/>
      <w:r w:rsidRPr="00BA162C">
        <w:rPr>
          <w:rFonts w:ascii="Courier New" w:hAnsi="Courier New" w:cs="Courier New"/>
          <w:sz w:val="22"/>
          <w:szCs w:val="22"/>
          <w:lang w:val="en-US"/>
        </w:rPr>
        <w:t>) { Text = "</w:t>
      </w:r>
      <w:r w:rsidRPr="00BA162C">
        <w:rPr>
          <w:rFonts w:ascii="Courier New" w:hAnsi="Courier New" w:cs="Courier New"/>
          <w:sz w:val="22"/>
          <w:szCs w:val="22"/>
        </w:rPr>
        <w:t>Заблокирован</w:t>
      </w:r>
      <w:r w:rsidRPr="00BA162C">
        <w:rPr>
          <w:rFonts w:ascii="Courier New" w:hAnsi="Courier New" w:cs="Courier New"/>
          <w:sz w:val="22"/>
          <w:szCs w:val="22"/>
          <w:lang w:val="en-US"/>
        </w:rPr>
        <w:t xml:space="preserve">", </w:t>
      </w:r>
      <w:proofErr w:type="spellStart"/>
      <w:r w:rsidRPr="00BA162C">
        <w:rPr>
          <w:rFonts w:ascii="Courier New" w:hAnsi="Courier New" w:cs="Courier New"/>
          <w:sz w:val="22"/>
          <w:szCs w:val="22"/>
          <w:lang w:val="en-US"/>
        </w:rPr>
        <w:t>AutoSize</w:t>
      </w:r>
      <w:proofErr w:type="spellEnd"/>
      <w:r w:rsidRPr="00BA162C">
        <w:rPr>
          <w:rFonts w:ascii="Courier New" w:hAnsi="Courier New" w:cs="Courier New"/>
          <w:sz w:val="22"/>
          <w:szCs w:val="22"/>
          <w:lang w:val="en-US"/>
        </w:rPr>
        <w:t xml:space="preserve"> = true };</w:t>
      </w:r>
    </w:p>
    <w:p w14:paraId="78C8D247"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p>
    <w:p w14:paraId="4B37DF9C"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public </w:t>
      </w:r>
      <w:proofErr w:type="spellStart"/>
      <w:proofErr w:type="gramStart"/>
      <w:r w:rsidRPr="00BA162C">
        <w:rPr>
          <w:rFonts w:ascii="Courier New" w:hAnsi="Courier New" w:cs="Courier New"/>
          <w:sz w:val="22"/>
          <w:szCs w:val="22"/>
          <w:lang w:val="en-US"/>
        </w:rPr>
        <w:t>AccountsForm</w:t>
      </w:r>
      <w:proofErr w:type="spellEnd"/>
      <w:r w:rsidRPr="00BA162C">
        <w:rPr>
          <w:rFonts w:ascii="Courier New" w:hAnsi="Courier New" w:cs="Courier New"/>
          <w:sz w:val="22"/>
          <w:szCs w:val="22"/>
          <w:lang w:val="en-US"/>
        </w:rPr>
        <w:t>(</w:t>
      </w:r>
      <w:proofErr w:type="gramEnd"/>
      <w:r w:rsidRPr="00BA162C">
        <w:rPr>
          <w:rFonts w:ascii="Courier New" w:hAnsi="Courier New" w:cs="Courier New"/>
          <w:sz w:val="22"/>
          <w:szCs w:val="22"/>
          <w:lang w:val="en-US"/>
        </w:rPr>
        <w:t>)</w:t>
      </w:r>
    </w:p>
    <w:p w14:paraId="398A3A37"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lastRenderedPageBreak/>
        <w:t xml:space="preserve">    {</w:t>
      </w:r>
    </w:p>
    <w:p w14:paraId="06E821F5"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if </w:t>
      </w:r>
      <w:proofErr w:type="gramStart"/>
      <w:r w:rsidRPr="00BA162C">
        <w:rPr>
          <w:rFonts w:ascii="Courier New" w:hAnsi="Courier New" w:cs="Courier New"/>
          <w:sz w:val="22"/>
          <w:szCs w:val="22"/>
          <w:lang w:val="en-US"/>
        </w:rPr>
        <w:t>(!</w:t>
      </w:r>
      <w:proofErr w:type="spellStart"/>
      <w:r w:rsidRPr="00BA162C">
        <w:rPr>
          <w:rFonts w:ascii="Courier New" w:hAnsi="Courier New" w:cs="Courier New"/>
          <w:sz w:val="22"/>
          <w:szCs w:val="22"/>
          <w:lang w:val="en-US"/>
        </w:rPr>
        <w:t>Session.IsAdmin</w:t>
      </w:r>
      <w:proofErr w:type="spellEnd"/>
      <w:proofErr w:type="gramEnd"/>
      <w:r w:rsidRPr="00BA162C">
        <w:rPr>
          <w:rFonts w:ascii="Courier New" w:hAnsi="Courier New" w:cs="Courier New"/>
          <w:sz w:val="22"/>
          <w:szCs w:val="22"/>
          <w:lang w:val="en-US"/>
        </w:rPr>
        <w:t>)</w:t>
      </w:r>
    </w:p>
    <w:p w14:paraId="126B5C8B"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
    <w:p w14:paraId="3BC9FE3D"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roofErr w:type="spellStart"/>
      <w:r w:rsidRPr="00BA162C">
        <w:rPr>
          <w:rFonts w:ascii="Courier New" w:hAnsi="Courier New" w:cs="Courier New"/>
          <w:sz w:val="22"/>
          <w:szCs w:val="22"/>
          <w:lang w:val="en-US"/>
        </w:rPr>
        <w:t>MessageBox.Show</w:t>
      </w:r>
      <w:proofErr w:type="spellEnd"/>
      <w:r w:rsidRPr="00BA162C">
        <w:rPr>
          <w:rFonts w:ascii="Courier New" w:hAnsi="Courier New" w:cs="Courier New"/>
          <w:sz w:val="22"/>
          <w:szCs w:val="22"/>
          <w:lang w:val="en-US"/>
        </w:rPr>
        <w:t>("</w:t>
      </w:r>
      <w:r w:rsidRPr="00BA162C">
        <w:rPr>
          <w:rFonts w:ascii="Courier New" w:hAnsi="Courier New" w:cs="Courier New"/>
          <w:sz w:val="22"/>
          <w:szCs w:val="22"/>
        </w:rPr>
        <w:t>Доступ</w:t>
      </w:r>
      <w:r w:rsidRPr="00BA162C">
        <w:rPr>
          <w:rFonts w:ascii="Courier New" w:hAnsi="Courier New" w:cs="Courier New"/>
          <w:sz w:val="22"/>
          <w:szCs w:val="22"/>
          <w:lang w:val="en-US"/>
        </w:rPr>
        <w:t xml:space="preserve"> </w:t>
      </w:r>
      <w:r w:rsidRPr="00BA162C">
        <w:rPr>
          <w:rFonts w:ascii="Courier New" w:hAnsi="Courier New" w:cs="Courier New"/>
          <w:sz w:val="22"/>
          <w:szCs w:val="22"/>
        </w:rPr>
        <w:t>только</w:t>
      </w:r>
      <w:r w:rsidRPr="00BA162C">
        <w:rPr>
          <w:rFonts w:ascii="Courier New" w:hAnsi="Courier New" w:cs="Courier New"/>
          <w:sz w:val="22"/>
          <w:szCs w:val="22"/>
          <w:lang w:val="en-US"/>
        </w:rPr>
        <w:t xml:space="preserve"> </w:t>
      </w:r>
      <w:r w:rsidRPr="00BA162C">
        <w:rPr>
          <w:rFonts w:ascii="Courier New" w:hAnsi="Courier New" w:cs="Courier New"/>
          <w:sz w:val="22"/>
          <w:szCs w:val="22"/>
        </w:rPr>
        <w:t>для</w:t>
      </w:r>
      <w:r w:rsidRPr="00BA162C">
        <w:rPr>
          <w:rFonts w:ascii="Courier New" w:hAnsi="Courier New" w:cs="Courier New"/>
          <w:sz w:val="22"/>
          <w:szCs w:val="22"/>
          <w:lang w:val="en-US"/>
        </w:rPr>
        <w:t xml:space="preserve"> </w:t>
      </w:r>
      <w:r w:rsidRPr="00BA162C">
        <w:rPr>
          <w:rFonts w:ascii="Courier New" w:hAnsi="Courier New" w:cs="Courier New"/>
          <w:sz w:val="22"/>
          <w:szCs w:val="22"/>
        </w:rPr>
        <w:t>администратора</w:t>
      </w:r>
      <w:r w:rsidRPr="00BA162C">
        <w:rPr>
          <w:rFonts w:ascii="Courier New" w:hAnsi="Courier New" w:cs="Courier New"/>
          <w:sz w:val="22"/>
          <w:szCs w:val="22"/>
          <w:lang w:val="en-US"/>
        </w:rPr>
        <w:t xml:space="preserve">.", Text, </w:t>
      </w:r>
      <w:proofErr w:type="spellStart"/>
      <w:r w:rsidRPr="00BA162C">
        <w:rPr>
          <w:rFonts w:ascii="Courier New" w:hAnsi="Courier New" w:cs="Courier New"/>
          <w:sz w:val="22"/>
          <w:szCs w:val="22"/>
          <w:lang w:val="en-US"/>
        </w:rPr>
        <w:t>MessageBoxButtons.OK</w:t>
      </w:r>
      <w:proofErr w:type="spellEnd"/>
      <w:r w:rsidRPr="00BA162C">
        <w:rPr>
          <w:rFonts w:ascii="Courier New" w:hAnsi="Courier New" w:cs="Courier New"/>
          <w:sz w:val="22"/>
          <w:szCs w:val="22"/>
          <w:lang w:val="en-US"/>
        </w:rPr>
        <w:t xml:space="preserve">, </w:t>
      </w:r>
      <w:proofErr w:type="spellStart"/>
      <w:r w:rsidRPr="00BA162C">
        <w:rPr>
          <w:rFonts w:ascii="Courier New" w:hAnsi="Courier New" w:cs="Courier New"/>
          <w:sz w:val="22"/>
          <w:szCs w:val="22"/>
          <w:lang w:val="en-US"/>
        </w:rPr>
        <w:t>MessageBoxIcon.Warning</w:t>
      </w:r>
      <w:proofErr w:type="spellEnd"/>
      <w:r w:rsidRPr="00BA162C">
        <w:rPr>
          <w:rFonts w:ascii="Courier New" w:hAnsi="Courier New" w:cs="Courier New"/>
          <w:sz w:val="22"/>
          <w:szCs w:val="22"/>
          <w:lang w:val="en-US"/>
        </w:rPr>
        <w:t>);</w:t>
      </w:r>
    </w:p>
    <w:p w14:paraId="4F2B3769"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Shown += (_, _) =&gt; </w:t>
      </w:r>
      <w:proofErr w:type="spellStart"/>
      <w:proofErr w:type="gramStart"/>
      <w:r w:rsidRPr="00BA162C">
        <w:rPr>
          <w:rFonts w:ascii="Courier New" w:hAnsi="Courier New" w:cs="Courier New"/>
          <w:sz w:val="22"/>
          <w:szCs w:val="22"/>
          <w:lang w:val="en-US"/>
        </w:rPr>
        <w:t>BeginInvoke</w:t>
      </w:r>
      <w:proofErr w:type="spellEnd"/>
      <w:r w:rsidRPr="00BA162C">
        <w:rPr>
          <w:rFonts w:ascii="Courier New" w:hAnsi="Courier New" w:cs="Courier New"/>
          <w:sz w:val="22"/>
          <w:szCs w:val="22"/>
          <w:lang w:val="en-US"/>
        </w:rPr>
        <w:t>(</w:t>
      </w:r>
      <w:proofErr w:type="gramEnd"/>
      <w:r w:rsidRPr="00BA162C">
        <w:rPr>
          <w:rFonts w:ascii="Courier New" w:hAnsi="Courier New" w:cs="Courier New"/>
          <w:sz w:val="22"/>
          <w:szCs w:val="22"/>
          <w:lang w:val="en-US"/>
        </w:rPr>
        <w:t>new Action(Close));</w:t>
      </w:r>
    </w:p>
    <w:p w14:paraId="47F99B66"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
    <w:p w14:paraId="4DCB733E"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p>
    <w:p w14:paraId="1110ED8A"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Text = "</w:t>
      </w:r>
      <w:r w:rsidRPr="00BA162C">
        <w:rPr>
          <w:rFonts w:ascii="Courier New" w:hAnsi="Courier New" w:cs="Courier New"/>
          <w:sz w:val="22"/>
          <w:szCs w:val="22"/>
        </w:rPr>
        <w:t>Учётные</w:t>
      </w:r>
      <w:r w:rsidRPr="00BA162C">
        <w:rPr>
          <w:rFonts w:ascii="Courier New" w:hAnsi="Courier New" w:cs="Courier New"/>
          <w:sz w:val="22"/>
          <w:szCs w:val="22"/>
          <w:lang w:val="en-US"/>
        </w:rPr>
        <w:t xml:space="preserve"> </w:t>
      </w:r>
      <w:r w:rsidRPr="00BA162C">
        <w:rPr>
          <w:rFonts w:ascii="Courier New" w:hAnsi="Courier New" w:cs="Courier New"/>
          <w:sz w:val="22"/>
          <w:szCs w:val="22"/>
        </w:rPr>
        <w:t>записи</w:t>
      </w:r>
      <w:r w:rsidRPr="00BA162C">
        <w:rPr>
          <w:rFonts w:ascii="Courier New" w:hAnsi="Courier New" w:cs="Courier New"/>
          <w:sz w:val="22"/>
          <w:szCs w:val="22"/>
          <w:lang w:val="en-US"/>
        </w:rPr>
        <w:t xml:space="preserve"> </w:t>
      </w:r>
      <w:r w:rsidRPr="00BA162C">
        <w:rPr>
          <w:rFonts w:ascii="Courier New" w:hAnsi="Courier New" w:cs="Courier New"/>
          <w:sz w:val="22"/>
          <w:szCs w:val="22"/>
        </w:rPr>
        <w:t>игроков</w:t>
      </w:r>
      <w:r w:rsidRPr="00BA162C">
        <w:rPr>
          <w:rFonts w:ascii="Courier New" w:hAnsi="Courier New" w:cs="Courier New"/>
          <w:sz w:val="22"/>
          <w:szCs w:val="22"/>
          <w:lang w:val="en-US"/>
        </w:rPr>
        <w:t>";</w:t>
      </w:r>
    </w:p>
    <w:p w14:paraId="51757CB5"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roofErr w:type="spellStart"/>
      <w:r w:rsidRPr="00BA162C">
        <w:rPr>
          <w:rFonts w:ascii="Courier New" w:hAnsi="Courier New" w:cs="Courier New"/>
          <w:sz w:val="22"/>
          <w:szCs w:val="22"/>
          <w:lang w:val="en-US"/>
        </w:rPr>
        <w:t>ClientSize</w:t>
      </w:r>
      <w:proofErr w:type="spellEnd"/>
      <w:r w:rsidRPr="00BA162C">
        <w:rPr>
          <w:rFonts w:ascii="Courier New" w:hAnsi="Courier New" w:cs="Courier New"/>
          <w:sz w:val="22"/>
          <w:szCs w:val="22"/>
          <w:lang w:val="en-US"/>
        </w:rPr>
        <w:t xml:space="preserve"> = new </w:t>
      </w:r>
      <w:proofErr w:type="gramStart"/>
      <w:r w:rsidRPr="00BA162C">
        <w:rPr>
          <w:rFonts w:ascii="Courier New" w:hAnsi="Courier New" w:cs="Courier New"/>
          <w:sz w:val="22"/>
          <w:szCs w:val="22"/>
          <w:lang w:val="en-US"/>
        </w:rPr>
        <w:t>Size(</w:t>
      </w:r>
      <w:proofErr w:type="gramEnd"/>
      <w:r w:rsidRPr="00BA162C">
        <w:rPr>
          <w:rFonts w:ascii="Courier New" w:hAnsi="Courier New" w:cs="Courier New"/>
          <w:sz w:val="22"/>
          <w:szCs w:val="22"/>
          <w:lang w:val="en-US"/>
        </w:rPr>
        <w:t>1080, 640);</w:t>
      </w:r>
    </w:p>
    <w:p w14:paraId="233E00BA"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roofErr w:type="spellStart"/>
      <w:r w:rsidRPr="00BA162C">
        <w:rPr>
          <w:rFonts w:ascii="Courier New" w:hAnsi="Courier New" w:cs="Courier New"/>
          <w:sz w:val="22"/>
          <w:szCs w:val="22"/>
          <w:lang w:val="en-US"/>
        </w:rPr>
        <w:t>StartPosition</w:t>
      </w:r>
      <w:proofErr w:type="spellEnd"/>
      <w:r w:rsidRPr="00BA162C">
        <w:rPr>
          <w:rFonts w:ascii="Courier New" w:hAnsi="Courier New" w:cs="Courier New"/>
          <w:sz w:val="22"/>
          <w:szCs w:val="22"/>
          <w:lang w:val="en-US"/>
        </w:rPr>
        <w:t xml:space="preserve"> = </w:t>
      </w:r>
      <w:proofErr w:type="spellStart"/>
      <w:r w:rsidRPr="00BA162C">
        <w:rPr>
          <w:rFonts w:ascii="Courier New" w:hAnsi="Courier New" w:cs="Courier New"/>
          <w:sz w:val="22"/>
          <w:szCs w:val="22"/>
          <w:lang w:val="en-US"/>
        </w:rPr>
        <w:t>FormStartPosition.CenterParent</w:t>
      </w:r>
      <w:proofErr w:type="spellEnd"/>
      <w:r w:rsidRPr="00BA162C">
        <w:rPr>
          <w:rFonts w:ascii="Courier New" w:hAnsi="Courier New" w:cs="Courier New"/>
          <w:sz w:val="22"/>
          <w:szCs w:val="22"/>
          <w:lang w:val="en-US"/>
        </w:rPr>
        <w:t>;</w:t>
      </w:r>
    </w:p>
    <w:p w14:paraId="1CAE924D"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roofErr w:type="spellStart"/>
      <w:r w:rsidRPr="00BA162C">
        <w:rPr>
          <w:rFonts w:ascii="Courier New" w:hAnsi="Courier New" w:cs="Courier New"/>
          <w:sz w:val="22"/>
          <w:szCs w:val="22"/>
          <w:lang w:val="en-US"/>
        </w:rPr>
        <w:t>BackColor</w:t>
      </w:r>
      <w:proofErr w:type="spellEnd"/>
      <w:r w:rsidRPr="00BA162C">
        <w:rPr>
          <w:rFonts w:ascii="Courier New" w:hAnsi="Courier New" w:cs="Courier New"/>
          <w:sz w:val="22"/>
          <w:szCs w:val="22"/>
          <w:lang w:val="en-US"/>
        </w:rPr>
        <w:t xml:space="preserve"> = </w:t>
      </w:r>
      <w:proofErr w:type="spellStart"/>
      <w:r w:rsidRPr="00BA162C">
        <w:rPr>
          <w:rFonts w:ascii="Courier New" w:hAnsi="Courier New" w:cs="Courier New"/>
          <w:sz w:val="22"/>
          <w:szCs w:val="22"/>
          <w:lang w:val="en-US"/>
        </w:rPr>
        <w:t>GameTheme.BgDeep</w:t>
      </w:r>
      <w:proofErr w:type="spellEnd"/>
      <w:r w:rsidRPr="00BA162C">
        <w:rPr>
          <w:rFonts w:ascii="Courier New" w:hAnsi="Courier New" w:cs="Courier New"/>
          <w:sz w:val="22"/>
          <w:szCs w:val="22"/>
          <w:lang w:val="en-US"/>
        </w:rPr>
        <w:t>;</w:t>
      </w:r>
    </w:p>
    <w:p w14:paraId="702F4652"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Font = </w:t>
      </w:r>
      <w:proofErr w:type="spellStart"/>
      <w:r w:rsidRPr="00BA162C">
        <w:rPr>
          <w:rFonts w:ascii="Courier New" w:hAnsi="Courier New" w:cs="Courier New"/>
          <w:sz w:val="22"/>
          <w:szCs w:val="22"/>
          <w:lang w:val="en-US"/>
        </w:rPr>
        <w:t>GameTheme.UiFont</w:t>
      </w:r>
      <w:proofErr w:type="spellEnd"/>
      <w:r w:rsidRPr="00BA162C">
        <w:rPr>
          <w:rFonts w:ascii="Courier New" w:hAnsi="Courier New" w:cs="Courier New"/>
          <w:sz w:val="22"/>
          <w:szCs w:val="22"/>
          <w:lang w:val="en-US"/>
        </w:rPr>
        <w:t>(10F);</w:t>
      </w:r>
    </w:p>
    <w:p w14:paraId="60A9BA63"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p>
    <w:p w14:paraId="6A6058E1"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roofErr w:type="spellStart"/>
      <w:r w:rsidRPr="00BA162C">
        <w:rPr>
          <w:rFonts w:ascii="Courier New" w:hAnsi="Courier New" w:cs="Courier New"/>
          <w:sz w:val="22"/>
          <w:szCs w:val="22"/>
          <w:lang w:val="en-US"/>
        </w:rPr>
        <w:t>GameTheme.StyleDataGrid</w:t>
      </w:r>
      <w:proofErr w:type="spellEnd"/>
      <w:r w:rsidRPr="00BA162C">
        <w:rPr>
          <w:rFonts w:ascii="Courier New" w:hAnsi="Courier New" w:cs="Courier New"/>
          <w:sz w:val="22"/>
          <w:szCs w:val="22"/>
          <w:lang w:val="en-US"/>
        </w:rPr>
        <w:t>(_grid);</w:t>
      </w:r>
    </w:p>
    <w:p w14:paraId="0D3EA5AE"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p>
    <w:p w14:paraId="3766B3F1"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foreach (var t in </w:t>
      </w:r>
      <w:proofErr w:type="gramStart"/>
      <w:r w:rsidRPr="00BA162C">
        <w:rPr>
          <w:rFonts w:ascii="Courier New" w:hAnsi="Courier New" w:cs="Courier New"/>
          <w:sz w:val="22"/>
          <w:szCs w:val="22"/>
          <w:lang w:val="en-US"/>
        </w:rPr>
        <w:t>new[</w:t>
      </w:r>
      <w:proofErr w:type="gramEnd"/>
      <w:r w:rsidRPr="00BA162C">
        <w:rPr>
          <w:rFonts w:ascii="Courier New" w:hAnsi="Courier New" w:cs="Courier New"/>
          <w:sz w:val="22"/>
          <w:szCs w:val="22"/>
          <w:lang w:val="en-US"/>
        </w:rPr>
        <w:t>] { _login, _</w:t>
      </w:r>
      <w:proofErr w:type="spellStart"/>
      <w:r w:rsidRPr="00BA162C">
        <w:rPr>
          <w:rFonts w:ascii="Courier New" w:hAnsi="Courier New" w:cs="Courier New"/>
          <w:sz w:val="22"/>
          <w:szCs w:val="22"/>
          <w:lang w:val="en-US"/>
        </w:rPr>
        <w:t>fullName</w:t>
      </w:r>
      <w:proofErr w:type="spellEnd"/>
      <w:r w:rsidRPr="00BA162C">
        <w:rPr>
          <w:rFonts w:ascii="Courier New" w:hAnsi="Courier New" w:cs="Courier New"/>
          <w:sz w:val="22"/>
          <w:szCs w:val="22"/>
          <w:lang w:val="en-US"/>
        </w:rPr>
        <w:t>, _email, _phone, _notes, _</w:t>
      </w:r>
      <w:proofErr w:type="spellStart"/>
      <w:r w:rsidRPr="00BA162C">
        <w:rPr>
          <w:rFonts w:ascii="Courier New" w:hAnsi="Courier New" w:cs="Courier New"/>
          <w:sz w:val="22"/>
          <w:szCs w:val="22"/>
          <w:lang w:val="en-US"/>
        </w:rPr>
        <w:t>newUserPass</w:t>
      </w:r>
      <w:proofErr w:type="spellEnd"/>
      <w:r w:rsidRPr="00BA162C">
        <w:rPr>
          <w:rFonts w:ascii="Courier New" w:hAnsi="Courier New" w:cs="Courier New"/>
          <w:sz w:val="22"/>
          <w:szCs w:val="22"/>
          <w:lang w:val="en-US"/>
        </w:rPr>
        <w:t xml:space="preserve"> })</w:t>
      </w:r>
    </w:p>
    <w:p w14:paraId="7A11F313"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
    <w:p w14:paraId="1DA70788"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roofErr w:type="spellStart"/>
      <w:proofErr w:type="gramStart"/>
      <w:r w:rsidRPr="00BA162C">
        <w:rPr>
          <w:rFonts w:ascii="Courier New" w:hAnsi="Courier New" w:cs="Courier New"/>
          <w:sz w:val="22"/>
          <w:szCs w:val="22"/>
          <w:lang w:val="en-US"/>
        </w:rPr>
        <w:t>t.BackColor</w:t>
      </w:r>
      <w:proofErr w:type="spellEnd"/>
      <w:proofErr w:type="gramEnd"/>
      <w:r w:rsidRPr="00BA162C">
        <w:rPr>
          <w:rFonts w:ascii="Courier New" w:hAnsi="Courier New" w:cs="Courier New"/>
          <w:sz w:val="22"/>
          <w:szCs w:val="22"/>
          <w:lang w:val="en-US"/>
        </w:rPr>
        <w:t xml:space="preserve"> = </w:t>
      </w:r>
      <w:proofErr w:type="spellStart"/>
      <w:r w:rsidRPr="00BA162C">
        <w:rPr>
          <w:rFonts w:ascii="Courier New" w:hAnsi="Courier New" w:cs="Courier New"/>
          <w:sz w:val="22"/>
          <w:szCs w:val="22"/>
          <w:lang w:val="en-US"/>
        </w:rPr>
        <w:t>GameTheme.BgPanel</w:t>
      </w:r>
      <w:proofErr w:type="spellEnd"/>
      <w:r w:rsidRPr="00BA162C">
        <w:rPr>
          <w:rFonts w:ascii="Courier New" w:hAnsi="Courier New" w:cs="Courier New"/>
          <w:sz w:val="22"/>
          <w:szCs w:val="22"/>
          <w:lang w:val="en-US"/>
        </w:rPr>
        <w:t>;</w:t>
      </w:r>
    </w:p>
    <w:p w14:paraId="2BD8A7FA"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roofErr w:type="spellStart"/>
      <w:proofErr w:type="gramStart"/>
      <w:r w:rsidRPr="00BA162C">
        <w:rPr>
          <w:rFonts w:ascii="Courier New" w:hAnsi="Courier New" w:cs="Courier New"/>
          <w:sz w:val="22"/>
          <w:szCs w:val="22"/>
          <w:lang w:val="en-US"/>
        </w:rPr>
        <w:t>t.ForeColor</w:t>
      </w:r>
      <w:proofErr w:type="spellEnd"/>
      <w:proofErr w:type="gramEnd"/>
      <w:r w:rsidRPr="00BA162C">
        <w:rPr>
          <w:rFonts w:ascii="Courier New" w:hAnsi="Courier New" w:cs="Courier New"/>
          <w:sz w:val="22"/>
          <w:szCs w:val="22"/>
          <w:lang w:val="en-US"/>
        </w:rPr>
        <w:t xml:space="preserve"> = </w:t>
      </w:r>
      <w:proofErr w:type="spellStart"/>
      <w:r w:rsidRPr="00BA162C">
        <w:rPr>
          <w:rFonts w:ascii="Courier New" w:hAnsi="Courier New" w:cs="Courier New"/>
          <w:sz w:val="22"/>
          <w:szCs w:val="22"/>
          <w:lang w:val="en-US"/>
        </w:rPr>
        <w:t>GameTheme.TextPrimary</w:t>
      </w:r>
      <w:proofErr w:type="spellEnd"/>
      <w:r w:rsidRPr="00BA162C">
        <w:rPr>
          <w:rFonts w:ascii="Courier New" w:hAnsi="Courier New" w:cs="Courier New"/>
          <w:sz w:val="22"/>
          <w:szCs w:val="22"/>
          <w:lang w:val="en-US"/>
        </w:rPr>
        <w:t>;</w:t>
      </w:r>
    </w:p>
    <w:p w14:paraId="31B0E4CF"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roofErr w:type="spellStart"/>
      <w:proofErr w:type="gramStart"/>
      <w:r w:rsidRPr="00BA162C">
        <w:rPr>
          <w:rFonts w:ascii="Courier New" w:hAnsi="Courier New" w:cs="Courier New"/>
          <w:sz w:val="22"/>
          <w:szCs w:val="22"/>
          <w:lang w:val="en-US"/>
        </w:rPr>
        <w:t>t.BorderStyle</w:t>
      </w:r>
      <w:proofErr w:type="spellEnd"/>
      <w:proofErr w:type="gramEnd"/>
      <w:r w:rsidRPr="00BA162C">
        <w:rPr>
          <w:rFonts w:ascii="Courier New" w:hAnsi="Courier New" w:cs="Courier New"/>
          <w:sz w:val="22"/>
          <w:szCs w:val="22"/>
          <w:lang w:val="en-US"/>
        </w:rPr>
        <w:t xml:space="preserve"> = </w:t>
      </w:r>
      <w:proofErr w:type="spellStart"/>
      <w:r w:rsidRPr="00BA162C">
        <w:rPr>
          <w:rFonts w:ascii="Courier New" w:hAnsi="Courier New" w:cs="Courier New"/>
          <w:sz w:val="22"/>
          <w:szCs w:val="22"/>
          <w:lang w:val="en-US"/>
        </w:rPr>
        <w:t>BorderStyle.FixedSingle</w:t>
      </w:r>
      <w:proofErr w:type="spellEnd"/>
      <w:r w:rsidRPr="00BA162C">
        <w:rPr>
          <w:rFonts w:ascii="Courier New" w:hAnsi="Courier New" w:cs="Courier New"/>
          <w:sz w:val="22"/>
          <w:szCs w:val="22"/>
          <w:lang w:val="en-US"/>
        </w:rPr>
        <w:t>;</w:t>
      </w:r>
    </w:p>
    <w:p w14:paraId="6A469B82"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
    <w:p w14:paraId="31C8C0EA"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p>
    <w:p w14:paraId="7D9DA00E"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var bottom = new </w:t>
      </w:r>
      <w:proofErr w:type="spellStart"/>
      <w:r w:rsidRPr="00BA162C">
        <w:rPr>
          <w:rFonts w:ascii="Courier New" w:hAnsi="Courier New" w:cs="Courier New"/>
          <w:sz w:val="22"/>
          <w:szCs w:val="22"/>
          <w:lang w:val="en-US"/>
        </w:rPr>
        <w:t>TableLayoutPanel</w:t>
      </w:r>
      <w:proofErr w:type="spellEnd"/>
    </w:p>
    <w:p w14:paraId="23122B21"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
    <w:p w14:paraId="0B0D5627"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Dock = </w:t>
      </w:r>
      <w:proofErr w:type="spellStart"/>
      <w:r w:rsidRPr="00BA162C">
        <w:rPr>
          <w:rFonts w:ascii="Courier New" w:hAnsi="Courier New" w:cs="Courier New"/>
          <w:sz w:val="22"/>
          <w:szCs w:val="22"/>
          <w:lang w:val="en-US"/>
        </w:rPr>
        <w:t>DockStyle.Bottom</w:t>
      </w:r>
      <w:proofErr w:type="spellEnd"/>
      <w:r w:rsidRPr="00BA162C">
        <w:rPr>
          <w:rFonts w:ascii="Courier New" w:hAnsi="Courier New" w:cs="Courier New"/>
          <w:sz w:val="22"/>
          <w:szCs w:val="22"/>
          <w:lang w:val="en-US"/>
        </w:rPr>
        <w:t>,</w:t>
      </w:r>
    </w:p>
    <w:p w14:paraId="19AEBC62"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Height = 300,</w:t>
      </w:r>
    </w:p>
    <w:p w14:paraId="5F7DC781"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AutoScroll = true,</w:t>
      </w:r>
    </w:p>
    <w:p w14:paraId="775B79C6"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roofErr w:type="spellStart"/>
      <w:r w:rsidRPr="00BA162C">
        <w:rPr>
          <w:rFonts w:ascii="Courier New" w:hAnsi="Courier New" w:cs="Courier New"/>
          <w:sz w:val="22"/>
          <w:szCs w:val="22"/>
          <w:lang w:val="en-US"/>
        </w:rPr>
        <w:t>ColumnCount</w:t>
      </w:r>
      <w:proofErr w:type="spellEnd"/>
      <w:r w:rsidRPr="00BA162C">
        <w:rPr>
          <w:rFonts w:ascii="Courier New" w:hAnsi="Courier New" w:cs="Courier New"/>
          <w:sz w:val="22"/>
          <w:szCs w:val="22"/>
          <w:lang w:val="en-US"/>
        </w:rPr>
        <w:t xml:space="preserve"> = 2,</w:t>
      </w:r>
    </w:p>
    <w:p w14:paraId="0B5B9FF0"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Padding = new </w:t>
      </w:r>
      <w:proofErr w:type="gramStart"/>
      <w:r w:rsidRPr="00BA162C">
        <w:rPr>
          <w:rFonts w:ascii="Courier New" w:hAnsi="Courier New" w:cs="Courier New"/>
          <w:sz w:val="22"/>
          <w:szCs w:val="22"/>
          <w:lang w:val="en-US"/>
        </w:rPr>
        <w:t>Padding(</w:t>
      </w:r>
      <w:proofErr w:type="gramEnd"/>
      <w:r w:rsidRPr="00BA162C">
        <w:rPr>
          <w:rFonts w:ascii="Courier New" w:hAnsi="Courier New" w:cs="Courier New"/>
          <w:sz w:val="22"/>
          <w:szCs w:val="22"/>
          <w:lang w:val="en-US"/>
        </w:rPr>
        <w:t>10, 8, 10, 8)</w:t>
      </w:r>
    </w:p>
    <w:p w14:paraId="5513692B"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
    <w:p w14:paraId="64B66C30"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roofErr w:type="spellStart"/>
      <w:proofErr w:type="gramStart"/>
      <w:r w:rsidRPr="00BA162C">
        <w:rPr>
          <w:rFonts w:ascii="Courier New" w:hAnsi="Courier New" w:cs="Courier New"/>
          <w:sz w:val="22"/>
          <w:szCs w:val="22"/>
          <w:lang w:val="en-US"/>
        </w:rPr>
        <w:t>bottom.ColumnStyles.Add</w:t>
      </w:r>
      <w:proofErr w:type="spellEnd"/>
      <w:proofErr w:type="gramEnd"/>
      <w:r w:rsidRPr="00BA162C">
        <w:rPr>
          <w:rFonts w:ascii="Courier New" w:hAnsi="Courier New" w:cs="Courier New"/>
          <w:sz w:val="22"/>
          <w:szCs w:val="22"/>
          <w:lang w:val="en-US"/>
        </w:rPr>
        <w:t xml:space="preserve">(new </w:t>
      </w:r>
      <w:proofErr w:type="spellStart"/>
      <w:r w:rsidRPr="00BA162C">
        <w:rPr>
          <w:rFonts w:ascii="Courier New" w:hAnsi="Courier New" w:cs="Courier New"/>
          <w:sz w:val="22"/>
          <w:szCs w:val="22"/>
          <w:lang w:val="en-US"/>
        </w:rPr>
        <w:t>ColumnStyle</w:t>
      </w:r>
      <w:proofErr w:type="spellEnd"/>
      <w:r w:rsidRPr="00BA162C">
        <w:rPr>
          <w:rFonts w:ascii="Courier New" w:hAnsi="Courier New" w:cs="Courier New"/>
          <w:sz w:val="22"/>
          <w:szCs w:val="22"/>
          <w:lang w:val="en-US"/>
        </w:rPr>
        <w:t>(</w:t>
      </w:r>
      <w:proofErr w:type="spellStart"/>
      <w:r w:rsidRPr="00BA162C">
        <w:rPr>
          <w:rFonts w:ascii="Courier New" w:hAnsi="Courier New" w:cs="Courier New"/>
          <w:sz w:val="22"/>
          <w:szCs w:val="22"/>
          <w:lang w:val="en-US"/>
        </w:rPr>
        <w:t>SizeType.Absolute</w:t>
      </w:r>
      <w:proofErr w:type="spellEnd"/>
      <w:r w:rsidRPr="00BA162C">
        <w:rPr>
          <w:rFonts w:ascii="Courier New" w:hAnsi="Courier New" w:cs="Courier New"/>
          <w:sz w:val="22"/>
          <w:szCs w:val="22"/>
          <w:lang w:val="en-US"/>
        </w:rPr>
        <w:t>, 130));</w:t>
      </w:r>
    </w:p>
    <w:p w14:paraId="456157E9"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roofErr w:type="spellStart"/>
      <w:proofErr w:type="gramStart"/>
      <w:r w:rsidRPr="00BA162C">
        <w:rPr>
          <w:rFonts w:ascii="Courier New" w:hAnsi="Courier New" w:cs="Courier New"/>
          <w:sz w:val="22"/>
          <w:szCs w:val="22"/>
          <w:lang w:val="en-US"/>
        </w:rPr>
        <w:t>bottom.ColumnStyles.Add</w:t>
      </w:r>
      <w:proofErr w:type="spellEnd"/>
      <w:proofErr w:type="gramEnd"/>
      <w:r w:rsidRPr="00BA162C">
        <w:rPr>
          <w:rFonts w:ascii="Courier New" w:hAnsi="Courier New" w:cs="Courier New"/>
          <w:sz w:val="22"/>
          <w:szCs w:val="22"/>
          <w:lang w:val="en-US"/>
        </w:rPr>
        <w:t xml:space="preserve">(new </w:t>
      </w:r>
      <w:proofErr w:type="spellStart"/>
      <w:r w:rsidRPr="00BA162C">
        <w:rPr>
          <w:rFonts w:ascii="Courier New" w:hAnsi="Courier New" w:cs="Courier New"/>
          <w:sz w:val="22"/>
          <w:szCs w:val="22"/>
          <w:lang w:val="en-US"/>
        </w:rPr>
        <w:t>ColumnStyle</w:t>
      </w:r>
      <w:proofErr w:type="spellEnd"/>
      <w:r w:rsidRPr="00BA162C">
        <w:rPr>
          <w:rFonts w:ascii="Courier New" w:hAnsi="Courier New" w:cs="Courier New"/>
          <w:sz w:val="22"/>
          <w:szCs w:val="22"/>
          <w:lang w:val="en-US"/>
        </w:rPr>
        <w:t>(</w:t>
      </w:r>
      <w:proofErr w:type="spellStart"/>
      <w:r w:rsidRPr="00BA162C">
        <w:rPr>
          <w:rFonts w:ascii="Courier New" w:hAnsi="Courier New" w:cs="Courier New"/>
          <w:sz w:val="22"/>
          <w:szCs w:val="22"/>
          <w:lang w:val="en-US"/>
        </w:rPr>
        <w:t>SizeType.Percent</w:t>
      </w:r>
      <w:proofErr w:type="spellEnd"/>
      <w:r w:rsidRPr="00BA162C">
        <w:rPr>
          <w:rFonts w:ascii="Courier New" w:hAnsi="Courier New" w:cs="Courier New"/>
          <w:sz w:val="22"/>
          <w:szCs w:val="22"/>
          <w:lang w:val="en-US"/>
        </w:rPr>
        <w:t>, 100f));</w:t>
      </w:r>
    </w:p>
    <w:p w14:paraId="427663C1"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var r = 0;</w:t>
      </w:r>
    </w:p>
    <w:p w14:paraId="52DDC259"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void </w:t>
      </w:r>
      <w:proofErr w:type="gramStart"/>
      <w:r w:rsidRPr="00BA162C">
        <w:rPr>
          <w:rFonts w:ascii="Courier New" w:hAnsi="Courier New" w:cs="Courier New"/>
          <w:sz w:val="22"/>
          <w:szCs w:val="22"/>
          <w:lang w:val="en-US"/>
        </w:rPr>
        <w:t>Row(</w:t>
      </w:r>
      <w:proofErr w:type="gramEnd"/>
      <w:r w:rsidRPr="00BA162C">
        <w:rPr>
          <w:rFonts w:ascii="Courier New" w:hAnsi="Courier New" w:cs="Courier New"/>
          <w:sz w:val="22"/>
          <w:szCs w:val="22"/>
          <w:lang w:val="en-US"/>
        </w:rPr>
        <w:t>string label, Control c)</w:t>
      </w:r>
    </w:p>
    <w:p w14:paraId="2075A501"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lastRenderedPageBreak/>
        <w:t xml:space="preserve">        {</w:t>
      </w:r>
    </w:p>
    <w:p w14:paraId="5C47D494"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roofErr w:type="spellStart"/>
      <w:proofErr w:type="gramStart"/>
      <w:r w:rsidRPr="00BA162C">
        <w:rPr>
          <w:rFonts w:ascii="Courier New" w:hAnsi="Courier New" w:cs="Courier New"/>
          <w:sz w:val="22"/>
          <w:szCs w:val="22"/>
          <w:lang w:val="en-US"/>
        </w:rPr>
        <w:t>bottom.Controls.Add</w:t>
      </w:r>
      <w:proofErr w:type="spellEnd"/>
      <w:proofErr w:type="gramEnd"/>
      <w:r w:rsidRPr="00BA162C">
        <w:rPr>
          <w:rFonts w:ascii="Courier New" w:hAnsi="Courier New" w:cs="Courier New"/>
          <w:sz w:val="22"/>
          <w:szCs w:val="22"/>
          <w:lang w:val="en-US"/>
        </w:rPr>
        <w:t xml:space="preserve">(new Label { Text = label, </w:t>
      </w:r>
      <w:proofErr w:type="spellStart"/>
      <w:r w:rsidRPr="00BA162C">
        <w:rPr>
          <w:rFonts w:ascii="Courier New" w:hAnsi="Courier New" w:cs="Courier New"/>
          <w:sz w:val="22"/>
          <w:szCs w:val="22"/>
          <w:lang w:val="en-US"/>
        </w:rPr>
        <w:t>ForeColor</w:t>
      </w:r>
      <w:proofErr w:type="spellEnd"/>
      <w:r w:rsidRPr="00BA162C">
        <w:rPr>
          <w:rFonts w:ascii="Courier New" w:hAnsi="Courier New" w:cs="Courier New"/>
          <w:sz w:val="22"/>
          <w:szCs w:val="22"/>
          <w:lang w:val="en-US"/>
        </w:rPr>
        <w:t xml:space="preserve"> = </w:t>
      </w:r>
      <w:proofErr w:type="spellStart"/>
      <w:r w:rsidRPr="00BA162C">
        <w:rPr>
          <w:rFonts w:ascii="Courier New" w:hAnsi="Courier New" w:cs="Courier New"/>
          <w:sz w:val="22"/>
          <w:szCs w:val="22"/>
          <w:lang w:val="en-US"/>
        </w:rPr>
        <w:t>GameTheme.AccentCyan</w:t>
      </w:r>
      <w:proofErr w:type="spellEnd"/>
      <w:r w:rsidRPr="00BA162C">
        <w:rPr>
          <w:rFonts w:ascii="Courier New" w:hAnsi="Courier New" w:cs="Courier New"/>
          <w:sz w:val="22"/>
          <w:szCs w:val="22"/>
          <w:lang w:val="en-US"/>
        </w:rPr>
        <w:t xml:space="preserve">, Dock = </w:t>
      </w:r>
      <w:proofErr w:type="spellStart"/>
      <w:r w:rsidRPr="00BA162C">
        <w:rPr>
          <w:rFonts w:ascii="Courier New" w:hAnsi="Courier New" w:cs="Courier New"/>
          <w:sz w:val="22"/>
          <w:szCs w:val="22"/>
          <w:lang w:val="en-US"/>
        </w:rPr>
        <w:t>DockStyle.Fill</w:t>
      </w:r>
      <w:proofErr w:type="spellEnd"/>
      <w:r w:rsidRPr="00BA162C">
        <w:rPr>
          <w:rFonts w:ascii="Courier New" w:hAnsi="Courier New" w:cs="Courier New"/>
          <w:sz w:val="22"/>
          <w:szCs w:val="22"/>
          <w:lang w:val="en-US"/>
        </w:rPr>
        <w:t xml:space="preserve">, </w:t>
      </w:r>
      <w:proofErr w:type="spellStart"/>
      <w:r w:rsidRPr="00BA162C">
        <w:rPr>
          <w:rFonts w:ascii="Courier New" w:hAnsi="Courier New" w:cs="Courier New"/>
          <w:sz w:val="22"/>
          <w:szCs w:val="22"/>
          <w:lang w:val="en-US"/>
        </w:rPr>
        <w:t>TextAlign</w:t>
      </w:r>
      <w:proofErr w:type="spellEnd"/>
      <w:r w:rsidRPr="00BA162C">
        <w:rPr>
          <w:rFonts w:ascii="Courier New" w:hAnsi="Courier New" w:cs="Courier New"/>
          <w:sz w:val="22"/>
          <w:szCs w:val="22"/>
          <w:lang w:val="en-US"/>
        </w:rPr>
        <w:t xml:space="preserve"> = </w:t>
      </w:r>
      <w:proofErr w:type="spellStart"/>
      <w:r w:rsidRPr="00BA162C">
        <w:rPr>
          <w:rFonts w:ascii="Courier New" w:hAnsi="Courier New" w:cs="Courier New"/>
          <w:sz w:val="22"/>
          <w:szCs w:val="22"/>
          <w:lang w:val="en-US"/>
        </w:rPr>
        <w:t>ContentAlignment.MiddleLeft</w:t>
      </w:r>
      <w:proofErr w:type="spellEnd"/>
      <w:r w:rsidRPr="00BA162C">
        <w:rPr>
          <w:rFonts w:ascii="Courier New" w:hAnsi="Courier New" w:cs="Courier New"/>
          <w:sz w:val="22"/>
          <w:szCs w:val="22"/>
          <w:lang w:val="en-US"/>
        </w:rPr>
        <w:t xml:space="preserve"> }, 0, r);</w:t>
      </w:r>
    </w:p>
    <w:p w14:paraId="4AB31AF7"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roofErr w:type="spellStart"/>
      <w:r w:rsidRPr="00BA162C">
        <w:rPr>
          <w:rFonts w:ascii="Courier New" w:hAnsi="Courier New" w:cs="Courier New"/>
          <w:sz w:val="22"/>
          <w:szCs w:val="22"/>
          <w:lang w:val="en-US"/>
        </w:rPr>
        <w:t>c.Dock</w:t>
      </w:r>
      <w:proofErr w:type="spellEnd"/>
      <w:r w:rsidRPr="00BA162C">
        <w:rPr>
          <w:rFonts w:ascii="Courier New" w:hAnsi="Courier New" w:cs="Courier New"/>
          <w:sz w:val="22"/>
          <w:szCs w:val="22"/>
          <w:lang w:val="en-US"/>
        </w:rPr>
        <w:t xml:space="preserve"> = </w:t>
      </w:r>
      <w:proofErr w:type="spellStart"/>
      <w:r w:rsidRPr="00BA162C">
        <w:rPr>
          <w:rFonts w:ascii="Courier New" w:hAnsi="Courier New" w:cs="Courier New"/>
          <w:sz w:val="22"/>
          <w:szCs w:val="22"/>
          <w:lang w:val="en-US"/>
        </w:rPr>
        <w:t>DockStyle.Fill</w:t>
      </w:r>
      <w:proofErr w:type="spellEnd"/>
      <w:r w:rsidRPr="00BA162C">
        <w:rPr>
          <w:rFonts w:ascii="Courier New" w:hAnsi="Courier New" w:cs="Courier New"/>
          <w:sz w:val="22"/>
          <w:szCs w:val="22"/>
          <w:lang w:val="en-US"/>
        </w:rPr>
        <w:t>;</w:t>
      </w:r>
    </w:p>
    <w:p w14:paraId="541E5078"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roofErr w:type="spellStart"/>
      <w:r w:rsidRPr="00BA162C">
        <w:rPr>
          <w:rFonts w:ascii="Courier New" w:hAnsi="Courier New" w:cs="Courier New"/>
          <w:sz w:val="22"/>
          <w:szCs w:val="22"/>
          <w:lang w:val="en-US"/>
        </w:rPr>
        <w:t>c.Margin</w:t>
      </w:r>
      <w:proofErr w:type="spellEnd"/>
      <w:r w:rsidRPr="00BA162C">
        <w:rPr>
          <w:rFonts w:ascii="Courier New" w:hAnsi="Courier New" w:cs="Courier New"/>
          <w:sz w:val="22"/>
          <w:szCs w:val="22"/>
          <w:lang w:val="en-US"/>
        </w:rPr>
        <w:t xml:space="preserve"> = new </w:t>
      </w:r>
      <w:proofErr w:type="gramStart"/>
      <w:r w:rsidRPr="00BA162C">
        <w:rPr>
          <w:rFonts w:ascii="Courier New" w:hAnsi="Courier New" w:cs="Courier New"/>
          <w:sz w:val="22"/>
          <w:szCs w:val="22"/>
          <w:lang w:val="en-US"/>
        </w:rPr>
        <w:t>Padding(</w:t>
      </w:r>
      <w:proofErr w:type="gramEnd"/>
      <w:r w:rsidRPr="00BA162C">
        <w:rPr>
          <w:rFonts w:ascii="Courier New" w:hAnsi="Courier New" w:cs="Courier New"/>
          <w:sz w:val="22"/>
          <w:szCs w:val="22"/>
          <w:lang w:val="en-US"/>
        </w:rPr>
        <w:t>2);</w:t>
      </w:r>
    </w:p>
    <w:p w14:paraId="2A01E429"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roofErr w:type="spellStart"/>
      <w:proofErr w:type="gramStart"/>
      <w:r w:rsidRPr="00BA162C">
        <w:rPr>
          <w:rFonts w:ascii="Courier New" w:hAnsi="Courier New" w:cs="Courier New"/>
          <w:sz w:val="22"/>
          <w:szCs w:val="22"/>
          <w:lang w:val="en-US"/>
        </w:rPr>
        <w:t>bottom.Controls.Add</w:t>
      </w:r>
      <w:proofErr w:type="spellEnd"/>
      <w:proofErr w:type="gramEnd"/>
      <w:r w:rsidRPr="00BA162C">
        <w:rPr>
          <w:rFonts w:ascii="Courier New" w:hAnsi="Courier New" w:cs="Courier New"/>
          <w:sz w:val="22"/>
          <w:szCs w:val="22"/>
          <w:lang w:val="en-US"/>
        </w:rPr>
        <w:t>(c, 1, r);</w:t>
      </w:r>
    </w:p>
    <w:p w14:paraId="259AC732"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r++;</w:t>
      </w:r>
    </w:p>
    <w:p w14:paraId="3DD89BE3"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
    <w:p w14:paraId="39E11B52"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roofErr w:type="gramStart"/>
      <w:r w:rsidRPr="00BA162C">
        <w:rPr>
          <w:rFonts w:ascii="Courier New" w:hAnsi="Courier New" w:cs="Courier New"/>
          <w:sz w:val="22"/>
          <w:szCs w:val="22"/>
          <w:lang w:val="en-US"/>
        </w:rPr>
        <w:t>Row(</w:t>
      </w:r>
      <w:proofErr w:type="gramEnd"/>
      <w:r w:rsidRPr="00BA162C">
        <w:rPr>
          <w:rFonts w:ascii="Courier New" w:hAnsi="Courier New" w:cs="Courier New"/>
          <w:sz w:val="22"/>
          <w:szCs w:val="22"/>
          <w:lang w:val="en-US"/>
        </w:rPr>
        <w:t>"</w:t>
      </w:r>
      <w:r w:rsidRPr="00BA162C">
        <w:rPr>
          <w:rFonts w:ascii="Courier New" w:hAnsi="Courier New" w:cs="Courier New"/>
          <w:sz w:val="22"/>
          <w:szCs w:val="22"/>
        </w:rPr>
        <w:t>Логин</w:t>
      </w:r>
      <w:r w:rsidRPr="00BA162C">
        <w:rPr>
          <w:rFonts w:ascii="Courier New" w:hAnsi="Courier New" w:cs="Courier New"/>
          <w:sz w:val="22"/>
          <w:szCs w:val="22"/>
          <w:lang w:val="en-US"/>
        </w:rPr>
        <w:t>", _login);</w:t>
      </w:r>
    </w:p>
    <w:p w14:paraId="0BE1FA0D"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roofErr w:type="gramStart"/>
      <w:r w:rsidRPr="00BA162C">
        <w:rPr>
          <w:rFonts w:ascii="Courier New" w:hAnsi="Courier New" w:cs="Courier New"/>
          <w:sz w:val="22"/>
          <w:szCs w:val="22"/>
          <w:lang w:val="en-US"/>
        </w:rPr>
        <w:t>Row(</w:t>
      </w:r>
      <w:proofErr w:type="gramEnd"/>
      <w:r w:rsidRPr="00BA162C">
        <w:rPr>
          <w:rFonts w:ascii="Courier New" w:hAnsi="Courier New" w:cs="Courier New"/>
          <w:sz w:val="22"/>
          <w:szCs w:val="22"/>
          <w:lang w:val="en-US"/>
        </w:rPr>
        <w:t>"</w:t>
      </w:r>
      <w:r w:rsidRPr="00BA162C">
        <w:rPr>
          <w:rFonts w:ascii="Courier New" w:hAnsi="Courier New" w:cs="Courier New"/>
          <w:sz w:val="22"/>
          <w:szCs w:val="22"/>
        </w:rPr>
        <w:t>Пароль</w:t>
      </w:r>
      <w:r w:rsidRPr="00BA162C">
        <w:rPr>
          <w:rFonts w:ascii="Courier New" w:hAnsi="Courier New" w:cs="Courier New"/>
          <w:sz w:val="22"/>
          <w:szCs w:val="22"/>
          <w:lang w:val="en-US"/>
        </w:rPr>
        <w:t>", _</w:t>
      </w:r>
      <w:proofErr w:type="spellStart"/>
      <w:r w:rsidRPr="00BA162C">
        <w:rPr>
          <w:rFonts w:ascii="Courier New" w:hAnsi="Courier New" w:cs="Courier New"/>
          <w:sz w:val="22"/>
          <w:szCs w:val="22"/>
          <w:lang w:val="en-US"/>
        </w:rPr>
        <w:t>newUserPass</w:t>
      </w:r>
      <w:proofErr w:type="spellEnd"/>
      <w:r w:rsidRPr="00BA162C">
        <w:rPr>
          <w:rFonts w:ascii="Courier New" w:hAnsi="Courier New" w:cs="Courier New"/>
          <w:sz w:val="22"/>
          <w:szCs w:val="22"/>
          <w:lang w:val="en-US"/>
        </w:rPr>
        <w:t>);</w:t>
      </w:r>
    </w:p>
    <w:p w14:paraId="77426F5B"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roofErr w:type="gramStart"/>
      <w:r w:rsidRPr="00BA162C">
        <w:rPr>
          <w:rFonts w:ascii="Courier New" w:hAnsi="Courier New" w:cs="Courier New"/>
          <w:sz w:val="22"/>
          <w:szCs w:val="22"/>
          <w:lang w:val="en-US"/>
        </w:rPr>
        <w:t>Row(</w:t>
      </w:r>
      <w:proofErr w:type="gramEnd"/>
      <w:r w:rsidRPr="00BA162C">
        <w:rPr>
          <w:rFonts w:ascii="Courier New" w:hAnsi="Courier New" w:cs="Courier New"/>
          <w:sz w:val="22"/>
          <w:szCs w:val="22"/>
          <w:lang w:val="en-US"/>
        </w:rPr>
        <w:t>"</w:t>
      </w:r>
      <w:r w:rsidRPr="00BA162C">
        <w:rPr>
          <w:rFonts w:ascii="Courier New" w:hAnsi="Courier New" w:cs="Courier New"/>
          <w:sz w:val="22"/>
          <w:szCs w:val="22"/>
        </w:rPr>
        <w:t>ФИО</w:t>
      </w:r>
      <w:r w:rsidRPr="00BA162C">
        <w:rPr>
          <w:rFonts w:ascii="Courier New" w:hAnsi="Courier New" w:cs="Courier New"/>
          <w:sz w:val="22"/>
          <w:szCs w:val="22"/>
          <w:lang w:val="en-US"/>
        </w:rPr>
        <w:t xml:space="preserve"> / </w:t>
      </w:r>
      <w:r w:rsidRPr="00BA162C">
        <w:rPr>
          <w:rFonts w:ascii="Courier New" w:hAnsi="Courier New" w:cs="Courier New"/>
          <w:sz w:val="22"/>
          <w:szCs w:val="22"/>
        </w:rPr>
        <w:t>ник</w:t>
      </w:r>
      <w:r w:rsidRPr="00BA162C">
        <w:rPr>
          <w:rFonts w:ascii="Courier New" w:hAnsi="Courier New" w:cs="Courier New"/>
          <w:sz w:val="22"/>
          <w:szCs w:val="22"/>
          <w:lang w:val="en-US"/>
        </w:rPr>
        <w:t>", _</w:t>
      </w:r>
      <w:proofErr w:type="spellStart"/>
      <w:r w:rsidRPr="00BA162C">
        <w:rPr>
          <w:rFonts w:ascii="Courier New" w:hAnsi="Courier New" w:cs="Courier New"/>
          <w:sz w:val="22"/>
          <w:szCs w:val="22"/>
          <w:lang w:val="en-US"/>
        </w:rPr>
        <w:t>fullName</w:t>
      </w:r>
      <w:proofErr w:type="spellEnd"/>
      <w:r w:rsidRPr="00BA162C">
        <w:rPr>
          <w:rFonts w:ascii="Courier New" w:hAnsi="Courier New" w:cs="Courier New"/>
          <w:sz w:val="22"/>
          <w:szCs w:val="22"/>
          <w:lang w:val="en-US"/>
        </w:rPr>
        <w:t>);</w:t>
      </w:r>
    </w:p>
    <w:p w14:paraId="4AB6DD76"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roofErr w:type="gramStart"/>
      <w:r w:rsidRPr="00BA162C">
        <w:rPr>
          <w:rFonts w:ascii="Courier New" w:hAnsi="Courier New" w:cs="Courier New"/>
          <w:sz w:val="22"/>
          <w:szCs w:val="22"/>
          <w:lang w:val="en-US"/>
        </w:rPr>
        <w:t>Row(</w:t>
      </w:r>
      <w:proofErr w:type="gramEnd"/>
      <w:r w:rsidRPr="00BA162C">
        <w:rPr>
          <w:rFonts w:ascii="Courier New" w:hAnsi="Courier New" w:cs="Courier New"/>
          <w:sz w:val="22"/>
          <w:szCs w:val="22"/>
          <w:lang w:val="en-US"/>
        </w:rPr>
        <w:t>"E-mail", _email);</w:t>
      </w:r>
    </w:p>
    <w:p w14:paraId="645AC4D1"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roofErr w:type="gramStart"/>
      <w:r w:rsidRPr="00BA162C">
        <w:rPr>
          <w:rFonts w:ascii="Courier New" w:hAnsi="Courier New" w:cs="Courier New"/>
          <w:sz w:val="22"/>
          <w:szCs w:val="22"/>
          <w:lang w:val="en-US"/>
        </w:rPr>
        <w:t>Row(</w:t>
      </w:r>
      <w:proofErr w:type="gramEnd"/>
      <w:r w:rsidRPr="00BA162C">
        <w:rPr>
          <w:rFonts w:ascii="Courier New" w:hAnsi="Courier New" w:cs="Courier New"/>
          <w:sz w:val="22"/>
          <w:szCs w:val="22"/>
          <w:lang w:val="en-US"/>
        </w:rPr>
        <w:t>"</w:t>
      </w:r>
      <w:r w:rsidRPr="00BA162C">
        <w:rPr>
          <w:rFonts w:ascii="Courier New" w:hAnsi="Courier New" w:cs="Courier New"/>
          <w:sz w:val="22"/>
          <w:szCs w:val="22"/>
        </w:rPr>
        <w:t>Телефон</w:t>
      </w:r>
      <w:r w:rsidRPr="00BA162C">
        <w:rPr>
          <w:rFonts w:ascii="Courier New" w:hAnsi="Courier New" w:cs="Courier New"/>
          <w:sz w:val="22"/>
          <w:szCs w:val="22"/>
          <w:lang w:val="en-US"/>
        </w:rPr>
        <w:t>", _phone);</w:t>
      </w:r>
    </w:p>
    <w:p w14:paraId="093D74AC"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var flags = new </w:t>
      </w:r>
      <w:proofErr w:type="spellStart"/>
      <w:r w:rsidRPr="00BA162C">
        <w:rPr>
          <w:rFonts w:ascii="Courier New" w:hAnsi="Courier New" w:cs="Courier New"/>
          <w:sz w:val="22"/>
          <w:szCs w:val="22"/>
          <w:lang w:val="en-US"/>
        </w:rPr>
        <w:t>FlowLayoutPanel</w:t>
      </w:r>
      <w:proofErr w:type="spellEnd"/>
      <w:r w:rsidRPr="00BA162C">
        <w:rPr>
          <w:rFonts w:ascii="Courier New" w:hAnsi="Courier New" w:cs="Courier New"/>
          <w:sz w:val="22"/>
          <w:szCs w:val="22"/>
          <w:lang w:val="en-US"/>
        </w:rPr>
        <w:t xml:space="preserve"> </w:t>
      </w:r>
      <w:proofErr w:type="gramStart"/>
      <w:r w:rsidRPr="00BA162C">
        <w:rPr>
          <w:rFonts w:ascii="Courier New" w:hAnsi="Courier New" w:cs="Courier New"/>
          <w:sz w:val="22"/>
          <w:szCs w:val="22"/>
          <w:lang w:val="en-US"/>
        </w:rPr>
        <w:t>{ Height</w:t>
      </w:r>
      <w:proofErr w:type="gramEnd"/>
      <w:r w:rsidRPr="00BA162C">
        <w:rPr>
          <w:rFonts w:ascii="Courier New" w:hAnsi="Courier New" w:cs="Courier New"/>
          <w:sz w:val="22"/>
          <w:szCs w:val="22"/>
          <w:lang w:val="en-US"/>
        </w:rPr>
        <w:t xml:space="preserve"> = 36, Dock = </w:t>
      </w:r>
      <w:proofErr w:type="spellStart"/>
      <w:r w:rsidRPr="00BA162C">
        <w:rPr>
          <w:rFonts w:ascii="Courier New" w:hAnsi="Courier New" w:cs="Courier New"/>
          <w:sz w:val="22"/>
          <w:szCs w:val="22"/>
          <w:lang w:val="en-US"/>
        </w:rPr>
        <w:t>DockStyle.Fill</w:t>
      </w:r>
      <w:proofErr w:type="spellEnd"/>
      <w:r w:rsidRPr="00BA162C">
        <w:rPr>
          <w:rFonts w:ascii="Courier New" w:hAnsi="Courier New" w:cs="Courier New"/>
          <w:sz w:val="22"/>
          <w:szCs w:val="22"/>
          <w:lang w:val="en-US"/>
        </w:rPr>
        <w:t xml:space="preserve">, </w:t>
      </w:r>
      <w:proofErr w:type="spellStart"/>
      <w:r w:rsidRPr="00BA162C">
        <w:rPr>
          <w:rFonts w:ascii="Courier New" w:hAnsi="Courier New" w:cs="Courier New"/>
          <w:sz w:val="22"/>
          <w:szCs w:val="22"/>
          <w:lang w:val="en-US"/>
        </w:rPr>
        <w:t>FlowDirection</w:t>
      </w:r>
      <w:proofErr w:type="spellEnd"/>
      <w:r w:rsidRPr="00BA162C">
        <w:rPr>
          <w:rFonts w:ascii="Courier New" w:hAnsi="Courier New" w:cs="Courier New"/>
          <w:sz w:val="22"/>
          <w:szCs w:val="22"/>
          <w:lang w:val="en-US"/>
        </w:rPr>
        <w:t xml:space="preserve"> = </w:t>
      </w:r>
      <w:proofErr w:type="spellStart"/>
      <w:r w:rsidRPr="00BA162C">
        <w:rPr>
          <w:rFonts w:ascii="Courier New" w:hAnsi="Courier New" w:cs="Courier New"/>
          <w:sz w:val="22"/>
          <w:szCs w:val="22"/>
          <w:lang w:val="en-US"/>
        </w:rPr>
        <w:t>FlowDirection.LeftToRight</w:t>
      </w:r>
      <w:proofErr w:type="spellEnd"/>
      <w:r w:rsidRPr="00BA162C">
        <w:rPr>
          <w:rFonts w:ascii="Courier New" w:hAnsi="Courier New" w:cs="Courier New"/>
          <w:sz w:val="22"/>
          <w:szCs w:val="22"/>
          <w:lang w:val="en-US"/>
        </w:rPr>
        <w:t xml:space="preserve"> };</w:t>
      </w:r>
    </w:p>
    <w:p w14:paraId="15B1AFCC"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roofErr w:type="spellStart"/>
      <w:proofErr w:type="gramStart"/>
      <w:r w:rsidRPr="00BA162C">
        <w:rPr>
          <w:rFonts w:ascii="Courier New" w:hAnsi="Courier New" w:cs="Courier New"/>
          <w:sz w:val="22"/>
          <w:szCs w:val="22"/>
          <w:lang w:val="en-US"/>
        </w:rPr>
        <w:t>flags.Controls.Add</w:t>
      </w:r>
      <w:proofErr w:type="spellEnd"/>
      <w:proofErr w:type="gramEnd"/>
      <w:r w:rsidRPr="00BA162C">
        <w:rPr>
          <w:rFonts w:ascii="Courier New" w:hAnsi="Courier New" w:cs="Courier New"/>
          <w:sz w:val="22"/>
          <w:szCs w:val="22"/>
          <w:lang w:val="en-US"/>
        </w:rPr>
        <w:t>(_admin);</w:t>
      </w:r>
    </w:p>
    <w:p w14:paraId="5CB1D942"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roofErr w:type="spellStart"/>
      <w:proofErr w:type="gramStart"/>
      <w:r w:rsidRPr="00BA162C">
        <w:rPr>
          <w:rFonts w:ascii="Courier New" w:hAnsi="Courier New" w:cs="Courier New"/>
          <w:sz w:val="22"/>
          <w:szCs w:val="22"/>
          <w:lang w:val="en-US"/>
        </w:rPr>
        <w:t>flags.Controls.Add</w:t>
      </w:r>
      <w:proofErr w:type="spellEnd"/>
      <w:proofErr w:type="gramEnd"/>
      <w:r w:rsidRPr="00BA162C">
        <w:rPr>
          <w:rFonts w:ascii="Courier New" w:hAnsi="Courier New" w:cs="Courier New"/>
          <w:sz w:val="22"/>
          <w:szCs w:val="22"/>
          <w:lang w:val="en-US"/>
        </w:rPr>
        <w:t>(_locked);</w:t>
      </w:r>
    </w:p>
    <w:p w14:paraId="2DE8A300"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roofErr w:type="spellStart"/>
      <w:proofErr w:type="gramStart"/>
      <w:r w:rsidRPr="00BA162C">
        <w:rPr>
          <w:rFonts w:ascii="Courier New" w:hAnsi="Courier New" w:cs="Courier New"/>
          <w:sz w:val="22"/>
          <w:szCs w:val="22"/>
          <w:lang w:val="en-US"/>
        </w:rPr>
        <w:t>bottom.Controls.Add</w:t>
      </w:r>
      <w:proofErr w:type="spellEnd"/>
      <w:proofErr w:type="gramEnd"/>
      <w:r w:rsidRPr="00BA162C">
        <w:rPr>
          <w:rFonts w:ascii="Courier New" w:hAnsi="Courier New" w:cs="Courier New"/>
          <w:sz w:val="22"/>
          <w:szCs w:val="22"/>
          <w:lang w:val="en-US"/>
        </w:rPr>
        <w:t>(new Label { Text = "</w:t>
      </w:r>
      <w:r w:rsidRPr="00BA162C">
        <w:rPr>
          <w:rFonts w:ascii="Courier New" w:hAnsi="Courier New" w:cs="Courier New"/>
          <w:sz w:val="22"/>
          <w:szCs w:val="22"/>
        </w:rPr>
        <w:t>Права</w:t>
      </w:r>
      <w:r w:rsidRPr="00BA162C">
        <w:rPr>
          <w:rFonts w:ascii="Courier New" w:hAnsi="Courier New" w:cs="Courier New"/>
          <w:sz w:val="22"/>
          <w:szCs w:val="22"/>
          <w:lang w:val="en-US"/>
        </w:rPr>
        <w:t xml:space="preserve">", </w:t>
      </w:r>
      <w:proofErr w:type="spellStart"/>
      <w:r w:rsidRPr="00BA162C">
        <w:rPr>
          <w:rFonts w:ascii="Courier New" w:hAnsi="Courier New" w:cs="Courier New"/>
          <w:sz w:val="22"/>
          <w:szCs w:val="22"/>
          <w:lang w:val="en-US"/>
        </w:rPr>
        <w:t>ForeColor</w:t>
      </w:r>
      <w:proofErr w:type="spellEnd"/>
      <w:r w:rsidRPr="00BA162C">
        <w:rPr>
          <w:rFonts w:ascii="Courier New" w:hAnsi="Courier New" w:cs="Courier New"/>
          <w:sz w:val="22"/>
          <w:szCs w:val="22"/>
          <w:lang w:val="en-US"/>
        </w:rPr>
        <w:t xml:space="preserve"> = </w:t>
      </w:r>
      <w:proofErr w:type="spellStart"/>
      <w:r w:rsidRPr="00BA162C">
        <w:rPr>
          <w:rFonts w:ascii="Courier New" w:hAnsi="Courier New" w:cs="Courier New"/>
          <w:sz w:val="22"/>
          <w:szCs w:val="22"/>
          <w:lang w:val="en-US"/>
        </w:rPr>
        <w:t>GameTheme.AccentCyan</w:t>
      </w:r>
      <w:proofErr w:type="spellEnd"/>
      <w:r w:rsidRPr="00BA162C">
        <w:rPr>
          <w:rFonts w:ascii="Courier New" w:hAnsi="Courier New" w:cs="Courier New"/>
          <w:sz w:val="22"/>
          <w:szCs w:val="22"/>
          <w:lang w:val="en-US"/>
        </w:rPr>
        <w:t xml:space="preserve">, Dock = </w:t>
      </w:r>
      <w:proofErr w:type="spellStart"/>
      <w:r w:rsidRPr="00BA162C">
        <w:rPr>
          <w:rFonts w:ascii="Courier New" w:hAnsi="Courier New" w:cs="Courier New"/>
          <w:sz w:val="22"/>
          <w:szCs w:val="22"/>
          <w:lang w:val="en-US"/>
        </w:rPr>
        <w:t>DockStyle.Fill</w:t>
      </w:r>
      <w:proofErr w:type="spellEnd"/>
      <w:r w:rsidRPr="00BA162C">
        <w:rPr>
          <w:rFonts w:ascii="Courier New" w:hAnsi="Courier New" w:cs="Courier New"/>
          <w:sz w:val="22"/>
          <w:szCs w:val="22"/>
          <w:lang w:val="en-US"/>
        </w:rPr>
        <w:t xml:space="preserve"> }, 0, r);</w:t>
      </w:r>
    </w:p>
    <w:p w14:paraId="50C211AA"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roofErr w:type="spellStart"/>
      <w:proofErr w:type="gramStart"/>
      <w:r w:rsidRPr="00BA162C">
        <w:rPr>
          <w:rFonts w:ascii="Courier New" w:hAnsi="Courier New" w:cs="Courier New"/>
          <w:sz w:val="22"/>
          <w:szCs w:val="22"/>
          <w:lang w:val="en-US"/>
        </w:rPr>
        <w:t>bottom.Controls.Add</w:t>
      </w:r>
      <w:proofErr w:type="spellEnd"/>
      <w:proofErr w:type="gramEnd"/>
      <w:r w:rsidRPr="00BA162C">
        <w:rPr>
          <w:rFonts w:ascii="Courier New" w:hAnsi="Courier New" w:cs="Courier New"/>
          <w:sz w:val="22"/>
          <w:szCs w:val="22"/>
          <w:lang w:val="en-US"/>
        </w:rPr>
        <w:t>(flags, 1, r);</w:t>
      </w:r>
    </w:p>
    <w:p w14:paraId="402C785B"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r++;</w:t>
      </w:r>
    </w:p>
    <w:p w14:paraId="05120D7C"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roofErr w:type="gramStart"/>
      <w:r w:rsidRPr="00BA162C">
        <w:rPr>
          <w:rFonts w:ascii="Courier New" w:hAnsi="Courier New" w:cs="Courier New"/>
          <w:sz w:val="22"/>
          <w:szCs w:val="22"/>
          <w:lang w:val="en-US"/>
        </w:rPr>
        <w:t>Row(</w:t>
      </w:r>
      <w:proofErr w:type="gramEnd"/>
      <w:r w:rsidRPr="00BA162C">
        <w:rPr>
          <w:rFonts w:ascii="Courier New" w:hAnsi="Courier New" w:cs="Courier New"/>
          <w:sz w:val="22"/>
          <w:szCs w:val="22"/>
          <w:lang w:val="en-US"/>
        </w:rPr>
        <w:t>"</w:t>
      </w:r>
      <w:r w:rsidRPr="00BA162C">
        <w:rPr>
          <w:rFonts w:ascii="Courier New" w:hAnsi="Courier New" w:cs="Courier New"/>
          <w:sz w:val="22"/>
          <w:szCs w:val="22"/>
        </w:rPr>
        <w:t>Заметки</w:t>
      </w:r>
      <w:r w:rsidRPr="00BA162C">
        <w:rPr>
          <w:rFonts w:ascii="Courier New" w:hAnsi="Courier New" w:cs="Courier New"/>
          <w:sz w:val="22"/>
          <w:szCs w:val="22"/>
          <w:lang w:val="en-US"/>
        </w:rPr>
        <w:t>", _notes);</w:t>
      </w:r>
    </w:p>
    <w:p w14:paraId="209BFA08"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p>
    <w:p w14:paraId="1AD3D049"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var </w:t>
      </w:r>
      <w:proofErr w:type="spellStart"/>
      <w:r w:rsidRPr="00BA162C">
        <w:rPr>
          <w:rFonts w:ascii="Courier New" w:hAnsi="Courier New" w:cs="Courier New"/>
          <w:sz w:val="22"/>
          <w:szCs w:val="22"/>
          <w:lang w:val="en-US"/>
        </w:rPr>
        <w:t>btns</w:t>
      </w:r>
      <w:proofErr w:type="spellEnd"/>
      <w:r w:rsidRPr="00BA162C">
        <w:rPr>
          <w:rFonts w:ascii="Courier New" w:hAnsi="Courier New" w:cs="Courier New"/>
          <w:sz w:val="22"/>
          <w:szCs w:val="22"/>
          <w:lang w:val="en-US"/>
        </w:rPr>
        <w:t xml:space="preserve"> = new </w:t>
      </w:r>
      <w:proofErr w:type="spellStart"/>
      <w:r w:rsidRPr="00BA162C">
        <w:rPr>
          <w:rFonts w:ascii="Courier New" w:hAnsi="Courier New" w:cs="Courier New"/>
          <w:sz w:val="22"/>
          <w:szCs w:val="22"/>
          <w:lang w:val="en-US"/>
        </w:rPr>
        <w:t>FlowLayoutPanel</w:t>
      </w:r>
      <w:proofErr w:type="spellEnd"/>
    </w:p>
    <w:p w14:paraId="4AEA5005"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
    <w:p w14:paraId="1A0C9EF1"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Dock = </w:t>
      </w:r>
      <w:proofErr w:type="spellStart"/>
      <w:r w:rsidRPr="00BA162C">
        <w:rPr>
          <w:rFonts w:ascii="Courier New" w:hAnsi="Courier New" w:cs="Courier New"/>
          <w:sz w:val="22"/>
          <w:szCs w:val="22"/>
          <w:lang w:val="en-US"/>
        </w:rPr>
        <w:t>DockStyle.Bottom</w:t>
      </w:r>
      <w:proofErr w:type="spellEnd"/>
      <w:r w:rsidRPr="00BA162C">
        <w:rPr>
          <w:rFonts w:ascii="Courier New" w:hAnsi="Courier New" w:cs="Courier New"/>
          <w:sz w:val="22"/>
          <w:szCs w:val="22"/>
          <w:lang w:val="en-US"/>
        </w:rPr>
        <w:t>,</w:t>
      </w:r>
    </w:p>
    <w:p w14:paraId="713A5632"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Height = 48,</w:t>
      </w:r>
    </w:p>
    <w:p w14:paraId="6609A36A"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Padding = new </w:t>
      </w:r>
      <w:proofErr w:type="gramStart"/>
      <w:r w:rsidRPr="00BA162C">
        <w:rPr>
          <w:rFonts w:ascii="Courier New" w:hAnsi="Courier New" w:cs="Courier New"/>
          <w:sz w:val="22"/>
          <w:szCs w:val="22"/>
          <w:lang w:val="en-US"/>
        </w:rPr>
        <w:t>Padding(</w:t>
      </w:r>
      <w:proofErr w:type="gramEnd"/>
      <w:r w:rsidRPr="00BA162C">
        <w:rPr>
          <w:rFonts w:ascii="Courier New" w:hAnsi="Courier New" w:cs="Courier New"/>
          <w:sz w:val="22"/>
          <w:szCs w:val="22"/>
          <w:lang w:val="en-US"/>
        </w:rPr>
        <w:t>8, 4, 8, 4),</w:t>
      </w:r>
    </w:p>
    <w:p w14:paraId="1ACEFF0A"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roofErr w:type="spellStart"/>
      <w:r w:rsidRPr="00BA162C">
        <w:rPr>
          <w:rFonts w:ascii="Courier New" w:hAnsi="Courier New" w:cs="Courier New"/>
          <w:sz w:val="22"/>
          <w:szCs w:val="22"/>
          <w:lang w:val="en-US"/>
        </w:rPr>
        <w:t>FlowDirection</w:t>
      </w:r>
      <w:proofErr w:type="spellEnd"/>
      <w:r w:rsidRPr="00BA162C">
        <w:rPr>
          <w:rFonts w:ascii="Courier New" w:hAnsi="Courier New" w:cs="Courier New"/>
          <w:sz w:val="22"/>
          <w:szCs w:val="22"/>
          <w:lang w:val="en-US"/>
        </w:rPr>
        <w:t xml:space="preserve"> = </w:t>
      </w:r>
      <w:proofErr w:type="spellStart"/>
      <w:r w:rsidRPr="00BA162C">
        <w:rPr>
          <w:rFonts w:ascii="Courier New" w:hAnsi="Courier New" w:cs="Courier New"/>
          <w:sz w:val="22"/>
          <w:szCs w:val="22"/>
          <w:lang w:val="en-US"/>
        </w:rPr>
        <w:t>FlowDirection.LeftToRight</w:t>
      </w:r>
      <w:proofErr w:type="spellEnd"/>
    </w:p>
    <w:p w14:paraId="121ADAD5"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
    <w:p w14:paraId="2B49D9B3"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foreach (var x in </w:t>
      </w:r>
      <w:proofErr w:type="gramStart"/>
      <w:r w:rsidRPr="00BA162C">
        <w:rPr>
          <w:rFonts w:ascii="Courier New" w:hAnsi="Courier New" w:cs="Courier New"/>
          <w:sz w:val="22"/>
          <w:szCs w:val="22"/>
          <w:lang w:val="en-US"/>
        </w:rPr>
        <w:t>new[</w:t>
      </w:r>
      <w:proofErr w:type="gramEnd"/>
      <w:r w:rsidRPr="00BA162C">
        <w:rPr>
          <w:rFonts w:ascii="Courier New" w:hAnsi="Courier New" w:cs="Courier New"/>
          <w:sz w:val="22"/>
          <w:szCs w:val="22"/>
          <w:lang w:val="en-US"/>
        </w:rPr>
        <w:t>] { ("</w:t>
      </w:r>
      <w:r w:rsidRPr="00BA162C">
        <w:rPr>
          <w:rFonts w:ascii="Courier New" w:hAnsi="Courier New" w:cs="Courier New"/>
          <w:sz w:val="22"/>
          <w:szCs w:val="22"/>
        </w:rPr>
        <w:t>Добавить</w:t>
      </w:r>
      <w:r w:rsidRPr="00BA162C">
        <w:rPr>
          <w:rFonts w:ascii="Courier New" w:hAnsi="Courier New" w:cs="Courier New"/>
          <w:sz w:val="22"/>
          <w:szCs w:val="22"/>
          <w:lang w:val="en-US"/>
        </w:rPr>
        <w:t>", (Action)</w:t>
      </w:r>
      <w:proofErr w:type="spellStart"/>
      <w:r w:rsidRPr="00BA162C">
        <w:rPr>
          <w:rFonts w:ascii="Courier New" w:hAnsi="Courier New" w:cs="Courier New"/>
          <w:sz w:val="22"/>
          <w:szCs w:val="22"/>
          <w:lang w:val="en-US"/>
        </w:rPr>
        <w:t>InsertUser</w:t>
      </w:r>
      <w:proofErr w:type="spellEnd"/>
      <w:r w:rsidRPr="00BA162C">
        <w:rPr>
          <w:rFonts w:ascii="Courier New" w:hAnsi="Courier New" w:cs="Courier New"/>
          <w:sz w:val="22"/>
          <w:szCs w:val="22"/>
          <w:lang w:val="en-US"/>
        </w:rPr>
        <w:t>), ("</w:t>
      </w:r>
      <w:r w:rsidRPr="00BA162C">
        <w:rPr>
          <w:rFonts w:ascii="Courier New" w:hAnsi="Courier New" w:cs="Courier New"/>
          <w:sz w:val="22"/>
          <w:szCs w:val="22"/>
        </w:rPr>
        <w:t>Сохранить</w:t>
      </w:r>
      <w:r w:rsidRPr="00BA162C">
        <w:rPr>
          <w:rFonts w:ascii="Courier New" w:hAnsi="Courier New" w:cs="Courier New"/>
          <w:sz w:val="22"/>
          <w:szCs w:val="22"/>
          <w:lang w:val="en-US"/>
        </w:rPr>
        <w:t>", (Action)</w:t>
      </w:r>
      <w:proofErr w:type="spellStart"/>
      <w:r w:rsidRPr="00BA162C">
        <w:rPr>
          <w:rFonts w:ascii="Courier New" w:hAnsi="Courier New" w:cs="Courier New"/>
          <w:sz w:val="22"/>
          <w:szCs w:val="22"/>
          <w:lang w:val="en-US"/>
        </w:rPr>
        <w:t>UpdateUser</w:t>
      </w:r>
      <w:proofErr w:type="spellEnd"/>
      <w:r w:rsidRPr="00BA162C">
        <w:rPr>
          <w:rFonts w:ascii="Courier New" w:hAnsi="Courier New" w:cs="Courier New"/>
          <w:sz w:val="22"/>
          <w:szCs w:val="22"/>
          <w:lang w:val="en-US"/>
        </w:rPr>
        <w:t>), ("</w:t>
      </w:r>
      <w:r w:rsidRPr="00BA162C">
        <w:rPr>
          <w:rFonts w:ascii="Courier New" w:hAnsi="Courier New" w:cs="Courier New"/>
          <w:sz w:val="22"/>
          <w:szCs w:val="22"/>
        </w:rPr>
        <w:t>Удалить</w:t>
      </w:r>
      <w:r w:rsidRPr="00BA162C">
        <w:rPr>
          <w:rFonts w:ascii="Courier New" w:hAnsi="Courier New" w:cs="Courier New"/>
          <w:sz w:val="22"/>
          <w:szCs w:val="22"/>
          <w:lang w:val="en-US"/>
        </w:rPr>
        <w:t>", (Action)</w:t>
      </w:r>
      <w:proofErr w:type="spellStart"/>
      <w:r w:rsidRPr="00BA162C">
        <w:rPr>
          <w:rFonts w:ascii="Courier New" w:hAnsi="Courier New" w:cs="Courier New"/>
          <w:sz w:val="22"/>
          <w:szCs w:val="22"/>
          <w:lang w:val="en-US"/>
        </w:rPr>
        <w:t>DeleteUser</w:t>
      </w:r>
      <w:proofErr w:type="spellEnd"/>
      <w:r w:rsidRPr="00BA162C">
        <w:rPr>
          <w:rFonts w:ascii="Courier New" w:hAnsi="Courier New" w:cs="Courier New"/>
          <w:sz w:val="22"/>
          <w:szCs w:val="22"/>
          <w:lang w:val="en-US"/>
        </w:rPr>
        <w:t>), ("</w:t>
      </w:r>
      <w:r w:rsidRPr="00BA162C">
        <w:rPr>
          <w:rFonts w:ascii="Courier New" w:hAnsi="Courier New" w:cs="Courier New"/>
          <w:sz w:val="22"/>
          <w:szCs w:val="22"/>
        </w:rPr>
        <w:t>Обновить</w:t>
      </w:r>
      <w:r w:rsidRPr="00BA162C">
        <w:rPr>
          <w:rFonts w:ascii="Courier New" w:hAnsi="Courier New" w:cs="Courier New"/>
          <w:sz w:val="22"/>
          <w:szCs w:val="22"/>
          <w:lang w:val="en-US"/>
        </w:rPr>
        <w:t>", (Action)Reload) })</w:t>
      </w:r>
    </w:p>
    <w:p w14:paraId="4B3163F8"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
    <w:p w14:paraId="40D506EC"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var b = </w:t>
      </w:r>
      <w:proofErr w:type="spellStart"/>
      <w:r w:rsidRPr="00BA162C">
        <w:rPr>
          <w:rFonts w:ascii="Courier New" w:hAnsi="Courier New" w:cs="Courier New"/>
          <w:sz w:val="22"/>
          <w:szCs w:val="22"/>
          <w:lang w:val="en-US"/>
        </w:rPr>
        <w:t>UiHelpers.MakeActionButton</w:t>
      </w:r>
      <w:proofErr w:type="spellEnd"/>
      <w:r w:rsidRPr="00BA162C">
        <w:rPr>
          <w:rFonts w:ascii="Courier New" w:hAnsi="Courier New" w:cs="Courier New"/>
          <w:sz w:val="22"/>
          <w:szCs w:val="22"/>
          <w:lang w:val="en-US"/>
        </w:rPr>
        <w:t>(</w:t>
      </w:r>
      <w:proofErr w:type="gramStart"/>
      <w:r w:rsidRPr="00BA162C">
        <w:rPr>
          <w:rFonts w:ascii="Courier New" w:hAnsi="Courier New" w:cs="Courier New"/>
          <w:sz w:val="22"/>
          <w:szCs w:val="22"/>
          <w:lang w:val="en-US"/>
        </w:rPr>
        <w:t>x.Item</w:t>
      </w:r>
      <w:proofErr w:type="gramEnd"/>
      <w:r w:rsidRPr="00BA162C">
        <w:rPr>
          <w:rFonts w:ascii="Courier New" w:hAnsi="Courier New" w:cs="Courier New"/>
          <w:sz w:val="22"/>
          <w:szCs w:val="22"/>
          <w:lang w:val="en-US"/>
        </w:rPr>
        <w:t>1);</w:t>
      </w:r>
    </w:p>
    <w:p w14:paraId="47775FCE"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roofErr w:type="spellStart"/>
      <w:r w:rsidRPr="00BA162C">
        <w:rPr>
          <w:rFonts w:ascii="Courier New" w:hAnsi="Courier New" w:cs="Courier New"/>
          <w:sz w:val="22"/>
          <w:szCs w:val="22"/>
          <w:lang w:val="en-US"/>
        </w:rPr>
        <w:t>GameTheme.StyleNeonButton</w:t>
      </w:r>
      <w:proofErr w:type="spellEnd"/>
      <w:r w:rsidRPr="00BA162C">
        <w:rPr>
          <w:rFonts w:ascii="Courier New" w:hAnsi="Courier New" w:cs="Courier New"/>
          <w:sz w:val="22"/>
          <w:szCs w:val="22"/>
          <w:lang w:val="en-US"/>
        </w:rPr>
        <w:t xml:space="preserve">(b, </w:t>
      </w:r>
      <w:proofErr w:type="gramStart"/>
      <w:r w:rsidRPr="00BA162C">
        <w:rPr>
          <w:rFonts w:ascii="Courier New" w:hAnsi="Courier New" w:cs="Courier New"/>
          <w:sz w:val="22"/>
          <w:szCs w:val="22"/>
          <w:lang w:val="en-US"/>
        </w:rPr>
        <w:t>x.Item</w:t>
      </w:r>
      <w:proofErr w:type="gramEnd"/>
      <w:r w:rsidRPr="00BA162C">
        <w:rPr>
          <w:rFonts w:ascii="Courier New" w:hAnsi="Courier New" w:cs="Courier New"/>
          <w:sz w:val="22"/>
          <w:szCs w:val="22"/>
          <w:lang w:val="en-US"/>
        </w:rPr>
        <w:t>1 == "</w:t>
      </w:r>
      <w:r w:rsidRPr="00BA162C">
        <w:rPr>
          <w:rFonts w:ascii="Courier New" w:hAnsi="Courier New" w:cs="Courier New"/>
          <w:sz w:val="22"/>
          <w:szCs w:val="22"/>
        </w:rPr>
        <w:t>Обновить</w:t>
      </w:r>
      <w:r w:rsidRPr="00BA162C">
        <w:rPr>
          <w:rFonts w:ascii="Courier New" w:hAnsi="Courier New" w:cs="Courier New"/>
          <w:sz w:val="22"/>
          <w:szCs w:val="22"/>
          <w:lang w:val="en-US"/>
        </w:rPr>
        <w:t>");</w:t>
      </w:r>
    </w:p>
    <w:p w14:paraId="49A33408"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roofErr w:type="spellStart"/>
      <w:proofErr w:type="gramStart"/>
      <w:r w:rsidRPr="00BA162C">
        <w:rPr>
          <w:rFonts w:ascii="Courier New" w:hAnsi="Courier New" w:cs="Courier New"/>
          <w:sz w:val="22"/>
          <w:szCs w:val="22"/>
          <w:lang w:val="en-US"/>
        </w:rPr>
        <w:t>b.Click</w:t>
      </w:r>
      <w:proofErr w:type="spellEnd"/>
      <w:proofErr w:type="gramEnd"/>
      <w:r w:rsidRPr="00BA162C">
        <w:rPr>
          <w:rFonts w:ascii="Courier New" w:hAnsi="Courier New" w:cs="Courier New"/>
          <w:sz w:val="22"/>
          <w:szCs w:val="22"/>
          <w:lang w:val="en-US"/>
        </w:rPr>
        <w:t xml:space="preserve"> += (_, _) =&gt; x.Item2();</w:t>
      </w:r>
    </w:p>
    <w:p w14:paraId="150FFAB7"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lastRenderedPageBreak/>
        <w:t xml:space="preserve">            </w:t>
      </w:r>
      <w:proofErr w:type="spellStart"/>
      <w:proofErr w:type="gramStart"/>
      <w:r w:rsidRPr="00BA162C">
        <w:rPr>
          <w:rFonts w:ascii="Courier New" w:hAnsi="Courier New" w:cs="Courier New"/>
          <w:sz w:val="22"/>
          <w:szCs w:val="22"/>
          <w:lang w:val="en-US"/>
        </w:rPr>
        <w:t>btns.Controls.Add</w:t>
      </w:r>
      <w:proofErr w:type="spellEnd"/>
      <w:proofErr w:type="gramEnd"/>
      <w:r w:rsidRPr="00BA162C">
        <w:rPr>
          <w:rFonts w:ascii="Courier New" w:hAnsi="Courier New" w:cs="Courier New"/>
          <w:sz w:val="22"/>
          <w:szCs w:val="22"/>
          <w:lang w:val="en-US"/>
        </w:rPr>
        <w:t>(b);</w:t>
      </w:r>
    </w:p>
    <w:p w14:paraId="2111EFDC"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
    <w:p w14:paraId="482B994C"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p>
    <w:p w14:paraId="4BA4D24C"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_</w:t>
      </w:r>
      <w:proofErr w:type="spellStart"/>
      <w:proofErr w:type="gramStart"/>
      <w:r w:rsidRPr="00BA162C">
        <w:rPr>
          <w:rFonts w:ascii="Courier New" w:hAnsi="Courier New" w:cs="Courier New"/>
          <w:sz w:val="22"/>
          <w:szCs w:val="22"/>
          <w:lang w:val="en-US"/>
        </w:rPr>
        <w:t>grid.DataBindingComplete</w:t>
      </w:r>
      <w:proofErr w:type="spellEnd"/>
      <w:proofErr w:type="gramEnd"/>
      <w:r w:rsidRPr="00BA162C">
        <w:rPr>
          <w:rFonts w:ascii="Courier New" w:hAnsi="Courier New" w:cs="Courier New"/>
          <w:sz w:val="22"/>
          <w:szCs w:val="22"/>
          <w:lang w:val="en-US"/>
        </w:rPr>
        <w:t xml:space="preserve"> += (_, _) =&gt;</w:t>
      </w:r>
    </w:p>
    <w:p w14:paraId="0D2497B6"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
    <w:p w14:paraId="4FDCDC63"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roofErr w:type="spellStart"/>
      <w:r w:rsidRPr="00BA162C">
        <w:rPr>
          <w:rFonts w:ascii="Courier New" w:hAnsi="Courier New" w:cs="Courier New"/>
          <w:sz w:val="22"/>
          <w:szCs w:val="22"/>
          <w:lang w:val="en-US"/>
        </w:rPr>
        <w:t>UiHelpers.AfterGridBound</w:t>
      </w:r>
      <w:proofErr w:type="spellEnd"/>
      <w:r w:rsidRPr="00BA162C">
        <w:rPr>
          <w:rFonts w:ascii="Courier New" w:hAnsi="Courier New" w:cs="Courier New"/>
          <w:sz w:val="22"/>
          <w:szCs w:val="22"/>
          <w:lang w:val="en-US"/>
        </w:rPr>
        <w:t>(_grid);</w:t>
      </w:r>
    </w:p>
    <w:p w14:paraId="66FF8F70"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if (_</w:t>
      </w:r>
      <w:proofErr w:type="spellStart"/>
      <w:proofErr w:type="gramStart"/>
      <w:r w:rsidRPr="00BA162C">
        <w:rPr>
          <w:rFonts w:ascii="Courier New" w:hAnsi="Courier New" w:cs="Courier New"/>
          <w:sz w:val="22"/>
          <w:szCs w:val="22"/>
          <w:lang w:val="en-US"/>
        </w:rPr>
        <w:t>grid.Columns</w:t>
      </w:r>
      <w:proofErr w:type="spellEnd"/>
      <w:proofErr w:type="gramEnd"/>
      <w:r w:rsidRPr="00BA162C">
        <w:rPr>
          <w:rFonts w:ascii="Courier New" w:hAnsi="Courier New" w:cs="Courier New"/>
          <w:sz w:val="22"/>
          <w:szCs w:val="22"/>
          <w:lang w:val="en-US"/>
        </w:rPr>
        <w:t>["</w:t>
      </w:r>
      <w:proofErr w:type="spellStart"/>
      <w:r w:rsidRPr="00BA162C">
        <w:rPr>
          <w:rFonts w:ascii="Courier New" w:hAnsi="Courier New" w:cs="Courier New"/>
          <w:sz w:val="22"/>
          <w:szCs w:val="22"/>
          <w:lang w:val="en-US"/>
        </w:rPr>
        <w:t>PasswordHash</w:t>
      </w:r>
      <w:proofErr w:type="spellEnd"/>
      <w:r w:rsidRPr="00BA162C">
        <w:rPr>
          <w:rFonts w:ascii="Courier New" w:hAnsi="Courier New" w:cs="Courier New"/>
          <w:sz w:val="22"/>
          <w:szCs w:val="22"/>
          <w:lang w:val="en-US"/>
        </w:rPr>
        <w:t>"] != null) _</w:t>
      </w:r>
      <w:proofErr w:type="spellStart"/>
      <w:r w:rsidRPr="00BA162C">
        <w:rPr>
          <w:rFonts w:ascii="Courier New" w:hAnsi="Courier New" w:cs="Courier New"/>
          <w:sz w:val="22"/>
          <w:szCs w:val="22"/>
          <w:lang w:val="en-US"/>
        </w:rPr>
        <w:t>grid.Columns</w:t>
      </w:r>
      <w:proofErr w:type="spellEnd"/>
      <w:r w:rsidRPr="00BA162C">
        <w:rPr>
          <w:rFonts w:ascii="Courier New" w:hAnsi="Courier New" w:cs="Courier New"/>
          <w:sz w:val="22"/>
          <w:szCs w:val="22"/>
          <w:lang w:val="en-US"/>
        </w:rPr>
        <w:t>["</w:t>
      </w:r>
      <w:proofErr w:type="spellStart"/>
      <w:r w:rsidRPr="00BA162C">
        <w:rPr>
          <w:rFonts w:ascii="Courier New" w:hAnsi="Courier New" w:cs="Courier New"/>
          <w:sz w:val="22"/>
          <w:szCs w:val="22"/>
          <w:lang w:val="en-US"/>
        </w:rPr>
        <w:t>PasswordHash</w:t>
      </w:r>
      <w:proofErr w:type="spellEnd"/>
      <w:r w:rsidRPr="00BA162C">
        <w:rPr>
          <w:rFonts w:ascii="Courier New" w:hAnsi="Courier New" w:cs="Courier New"/>
          <w:sz w:val="22"/>
          <w:szCs w:val="22"/>
          <w:lang w:val="en-US"/>
        </w:rPr>
        <w:t>"]!.Visible = false;</w:t>
      </w:r>
    </w:p>
    <w:p w14:paraId="752EB4D8"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
    <w:p w14:paraId="1BDCB7A9"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_</w:t>
      </w:r>
      <w:proofErr w:type="spellStart"/>
      <w:proofErr w:type="gramStart"/>
      <w:r w:rsidRPr="00BA162C">
        <w:rPr>
          <w:rFonts w:ascii="Courier New" w:hAnsi="Courier New" w:cs="Courier New"/>
          <w:sz w:val="22"/>
          <w:szCs w:val="22"/>
          <w:lang w:val="en-US"/>
        </w:rPr>
        <w:t>grid.SelectionChanged</w:t>
      </w:r>
      <w:proofErr w:type="spellEnd"/>
      <w:proofErr w:type="gramEnd"/>
      <w:r w:rsidRPr="00BA162C">
        <w:rPr>
          <w:rFonts w:ascii="Courier New" w:hAnsi="Courier New" w:cs="Courier New"/>
          <w:sz w:val="22"/>
          <w:szCs w:val="22"/>
          <w:lang w:val="en-US"/>
        </w:rPr>
        <w:t xml:space="preserve"> += </w:t>
      </w:r>
      <w:proofErr w:type="spellStart"/>
      <w:r w:rsidRPr="00BA162C">
        <w:rPr>
          <w:rFonts w:ascii="Courier New" w:hAnsi="Courier New" w:cs="Courier New"/>
          <w:sz w:val="22"/>
          <w:szCs w:val="22"/>
          <w:lang w:val="en-US"/>
        </w:rPr>
        <w:t>OnGridSel</w:t>
      </w:r>
      <w:proofErr w:type="spellEnd"/>
      <w:r w:rsidRPr="00BA162C">
        <w:rPr>
          <w:rFonts w:ascii="Courier New" w:hAnsi="Courier New" w:cs="Courier New"/>
          <w:sz w:val="22"/>
          <w:szCs w:val="22"/>
          <w:lang w:val="en-US"/>
        </w:rPr>
        <w:t>;</w:t>
      </w:r>
    </w:p>
    <w:p w14:paraId="7D7E852A"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p>
    <w:p w14:paraId="79C793FD"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roofErr w:type="spellStart"/>
      <w:r w:rsidRPr="00BA162C">
        <w:rPr>
          <w:rFonts w:ascii="Courier New" w:hAnsi="Courier New" w:cs="Courier New"/>
          <w:sz w:val="22"/>
          <w:szCs w:val="22"/>
          <w:lang w:val="en-US"/>
        </w:rPr>
        <w:t>Controls.Add</w:t>
      </w:r>
      <w:proofErr w:type="spellEnd"/>
      <w:r w:rsidRPr="00BA162C">
        <w:rPr>
          <w:rFonts w:ascii="Courier New" w:hAnsi="Courier New" w:cs="Courier New"/>
          <w:sz w:val="22"/>
          <w:szCs w:val="22"/>
          <w:lang w:val="en-US"/>
        </w:rPr>
        <w:t>(_grid);</w:t>
      </w:r>
    </w:p>
    <w:p w14:paraId="78855B4D"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roofErr w:type="spellStart"/>
      <w:r w:rsidRPr="00BA162C">
        <w:rPr>
          <w:rFonts w:ascii="Courier New" w:hAnsi="Courier New" w:cs="Courier New"/>
          <w:sz w:val="22"/>
          <w:szCs w:val="22"/>
          <w:lang w:val="en-US"/>
        </w:rPr>
        <w:t>Controls.Add</w:t>
      </w:r>
      <w:proofErr w:type="spellEnd"/>
      <w:r w:rsidRPr="00BA162C">
        <w:rPr>
          <w:rFonts w:ascii="Courier New" w:hAnsi="Courier New" w:cs="Courier New"/>
          <w:sz w:val="22"/>
          <w:szCs w:val="22"/>
          <w:lang w:val="en-US"/>
        </w:rPr>
        <w:t>(bottom);</w:t>
      </w:r>
    </w:p>
    <w:p w14:paraId="2F0C85B2"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roofErr w:type="spellStart"/>
      <w:r w:rsidRPr="00BA162C">
        <w:rPr>
          <w:rFonts w:ascii="Courier New" w:hAnsi="Courier New" w:cs="Courier New"/>
          <w:sz w:val="22"/>
          <w:szCs w:val="22"/>
          <w:lang w:val="en-US"/>
        </w:rPr>
        <w:t>Controls.Add</w:t>
      </w:r>
      <w:proofErr w:type="spellEnd"/>
      <w:r w:rsidRPr="00BA162C">
        <w:rPr>
          <w:rFonts w:ascii="Courier New" w:hAnsi="Courier New" w:cs="Courier New"/>
          <w:sz w:val="22"/>
          <w:szCs w:val="22"/>
          <w:lang w:val="en-US"/>
        </w:rPr>
        <w:t>(</w:t>
      </w:r>
      <w:proofErr w:type="spellStart"/>
      <w:r w:rsidRPr="00BA162C">
        <w:rPr>
          <w:rFonts w:ascii="Courier New" w:hAnsi="Courier New" w:cs="Courier New"/>
          <w:sz w:val="22"/>
          <w:szCs w:val="22"/>
          <w:lang w:val="en-US"/>
        </w:rPr>
        <w:t>btns</w:t>
      </w:r>
      <w:proofErr w:type="spellEnd"/>
      <w:r w:rsidRPr="00BA162C">
        <w:rPr>
          <w:rFonts w:ascii="Courier New" w:hAnsi="Courier New" w:cs="Courier New"/>
          <w:sz w:val="22"/>
          <w:szCs w:val="22"/>
          <w:lang w:val="en-US"/>
        </w:rPr>
        <w:t>);</w:t>
      </w:r>
    </w:p>
    <w:p w14:paraId="0E71C6B9"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p>
    <w:p w14:paraId="3DE15E81"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if (</w:t>
      </w:r>
      <w:proofErr w:type="spellStart"/>
      <w:r w:rsidRPr="00BA162C">
        <w:rPr>
          <w:rFonts w:ascii="Courier New" w:hAnsi="Courier New" w:cs="Courier New"/>
          <w:sz w:val="22"/>
          <w:szCs w:val="22"/>
          <w:lang w:val="en-US"/>
        </w:rPr>
        <w:t>Session.IsAdmin</w:t>
      </w:r>
      <w:proofErr w:type="spellEnd"/>
      <w:r w:rsidRPr="00BA162C">
        <w:rPr>
          <w:rFonts w:ascii="Courier New" w:hAnsi="Courier New" w:cs="Courier New"/>
          <w:sz w:val="22"/>
          <w:szCs w:val="22"/>
          <w:lang w:val="en-US"/>
        </w:rPr>
        <w:t>)</w:t>
      </w:r>
    </w:p>
    <w:p w14:paraId="09F356A7"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roofErr w:type="gramStart"/>
      <w:r w:rsidRPr="00BA162C">
        <w:rPr>
          <w:rFonts w:ascii="Courier New" w:hAnsi="Courier New" w:cs="Courier New"/>
          <w:sz w:val="22"/>
          <w:szCs w:val="22"/>
          <w:lang w:val="en-US"/>
        </w:rPr>
        <w:t>Reload(</w:t>
      </w:r>
      <w:proofErr w:type="gramEnd"/>
      <w:r w:rsidRPr="00BA162C">
        <w:rPr>
          <w:rFonts w:ascii="Courier New" w:hAnsi="Courier New" w:cs="Courier New"/>
          <w:sz w:val="22"/>
          <w:szCs w:val="22"/>
          <w:lang w:val="en-US"/>
        </w:rPr>
        <w:t>);</w:t>
      </w:r>
    </w:p>
    <w:p w14:paraId="57500BB3"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
    <w:p w14:paraId="34DDB35C"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p>
    <w:p w14:paraId="3836A863"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private void </w:t>
      </w:r>
      <w:proofErr w:type="spellStart"/>
      <w:proofErr w:type="gramStart"/>
      <w:r w:rsidRPr="00BA162C">
        <w:rPr>
          <w:rFonts w:ascii="Courier New" w:hAnsi="Courier New" w:cs="Courier New"/>
          <w:sz w:val="22"/>
          <w:szCs w:val="22"/>
          <w:lang w:val="en-US"/>
        </w:rPr>
        <w:t>OnGridSel</w:t>
      </w:r>
      <w:proofErr w:type="spellEnd"/>
      <w:r w:rsidRPr="00BA162C">
        <w:rPr>
          <w:rFonts w:ascii="Courier New" w:hAnsi="Courier New" w:cs="Courier New"/>
          <w:sz w:val="22"/>
          <w:szCs w:val="22"/>
          <w:lang w:val="en-US"/>
        </w:rPr>
        <w:t>(</w:t>
      </w:r>
      <w:proofErr w:type="gramEnd"/>
      <w:r w:rsidRPr="00BA162C">
        <w:rPr>
          <w:rFonts w:ascii="Courier New" w:hAnsi="Courier New" w:cs="Courier New"/>
          <w:sz w:val="22"/>
          <w:szCs w:val="22"/>
          <w:lang w:val="en-US"/>
        </w:rPr>
        <w:t xml:space="preserve">object? sender, </w:t>
      </w:r>
      <w:proofErr w:type="spellStart"/>
      <w:r w:rsidRPr="00BA162C">
        <w:rPr>
          <w:rFonts w:ascii="Courier New" w:hAnsi="Courier New" w:cs="Courier New"/>
          <w:sz w:val="22"/>
          <w:szCs w:val="22"/>
          <w:lang w:val="en-US"/>
        </w:rPr>
        <w:t>EventArgs</w:t>
      </w:r>
      <w:proofErr w:type="spellEnd"/>
      <w:r w:rsidRPr="00BA162C">
        <w:rPr>
          <w:rFonts w:ascii="Courier New" w:hAnsi="Courier New" w:cs="Courier New"/>
          <w:sz w:val="22"/>
          <w:szCs w:val="22"/>
          <w:lang w:val="en-US"/>
        </w:rPr>
        <w:t xml:space="preserve"> e) =&gt; </w:t>
      </w:r>
      <w:proofErr w:type="spellStart"/>
      <w:r w:rsidRPr="00BA162C">
        <w:rPr>
          <w:rFonts w:ascii="Courier New" w:hAnsi="Courier New" w:cs="Courier New"/>
          <w:sz w:val="22"/>
          <w:szCs w:val="22"/>
          <w:lang w:val="en-US"/>
        </w:rPr>
        <w:t>FillFromRow</w:t>
      </w:r>
      <w:proofErr w:type="spellEnd"/>
      <w:r w:rsidRPr="00BA162C">
        <w:rPr>
          <w:rFonts w:ascii="Courier New" w:hAnsi="Courier New" w:cs="Courier New"/>
          <w:sz w:val="22"/>
          <w:szCs w:val="22"/>
          <w:lang w:val="en-US"/>
        </w:rPr>
        <w:t>();</w:t>
      </w:r>
    </w:p>
    <w:p w14:paraId="23E6C13F"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p>
    <w:p w14:paraId="66905B36"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private void </w:t>
      </w:r>
      <w:proofErr w:type="spellStart"/>
      <w:proofErr w:type="gramStart"/>
      <w:r w:rsidRPr="00BA162C">
        <w:rPr>
          <w:rFonts w:ascii="Courier New" w:hAnsi="Courier New" w:cs="Courier New"/>
          <w:sz w:val="22"/>
          <w:szCs w:val="22"/>
          <w:lang w:val="en-US"/>
        </w:rPr>
        <w:t>FillFromRow</w:t>
      </w:r>
      <w:proofErr w:type="spellEnd"/>
      <w:r w:rsidRPr="00BA162C">
        <w:rPr>
          <w:rFonts w:ascii="Courier New" w:hAnsi="Courier New" w:cs="Courier New"/>
          <w:sz w:val="22"/>
          <w:szCs w:val="22"/>
          <w:lang w:val="en-US"/>
        </w:rPr>
        <w:t>(</w:t>
      </w:r>
      <w:proofErr w:type="gramEnd"/>
      <w:r w:rsidRPr="00BA162C">
        <w:rPr>
          <w:rFonts w:ascii="Courier New" w:hAnsi="Courier New" w:cs="Courier New"/>
          <w:sz w:val="22"/>
          <w:szCs w:val="22"/>
          <w:lang w:val="en-US"/>
        </w:rPr>
        <w:t>)</w:t>
      </w:r>
    </w:p>
    <w:p w14:paraId="4B0811D7"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
    <w:p w14:paraId="0FA13C2D"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if (_</w:t>
      </w:r>
      <w:proofErr w:type="gramStart"/>
      <w:r w:rsidRPr="00BA162C">
        <w:rPr>
          <w:rFonts w:ascii="Courier New" w:hAnsi="Courier New" w:cs="Courier New"/>
          <w:sz w:val="22"/>
          <w:szCs w:val="22"/>
          <w:lang w:val="en-US"/>
        </w:rPr>
        <w:t>grid.</w:t>
      </w:r>
      <w:proofErr w:type="spellStart"/>
      <w:r w:rsidRPr="00BA162C">
        <w:rPr>
          <w:rFonts w:ascii="Courier New" w:hAnsi="Courier New" w:cs="Courier New"/>
          <w:sz w:val="22"/>
          <w:szCs w:val="22"/>
          <w:lang w:val="en-US"/>
        </w:rPr>
        <w:t>CurrentRow</w:t>
      </w:r>
      <w:proofErr w:type="spellEnd"/>
      <w:proofErr w:type="gramEnd"/>
      <w:r w:rsidRPr="00BA162C">
        <w:rPr>
          <w:rFonts w:ascii="Courier New" w:hAnsi="Courier New" w:cs="Courier New"/>
          <w:sz w:val="22"/>
          <w:szCs w:val="22"/>
          <w:lang w:val="en-US"/>
        </w:rPr>
        <w:t>?.</w:t>
      </w:r>
      <w:proofErr w:type="spellStart"/>
      <w:r w:rsidRPr="00BA162C">
        <w:rPr>
          <w:rFonts w:ascii="Courier New" w:hAnsi="Courier New" w:cs="Courier New"/>
          <w:sz w:val="22"/>
          <w:szCs w:val="22"/>
          <w:lang w:val="en-US"/>
        </w:rPr>
        <w:t>DataBoundItem</w:t>
      </w:r>
      <w:proofErr w:type="spellEnd"/>
      <w:r w:rsidRPr="00BA162C">
        <w:rPr>
          <w:rFonts w:ascii="Courier New" w:hAnsi="Courier New" w:cs="Courier New"/>
          <w:sz w:val="22"/>
          <w:szCs w:val="22"/>
          <w:lang w:val="en-US"/>
        </w:rPr>
        <w:t xml:space="preserve"> is not </w:t>
      </w:r>
      <w:proofErr w:type="spellStart"/>
      <w:r w:rsidRPr="00BA162C">
        <w:rPr>
          <w:rFonts w:ascii="Courier New" w:hAnsi="Courier New" w:cs="Courier New"/>
          <w:sz w:val="22"/>
          <w:szCs w:val="22"/>
          <w:lang w:val="en-US"/>
        </w:rPr>
        <w:t>DataRowView</w:t>
      </w:r>
      <w:proofErr w:type="spellEnd"/>
      <w:r w:rsidRPr="00BA162C">
        <w:rPr>
          <w:rFonts w:ascii="Courier New" w:hAnsi="Courier New" w:cs="Courier New"/>
          <w:sz w:val="22"/>
          <w:szCs w:val="22"/>
          <w:lang w:val="en-US"/>
        </w:rPr>
        <w:t xml:space="preserve"> </w:t>
      </w:r>
      <w:proofErr w:type="spellStart"/>
      <w:r w:rsidRPr="00BA162C">
        <w:rPr>
          <w:rFonts w:ascii="Courier New" w:hAnsi="Courier New" w:cs="Courier New"/>
          <w:sz w:val="22"/>
          <w:szCs w:val="22"/>
          <w:lang w:val="en-US"/>
        </w:rPr>
        <w:t>rv</w:t>
      </w:r>
      <w:proofErr w:type="spellEnd"/>
      <w:r w:rsidRPr="00BA162C">
        <w:rPr>
          <w:rFonts w:ascii="Courier New" w:hAnsi="Courier New" w:cs="Courier New"/>
          <w:sz w:val="22"/>
          <w:szCs w:val="22"/>
          <w:lang w:val="en-US"/>
        </w:rPr>
        <w:t>) return;</w:t>
      </w:r>
    </w:p>
    <w:p w14:paraId="378E405F"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var row = </w:t>
      </w:r>
      <w:proofErr w:type="spellStart"/>
      <w:proofErr w:type="gramStart"/>
      <w:r w:rsidRPr="00BA162C">
        <w:rPr>
          <w:rFonts w:ascii="Courier New" w:hAnsi="Courier New" w:cs="Courier New"/>
          <w:sz w:val="22"/>
          <w:szCs w:val="22"/>
          <w:lang w:val="en-US"/>
        </w:rPr>
        <w:t>rv.Row</w:t>
      </w:r>
      <w:proofErr w:type="spellEnd"/>
      <w:proofErr w:type="gramEnd"/>
      <w:r w:rsidRPr="00BA162C">
        <w:rPr>
          <w:rFonts w:ascii="Courier New" w:hAnsi="Courier New" w:cs="Courier New"/>
          <w:sz w:val="22"/>
          <w:szCs w:val="22"/>
          <w:lang w:val="en-US"/>
        </w:rPr>
        <w:t>;</w:t>
      </w:r>
    </w:p>
    <w:p w14:paraId="674854ED"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_</w:t>
      </w:r>
      <w:proofErr w:type="spellStart"/>
      <w:proofErr w:type="gramStart"/>
      <w:r w:rsidRPr="00BA162C">
        <w:rPr>
          <w:rFonts w:ascii="Courier New" w:hAnsi="Courier New" w:cs="Courier New"/>
          <w:sz w:val="22"/>
          <w:szCs w:val="22"/>
          <w:lang w:val="en-US"/>
        </w:rPr>
        <w:t>login.Text</w:t>
      </w:r>
      <w:proofErr w:type="spellEnd"/>
      <w:proofErr w:type="gramEnd"/>
      <w:r w:rsidRPr="00BA162C">
        <w:rPr>
          <w:rFonts w:ascii="Courier New" w:hAnsi="Courier New" w:cs="Courier New"/>
          <w:sz w:val="22"/>
          <w:szCs w:val="22"/>
          <w:lang w:val="en-US"/>
        </w:rPr>
        <w:t xml:space="preserve"> = row["Login"]?.</w:t>
      </w:r>
      <w:proofErr w:type="spellStart"/>
      <w:r w:rsidRPr="00BA162C">
        <w:rPr>
          <w:rFonts w:ascii="Courier New" w:hAnsi="Courier New" w:cs="Courier New"/>
          <w:sz w:val="22"/>
          <w:szCs w:val="22"/>
          <w:lang w:val="en-US"/>
        </w:rPr>
        <w:t>ToString</w:t>
      </w:r>
      <w:proofErr w:type="spellEnd"/>
      <w:r w:rsidRPr="00BA162C">
        <w:rPr>
          <w:rFonts w:ascii="Courier New" w:hAnsi="Courier New" w:cs="Courier New"/>
          <w:sz w:val="22"/>
          <w:szCs w:val="22"/>
          <w:lang w:val="en-US"/>
        </w:rPr>
        <w:t>() ?? "";</w:t>
      </w:r>
    </w:p>
    <w:p w14:paraId="5CEEEED3"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_</w:t>
      </w:r>
      <w:proofErr w:type="spellStart"/>
      <w:r w:rsidRPr="00BA162C">
        <w:rPr>
          <w:rFonts w:ascii="Courier New" w:hAnsi="Courier New" w:cs="Courier New"/>
          <w:sz w:val="22"/>
          <w:szCs w:val="22"/>
          <w:lang w:val="en-US"/>
        </w:rPr>
        <w:t>fullName.Text</w:t>
      </w:r>
      <w:proofErr w:type="spellEnd"/>
      <w:r w:rsidRPr="00BA162C">
        <w:rPr>
          <w:rFonts w:ascii="Courier New" w:hAnsi="Courier New" w:cs="Courier New"/>
          <w:sz w:val="22"/>
          <w:szCs w:val="22"/>
          <w:lang w:val="en-US"/>
        </w:rPr>
        <w:t xml:space="preserve"> = row["</w:t>
      </w:r>
      <w:proofErr w:type="spellStart"/>
      <w:r w:rsidRPr="00BA162C">
        <w:rPr>
          <w:rFonts w:ascii="Courier New" w:hAnsi="Courier New" w:cs="Courier New"/>
          <w:sz w:val="22"/>
          <w:szCs w:val="22"/>
          <w:lang w:val="en-US"/>
        </w:rPr>
        <w:t>FullName</w:t>
      </w:r>
      <w:proofErr w:type="spellEnd"/>
      <w:r w:rsidRPr="00BA162C">
        <w:rPr>
          <w:rFonts w:ascii="Courier New" w:hAnsi="Courier New" w:cs="Courier New"/>
          <w:sz w:val="22"/>
          <w:szCs w:val="22"/>
          <w:lang w:val="en-US"/>
        </w:rPr>
        <w:t>"</w:t>
      </w:r>
      <w:proofErr w:type="gramStart"/>
      <w:r w:rsidRPr="00BA162C">
        <w:rPr>
          <w:rFonts w:ascii="Courier New" w:hAnsi="Courier New" w:cs="Courier New"/>
          <w:sz w:val="22"/>
          <w:szCs w:val="22"/>
          <w:lang w:val="en-US"/>
        </w:rPr>
        <w:t>]?.</w:t>
      </w:r>
      <w:proofErr w:type="spellStart"/>
      <w:proofErr w:type="gramEnd"/>
      <w:r w:rsidRPr="00BA162C">
        <w:rPr>
          <w:rFonts w:ascii="Courier New" w:hAnsi="Courier New" w:cs="Courier New"/>
          <w:sz w:val="22"/>
          <w:szCs w:val="22"/>
          <w:lang w:val="en-US"/>
        </w:rPr>
        <w:t>ToString</w:t>
      </w:r>
      <w:proofErr w:type="spellEnd"/>
      <w:r w:rsidRPr="00BA162C">
        <w:rPr>
          <w:rFonts w:ascii="Courier New" w:hAnsi="Courier New" w:cs="Courier New"/>
          <w:sz w:val="22"/>
          <w:szCs w:val="22"/>
          <w:lang w:val="en-US"/>
        </w:rPr>
        <w:t>() ?? "";</w:t>
      </w:r>
    </w:p>
    <w:p w14:paraId="554CEF9D"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_</w:t>
      </w:r>
      <w:proofErr w:type="spellStart"/>
      <w:proofErr w:type="gramStart"/>
      <w:r w:rsidRPr="00BA162C">
        <w:rPr>
          <w:rFonts w:ascii="Courier New" w:hAnsi="Courier New" w:cs="Courier New"/>
          <w:sz w:val="22"/>
          <w:szCs w:val="22"/>
          <w:lang w:val="en-US"/>
        </w:rPr>
        <w:t>email.Text</w:t>
      </w:r>
      <w:proofErr w:type="spellEnd"/>
      <w:proofErr w:type="gramEnd"/>
      <w:r w:rsidRPr="00BA162C">
        <w:rPr>
          <w:rFonts w:ascii="Courier New" w:hAnsi="Courier New" w:cs="Courier New"/>
          <w:sz w:val="22"/>
          <w:szCs w:val="22"/>
          <w:lang w:val="en-US"/>
        </w:rPr>
        <w:t xml:space="preserve"> = row["Email"]?.</w:t>
      </w:r>
      <w:proofErr w:type="spellStart"/>
      <w:r w:rsidRPr="00BA162C">
        <w:rPr>
          <w:rFonts w:ascii="Courier New" w:hAnsi="Courier New" w:cs="Courier New"/>
          <w:sz w:val="22"/>
          <w:szCs w:val="22"/>
          <w:lang w:val="en-US"/>
        </w:rPr>
        <w:t>ToString</w:t>
      </w:r>
      <w:proofErr w:type="spellEnd"/>
      <w:r w:rsidRPr="00BA162C">
        <w:rPr>
          <w:rFonts w:ascii="Courier New" w:hAnsi="Courier New" w:cs="Courier New"/>
          <w:sz w:val="22"/>
          <w:szCs w:val="22"/>
          <w:lang w:val="en-US"/>
        </w:rPr>
        <w:t>() ?? "";</w:t>
      </w:r>
    </w:p>
    <w:p w14:paraId="03914782"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_</w:t>
      </w:r>
      <w:proofErr w:type="spellStart"/>
      <w:proofErr w:type="gramStart"/>
      <w:r w:rsidRPr="00BA162C">
        <w:rPr>
          <w:rFonts w:ascii="Courier New" w:hAnsi="Courier New" w:cs="Courier New"/>
          <w:sz w:val="22"/>
          <w:szCs w:val="22"/>
          <w:lang w:val="en-US"/>
        </w:rPr>
        <w:t>phone.Text</w:t>
      </w:r>
      <w:proofErr w:type="spellEnd"/>
      <w:proofErr w:type="gramEnd"/>
      <w:r w:rsidRPr="00BA162C">
        <w:rPr>
          <w:rFonts w:ascii="Courier New" w:hAnsi="Courier New" w:cs="Courier New"/>
          <w:sz w:val="22"/>
          <w:szCs w:val="22"/>
          <w:lang w:val="en-US"/>
        </w:rPr>
        <w:t xml:space="preserve"> = row["Phone"]?.</w:t>
      </w:r>
      <w:proofErr w:type="spellStart"/>
      <w:r w:rsidRPr="00BA162C">
        <w:rPr>
          <w:rFonts w:ascii="Courier New" w:hAnsi="Courier New" w:cs="Courier New"/>
          <w:sz w:val="22"/>
          <w:szCs w:val="22"/>
          <w:lang w:val="en-US"/>
        </w:rPr>
        <w:t>ToString</w:t>
      </w:r>
      <w:proofErr w:type="spellEnd"/>
      <w:r w:rsidRPr="00BA162C">
        <w:rPr>
          <w:rFonts w:ascii="Courier New" w:hAnsi="Courier New" w:cs="Courier New"/>
          <w:sz w:val="22"/>
          <w:szCs w:val="22"/>
          <w:lang w:val="en-US"/>
        </w:rPr>
        <w:t>() ?? "";</w:t>
      </w:r>
    </w:p>
    <w:p w14:paraId="77710829"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_</w:t>
      </w:r>
      <w:proofErr w:type="spellStart"/>
      <w:proofErr w:type="gramStart"/>
      <w:r w:rsidRPr="00BA162C">
        <w:rPr>
          <w:rFonts w:ascii="Courier New" w:hAnsi="Courier New" w:cs="Courier New"/>
          <w:sz w:val="22"/>
          <w:szCs w:val="22"/>
          <w:lang w:val="en-US"/>
        </w:rPr>
        <w:t>notes.Text</w:t>
      </w:r>
      <w:proofErr w:type="spellEnd"/>
      <w:proofErr w:type="gramEnd"/>
      <w:r w:rsidRPr="00BA162C">
        <w:rPr>
          <w:rFonts w:ascii="Courier New" w:hAnsi="Courier New" w:cs="Courier New"/>
          <w:sz w:val="22"/>
          <w:szCs w:val="22"/>
          <w:lang w:val="en-US"/>
        </w:rPr>
        <w:t xml:space="preserve"> = row["Notes"]?.</w:t>
      </w:r>
      <w:proofErr w:type="spellStart"/>
      <w:r w:rsidRPr="00BA162C">
        <w:rPr>
          <w:rFonts w:ascii="Courier New" w:hAnsi="Courier New" w:cs="Courier New"/>
          <w:sz w:val="22"/>
          <w:szCs w:val="22"/>
          <w:lang w:val="en-US"/>
        </w:rPr>
        <w:t>ToString</w:t>
      </w:r>
      <w:proofErr w:type="spellEnd"/>
      <w:r w:rsidRPr="00BA162C">
        <w:rPr>
          <w:rFonts w:ascii="Courier New" w:hAnsi="Courier New" w:cs="Courier New"/>
          <w:sz w:val="22"/>
          <w:szCs w:val="22"/>
          <w:lang w:val="en-US"/>
        </w:rPr>
        <w:t>() ?? "";</w:t>
      </w:r>
    </w:p>
    <w:p w14:paraId="4653071A"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_</w:t>
      </w:r>
      <w:proofErr w:type="spellStart"/>
      <w:proofErr w:type="gramStart"/>
      <w:r w:rsidRPr="00BA162C">
        <w:rPr>
          <w:rFonts w:ascii="Courier New" w:hAnsi="Courier New" w:cs="Courier New"/>
          <w:sz w:val="22"/>
          <w:szCs w:val="22"/>
          <w:lang w:val="en-US"/>
        </w:rPr>
        <w:t>admin.Checked</w:t>
      </w:r>
      <w:proofErr w:type="spellEnd"/>
      <w:proofErr w:type="gramEnd"/>
      <w:r w:rsidRPr="00BA162C">
        <w:rPr>
          <w:rFonts w:ascii="Courier New" w:hAnsi="Courier New" w:cs="Courier New"/>
          <w:sz w:val="22"/>
          <w:szCs w:val="22"/>
          <w:lang w:val="en-US"/>
        </w:rPr>
        <w:t xml:space="preserve"> = Convert.ToInt32(row["</w:t>
      </w:r>
      <w:proofErr w:type="spellStart"/>
      <w:r w:rsidRPr="00BA162C">
        <w:rPr>
          <w:rFonts w:ascii="Courier New" w:hAnsi="Courier New" w:cs="Courier New"/>
          <w:sz w:val="22"/>
          <w:szCs w:val="22"/>
          <w:lang w:val="en-US"/>
        </w:rPr>
        <w:t>IsAdmin</w:t>
      </w:r>
      <w:proofErr w:type="spellEnd"/>
      <w:r w:rsidRPr="00BA162C">
        <w:rPr>
          <w:rFonts w:ascii="Courier New" w:hAnsi="Courier New" w:cs="Courier New"/>
          <w:sz w:val="22"/>
          <w:szCs w:val="22"/>
          <w:lang w:val="en-US"/>
        </w:rPr>
        <w:t>"]) != 0;</w:t>
      </w:r>
    </w:p>
    <w:p w14:paraId="7A44542C"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_</w:t>
      </w:r>
      <w:proofErr w:type="spellStart"/>
      <w:proofErr w:type="gramStart"/>
      <w:r w:rsidRPr="00BA162C">
        <w:rPr>
          <w:rFonts w:ascii="Courier New" w:hAnsi="Courier New" w:cs="Courier New"/>
          <w:sz w:val="22"/>
          <w:szCs w:val="22"/>
          <w:lang w:val="en-US"/>
        </w:rPr>
        <w:t>locked.Checked</w:t>
      </w:r>
      <w:proofErr w:type="spellEnd"/>
      <w:proofErr w:type="gramEnd"/>
      <w:r w:rsidRPr="00BA162C">
        <w:rPr>
          <w:rFonts w:ascii="Courier New" w:hAnsi="Courier New" w:cs="Courier New"/>
          <w:sz w:val="22"/>
          <w:szCs w:val="22"/>
          <w:lang w:val="en-US"/>
        </w:rPr>
        <w:t xml:space="preserve"> = Convert.ToInt32(row["</w:t>
      </w:r>
      <w:proofErr w:type="spellStart"/>
      <w:r w:rsidRPr="00BA162C">
        <w:rPr>
          <w:rFonts w:ascii="Courier New" w:hAnsi="Courier New" w:cs="Courier New"/>
          <w:sz w:val="22"/>
          <w:szCs w:val="22"/>
          <w:lang w:val="en-US"/>
        </w:rPr>
        <w:t>IsLocked</w:t>
      </w:r>
      <w:proofErr w:type="spellEnd"/>
      <w:r w:rsidRPr="00BA162C">
        <w:rPr>
          <w:rFonts w:ascii="Courier New" w:hAnsi="Courier New" w:cs="Courier New"/>
          <w:sz w:val="22"/>
          <w:szCs w:val="22"/>
          <w:lang w:val="en-US"/>
        </w:rPr>
        <w:t>"]) != 0;</w:t>
      </w:r>
    </w:p>
    <w:p w14:paraId="2A5E131F"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_</w:t>
      </w:r>
      <w:proofErr w:type="spellStart"/>
      <w:r w:rsidRPr="00BA162C">
        <w:rPr>
          <w:rFonts w:ascii="Courier New" w:hAnsi="Courier New" w:cs="Courier New"/>
          <w:sz w:val="22"/>
          <w:szCs w:val="22"/>
          <w:lang w:val="en-US"/>
        </w:rPr>
        <w:t>newUserPass.Clear</w:t>
      </w:r>
      <w:proofErr w:type="spellEnd"/>
      <w:r w:rsidRPr="00BA162C">
        <w:rPr>
          <w:rFonts w:ascii="Courier New" w:hAnsi="Courier New" w:cs="Courier New"/>
          <w:sz w:val="22"/>
          <w:szCs w:val="22"/>
          <w:lang w:val="en-US"/>
        </w:rPr>
        <w:t>();</w:t>
      </w:r>
    </w:p>
    <w:p w14:paraId="76105EE8"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
    <w:p w14:paraId="6D15D188"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p>
    <w:p w14:paraId="791433EE"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private void </w:t>
      </w:r>
      <w:proofErr w:type="gramStart"/>
      <w:r w:rsidRPr="00BA162C">
        <w:rPr>
          <w:rFonts w:ascii="Courier New" w:hAnsi="Courier New" w:cs="Courier New"/>
          <w:sz w:val="22"/>
          <w:szCs w:val="22"/>
          <w:lang w:val="en-US"/>
        </w:rPr>
        <w:t>Reload(</w:t>
      </w:r>
      <w:proofErr w:type="gramEnd"/>
      <w:r w:rsidRPr="00BA162C">
        <w:rPr>
          <w:rFonts w:ascii="Courier New" w:hAnsi="Courier New" w:cs="Courier New"/>
          <w:sz w:val="22"/>
          <w:szCs w:val="22"/>
          <w:lang w:val="en-US"/>
        </w:rPr>
        <w:t>)</w:t>
      </w:r>
    </w:p>
    <w:p w14:paraId="17193676"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lastRenderedPageBreak/>
        <w:t xml:space="preserve">    {</w:t>
      </w:r>
    </w:p>
    <w:p w14:paraId="3D4B103A"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_</w:t>
      </w:r>
      <w:proofErr w:type="spellStart"/>
      <w:proofErr w:type="gramStart"/>
      <w:r w:rsidRPr="00BA162C">
        <w:rPr>
          <w:rFonts w:ascii="Courier New" w:hAnsi="Courier New" w:cs="Courier New"/>
          <w:sz w:val="22"/>
          <w:szCs w:val="22"/>
          <w:lang w:val="en-US"/>
        </w:rPr>
        <w:t>grid.SelectionChanged</w:t>
      </w:r>
      <w:proofErr w:type="spellEnd"/>
      <w:proofErr w:type="gramEnd"/>
      <w:r w:rsidRPr="00BA162C">
        <w:rPr>
          <w:rFonts w:ascii="Courier New" w:hAnsi="Courier New" w:cs="Courier New"/>
          <w:sz w:val="22"/>
          <w:szCs w:val="22"/>
          <w:lang w:val="en-US"/>
        </w:rPr>
        <w:t xml:space="preserve"> -= </w:t>
      </w:r>
      <w:proofErr w:type="spellStart"/>
      <w:r w:rsidRPr="00BA162C">
        <w:rPr>
          <w:rFonts w:ascii="Courier New" w:hAnsi="Courier New" w:cs="Courier New"/>
          <w:sz w:val="22"/>
          <w:szCs w:val="22"/>
          <w:lang w:val="en-US"/>
        </w:rPr>
        <w:t>OnGridSel</w:t>
      </w:r>
      <w:proofErr w:type="spellEnd"/>
      <w:r w:rsidRPr="00BA162C">
        <w:rPr>
          <w:rFonts w:ascii="Courier New" w:hAnsi="Courier New" w:cs="Courier New"/>
          <w:sz w:val="22"/>
          <w:szCs w:val="22"/>
          <w:lang w:val="en-US"/>
        </w:rPr>
        <w:t>;</w:t>
      </w:r>
    </w:p>
    <w:p w14:paraId="03BA663A"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try</w:t>
      </w:r>
    </w:p>
    <w:p w14:paraId="20F07ACA"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
    <w:p w14:paraId="44A3684E"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using var conn = </w:t>
      </w:r>
      <w:proofErr w:type="spellStart"/>
      <w:r w:rsidRPr="00BA162C">
        <w:rPr>
          <w:rFonts w:ascii="Courier New" w:hAnsi="Courier New" w:cs="Courier New"/>
          <w:sz w:val="22"/>
          <w:szCs w:val="22"/>
          <w:lang w:val="en-US"/>
        </w:rPr>
        <w:t>Database.OpenConnection</w:t>
      </w:r>
      <w:proofErr w:type="spellEnd"/>
      <w:r w:rsidRPr="00BA162C">
        <w:rPr>
          <w:rFonts w:ascii="Courier New" w:hAnsi="Courier New" w:cs="Courier New"/>
          <w:sz w:val="22"/>
          <w:szCs w:val="22"/>
          <w:lang w:val="en-US"/>
        </w:rPr>
        <w:t>();</w:t>
      </w:r>
    </w:p>
    <w:p w14:paraId="4BE558C5"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using var c = </w:t>
      </w:r>
      <w:proofErr w:type="spellStart"/>
      <w:proofErr w:type="gramStart"/>
      <w:r w:rsidRPr="00BA162C">
        <w:rPr>
          <w:rFonts w:ascii="Courier New" w:hAnsi="Courier New" w:cs="Courier New"/>
          <w:sz w:val="22"/>
          <w:szCs w:val="22"/>
          <w:lang w:val="en-US"/>
        </w:rPr>
        <w:t>conn.CreateCommand</w:t>
      </w:r>
      <w:proofErr w:type="spellEnd"/>
      <w:proofErr w:type="gramEnd"/>
      <w:r w:rsidRPr="00BA162C">
        <w:rPr>
          <w:rFonts w:ascii="Courier New" w:hAnsi="Courier New" w:cs="Courier New"/>
          <w:sz w:val="22"/>
          <w:szCs w:val="22"/>
          <w:lang w:val="en-US"/>
        </w:rPr>
        <w:t>();</w:t>
      </w:r>
    </w:p>
    <w:p w14:paraId="388B4EA4"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roofErr w:type="spellStart"/>
      <w:r w:rsidRPr="00BA162C">
        <w:rPr>
          <w:rFonts w:ascii="Courier New" w:hAnsi="Courier New" w:cs="Courier New"/>
          <w:sz w:val="22"/>
          <w:szCs w:val="22"/>
          <w:lang w:val="en-US"/>
        </w:rPr>
        <w:t>c.CommandText</w:t>
      </w:r>
      <w:proofErr w:type="spellEnd"/>
      <w:r w:rsidRPr="00BA162C">
        <w:rPr>
          <w:rFonts w:ascii="Courier New" w:hAnsi="Courier New" w:cs="Courier New"/>
          <w:sz w:val="22"/>
          <w:szCs w:val="22"/>
          <w:lang w:val="en-US"/>
        </w:rPr>
        <w:t xml:space="preserve"> = """</w:t>
      </w:r>
    </w:p>
    <w:p w14:paraId="5354B195"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SELECT Id, Login, </w:t>
      </w:r>
      <w:proofErr w:type="spellStart"/>
      <w:r w:rsidRPr="00BA162C">
        <w:rPr>
          <w:rFonts w:ascii="Courier New" w:hAnsi="Courier New" w:cs="Courier New"/>
          <w:sz w:val="22"/>
          <w:szCs w:val="22"/>
          <w:lang w:val="en-US"/>
        </w:rPr>
        <w:t>PasswordHash</w:t>
      </w:r>
      <w:proofErr w:type="spellEnd"/>
      <w:r w:rsidRPr="00BA162C">
        <w:rPr>
          <w:rFonts w:ascii="Courier New" w:hAnsi="Courier New" w:cs="Courier New"/>
          <w:sz w:val="22"/>
          <w:szCs w:val="22"/>
          <w:lang w:val="en-US"/>
        </w:rPr>
        <w:t xml:space="preserve">, </w:t>
      </w:r>
      <w:proofErr w:type="spellStart"/>
      <w:r w:rsidRPr="00BA162C">
        <w:rPr>
          <w:rFonts w:ascii="Courier New" w:hAnsi="Courier New" w:cs="Courier New"/>
          <w:sz w:val="22"/>
          <w:szCs w:val="22"/>
          <w:lang w:val="en-US"/>
        </w:rPr>
        <w:t>FullName</w:t>
      </w:r>
      <w:proofErr w:type="spellEnd"/>
      <w:r w:rsidRPr="00BA162C">
        <w:rPr>
          <w:rFonts w:ascii="Courier New" w:hAnsi="Courier New" w:cs="Courier New"/>
          <w:sz w:val="22"/>
          <w:szCs w:val="22"/>
          <w:lang w:val="en-US"/>
        </w:rPr>
        <w:t xml:space="preserve">, Email, Phone, Notes, </w:t>
      </w:r>
      <w:proofErr w:type="spellStart"/>
      <w:r w:rsidRPr="00BA162C">
        <w:rPr>
          <w:rFonts w:ascii="Courier New" w:hAnsi="Courier New" w:cs="Courier New"/>
          <w:sz w:val="22"/>
          <w:szCs w:val="22"/>
          <w:lang w:val="en-US"/>
        </w:rPr>
        <w:t>IsAdmin</w:t>
      </w:r>
      <w:proofErr w:type="spellEnd"/>
      <w:r w:rsidRPr="00BA162C">
        <w:rPr>
          <w:rFonts w:ascii="Courier New" w:hAnsi="Courier New" w:cs="Courier New"/>
          <w:sz w:val="22"/>
          <w:szCs w:val="22"/>
          <w:lang w:val="en-US"/>
        </w:rPr>
        <w:t xml:space="preserve">, </w:t>
      </w:r>
      <w:proofErr w:type="spellStart"/>
      <w:r w:rsidRPr="00BA162C">
        <w:rPr>
          <w:rFonts w:ascii="Courier New" w:hAnsi="Courier New" w:cs="Courier New"/>
          <w:sz w:val="22"/>
          <w:szCs w:val="22"/>
          <w:lang w:val="en-US"/>
        </w:rPr>
        <w:t>IsLocked</w:t>
      </w:r>
      <w:proofErr w:type="spellEnd"/>
      <w:r w:rsidRPr="00BA162C">
        <w:rPr>
          <w:rFonts w:ascii="Courier New" w:hAnsi="Courier New" w:cs="Courier New"/>
          <w:sz w:val="22"/>
          <w:szCs w:val="22"/>
          <w:lang w:val="en-US"/>
        </w:rPr>
        <w:t xml:space="preserve">, </w:t>
      </w:r>
      <w:proofErr w:type="spellStart"/>
      <w:r w:rsidRPr="00BA162C">
        <w:rPr>
          <w:rFonts w:ascii="Courier New" w:hAnsi="Courier New" w:cs="Courier New"/>
          <w:sz w:val="22"/>
          <w:szCs w:val="22"/>
          <w:lang w:val="en-US"/>
        </w:rPr>
        <w:t>LastLoginAt</w:t>
      </w:r>
      <w:proofErr w:type="spellEnd"/>
    </w:p>
    <w:p w14:paraId="732D9052"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FROM Users ORDER BY Id;</w:t>
      </w:r>
    </w:p>
    <w:p w14:paraId="360688E9"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
    <w:p w14:paraId="33BF1482"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using var r = </w:t>
      </w:r>
      <w:proofErr w:type="spellStart"/>
      <w:proofErr w:type="gramStart"/>
      <w:r w:rsidRPr="00BA162C">
        <w:rPr>
          <w:rFonts w:ascii="Courier New" w:hAnsi="Courier New" w:cs="Courier New"/>
          <w:sz w:val="22"/>
          <w:szCs w:val="22"/>
          <w:lang w:val="en-US"/>
        </w:rPr>
        <w:t>c.ExecuteReader</w:t>
      </w:r>
      <w:proofErr w:type="spellEnd"/>
      <w:proofErr w:type="gramEnd"/>
      <w:r w:rsidRPr="00BA162C">
        <w:rPr>
          <w:rFonts w:ascii="Courier New" w:hAnsi="Courier New" w:cs="Courier New"/>
          <w:sz w:val="22"/>
          <w:szCs w:val="22"/>
          <w:lang w:val="en-US"/>
        </w:rPr>
        <w:t>();</w:t>
      </w:r>
    </w:p>
    <w:p w14:paraId="44828C1A"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var dt = new </w:t>
      </w:r>
      <w:proofErr w:type="spellStart"/>
      <w:proofErr w:type="gramStart"/>
      <w:r w:rsidRPr="00BA162C">
        <w:rPr>
          <w:rFonts w:ascii="Courier New" w:hAnsi="Courier New" w:cs="Courier New"/>
          <w:sz w:val="22"/>
          <w:szCs w:val="22"/>
          <w:lang w:val="en-US"/>
        </w:rPr>
        <w:t>DataTable</w:t>
      </w:r>
      <w:proofErr w:type="spellEnd"/>
      <w:r w:rsidRPr="00BA162C">
        <w:rPr>
          <w:rFonts w:ascii="Courier New" w:hAnsi="Courier New" w:cs="Courier New"/>
          <w:sz w:val="22"/>
          <w:szCs w:val="22"/>
          <w:lang w:val="en-US"/>
        </w:rPr>
        <w:t>(</w:t>
      </w:r>
      <w:proofErr w:type="gramEnd"/>
      <w:r w:rsidRPr="00BA162C">
        <w:rPr>
          <w:rFonts w:ascii="Courier New" w:hAnsi="Courier New" w:cs="Courier New"/>
          <w:sz w:val="22"/>
          <w:szCs w:val="22"/>
          <w:lang w:val="en-US"/>
        </w:rPr>
        <w:t>);</w:t>
      </w:r>
    </w:p>
    <w:p w14:paraId="5F45A938"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roofErr w:type="spellStart"/>
      <w:r w:rsidRPr="00BA162C">
        <w:rPr>
          <w:rFonts w:ascii="Courier New" w:hAnsi="Courier New" w:cs="Courier New"/>
          <w:sz w:val="22"/>
          <w:szCs w:val="22"/>
          <w:lang w:val="en-US"/>
        </w:rPr>
        <w:t>UiHelpers.LoadDataTableFromReader</w:t>
      </w:r>
      <w:proofErr w:type="spellEnd"/>
      <w:r w:rsidRPr="00BA162C">
        <w:rPr>
          <w:rFonts w:ascii="Courier New" w:hAnsi="Courier New" w:cs="Courier New"/>
          <w:sz w:val="22"/>
          <w:szCs w:val="22"/>
          <w:lang w:val="en-US"/>
        </w:rPr>
        <w:t>(dt, r);</w:t>
      </w:r>
    </w:p>
    <w:p w14:paraId="0E79B924"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_</w:t>
      </w:r>
      <w:proofErr w:type="spellStart"/>
      <w:proofErr w:type="gramStart"/>
      <w:r w:rsidRPr="00BA162C">
        <w:rPr>
          <w:rFonts w:ascii="Courier New" w:hAnsi="Courier New" w:cs="Courier New"/>
          <w:sz w:val="22"/>
          <w:szCs w:val="22"/>
          <w:lang w:val="en-US"/>
        </w:rPr>
        <w:t>grid.DataSource</w:t>
      </w:r>
      <w:proofErr w:type="spellEnd"/>
      <w:proofErr w:type="gramEnd"/>
      <w:r w:rsidRPr="00BA162C">
        <w:rPr>
          <w:rFonts w:ascii="Courier New" w:hAnsi="Courier New" w:cs="Courier New"/>
          <w:sz w:val="22"/>
          <w:szCs w:val="22"/>
          <w:lang w:val="en-US"/>
        </w:rPr>
        <w:t xml:space="preserve"> = dt;</w:t>
      </w:r>
    </w:p>
    <w:p w14:paraId="6EC04DDA"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
    <w:p w14:paraId="627791BD"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finally</w:t>
      </w:r>
    </w:p>
    <w:p w14:paraId="201EEF15"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
    <w:p w14:paraId="5DC6AFED"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_</w:t>
      </w:r>
      <w:proofErr w:type="spellStart"/>
      <w:proofErr w:type="gramStart"/>
      <w:r w:rsidRPr="00BA162C">
        <w:rPr>
          <w:rFonts w:ascii="Courier New" w:hAnsi="Courier New" w:cs="Courier New"/>
          <w:sz w:val="22"/>
          <w:szCs w:val="22"/>
          <w:lang w:val="en-US"/>
        </w:rPr>
        <w:t>grid.SelectionChanged</w:t>
      </w:r>
      <w:proofErr w:type="spellEnd"/>
      <w:proofErr w:type="gramEnd"/>
      <w:r w:rsidRPr="00BA162C">
        <w:rPr>
          <w:rFonts w:ascii="Courier New" w:hAnsi="Courier New" w:cs="Courier New"/>
          <w:sz w:val="22"/>
          <w:szCs w:val="22"/>
          <w:lang w:val="en-US"/>
        </w:rPr>
        <w:t xml:space="preserve"> += </w:t>
      </w:r>
      <w:proofErr w:type="spellStart"/>
      <w:r w:rsidRPr="00BA162C">
        <w:rPr>
          <w:rFonts w:ascii="Courier New" w:hAnsi="Courier New" w:cs="Courier New"/>
          <w:sz w:val="22"/>
          <w:szCs w:val="22"/>
          <w:lang w:val="en-US"/>
        </w:rPr>
        <w:t>OnGridSel</w:t>
      </w:r>
      <w:proofErr w:type="spellEnd"/>
      <w:r w:rsidRPr="00BA162C">
        <w:rPr>
          <w:rFonts w:ascii="Courier New" w:hAnsi="Courier New" w:cs="Courier New"/>
          <w:sz w:val="22"/>
          <w:szCs w:val="22"/>
          <w:lang w:val="en-US"/>
        </w:rPr>
        <w:t>;</w:t>
      </w:r>
    </w:p>
    <w:p w14:paraId="2A57F2E3"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roofErr w:type="spellStart"/>
      <w:proofErr w:type="gramStart"/>
      <w:r w:rsidRPr="00BA162C">
        <w:rPr>
          <w:rFonts w:ascii="Courier New" w:hAnsi="Courier New" w:cs="Courier New"/>
          <w:sz w:val="22"/>
          <w:szCs w:val="22"/>
          <w:lang w:val="en-US"/>
        </w:rPr>
        <w:t>FillFromRow</w:t>
      </w:r>
      <w:proofErr w:type="spellEnd"/>
      <w:r w:rsidRPr="00BA162C">
        <w:rPr>
          <w:rFonts w:ascii="Courier New" w:hAnsi="Courier New" w:cs="Courier New"/>
          <w:sz w:val="22"/>
          <w:szCs w:val="22"/>
          <w:lang w:val="en-US"/>
        </w:rPr>
        <w:t>(</w:t>
      </w:r>
      <w:proofErr w:type="gramEnd"/>
      <w:r w:rsidRPr="00BA162C">
        <w:rPr>
          <w:rFonts w:ascii="Courier New" w:hAnsi="Courier New" w:cs="Courier New"/>
          <w:sz w:val="22"/>
          <w:szCs w:val="22"/>
          <w:lang w:val="en-US"/>
        </w:rPr>
        <w:t>);</w:t>
      </w:r>
    </w:p>
    <w:p w14:paraId="0B0DB580"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
    <w:p w14:paraId="27F8AA78"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
    <w:p w14:paraId="09B09590"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p>
    <w:p w14:paraId="5666723A"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private int? </w:t>
      </w:r>
      <w:proofErr w:type="spellStart"/>
      <w:proofErr w:type="gramStart"/>
      <w:r w:rsidRPr="00BA162C">
        <w:rPr>
          <w:rFonts w:ascii="Courier New" w:hAnsi="Courier New" w:cs="Courier New"/>
          <w:sz w:val="22"/>
          <w:szCs w:val="22"/>
          <w:lang w:val="en-US"/>
        </w:rPr>
        <w:t>SelId</w:t>
      </w:r>
      <w:proofErr w:type="spellEnd"/>
      <w:r w:rsidRPr="00BA162C">
        <w:rPr>
          <w:rFonts w:ascii="Courier New" w:hAnsi="Courier New" w:cs="Courier New"/>
          <w:sz w:val="22"/>
          <w:szCs w:val="22"/>
          <w:lang w:val="en-US"/>
        </w:rPr>
        <w:t>(</w:t>
      </w:r>
      <w:proofErr w:type="gramEnd"/>
      <w:r w:rsidRPr="00BA162C">
        <w:rPr>
          <w:rFonts w:ascii="Courier New" w:hAnsi="Courier New" w:cs="Courier New"/>
          <w:sz w:val="22"/>
          <w:szCs w:val="22"/>
          <w:lang w:val="en-US"/>
        </w:rPr>
        <w:t>)</w:t>
      </w:r>
    </w:p>
    <w:p w14:paraId="33390EC3"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
    <w:p w14:paraId="2EF813B3"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if (_</w:t>
      </w:r>
      <w:proofErr w:type="gramStart"/>
      <w:r w:rsidRPr="00BA162C">
        <w:rPr>
          <w:rFonts w:ascii="Courier New" w:hAnsi="Courier New" w:cs="Courier New"/>
          <w:sz w:val="22"/>
          <w:szCs w:val="22"/>
          <w:lang w:val="en-US"/>
        </w:rPr>
        <w:t>grid.</w:t>
      </w:r>
      <w:proofErr w:type="spellStart"/>
      <w:r w:rsidRPr="00BA162C">
        <w:rPr>
          <w:rFonts w:ascii="Courier New" w:hAnsi="Courier New" w:cs="Courier New"/>
          <w:sz w:val="22"/>
          <w:szCs w:val="22"/>
          <w:lang w:val="en-US"/>
        </w:rPr>
        <w:t>CurrentRow</w:t>
      </w:r>
      <w:proofErr w:type="spellEnd"/>
      <w:proofErr w:type="gramEnd"/>
      <w:r w:rsidRPr="00BA162C">
        <w:rPr>
          <w:rFonts w:ascii="Courier New" w:hAnsi="Courier New" w:cs="Courier New"/>
          <w:sz w:val="22"/>
          <w:szCs w:val="22"/>
          <w:lang w:val="en-US"/>
        </w:rPr>
        <w:t>?.</w:t>
      </w:r>
      <w:proofErr w:type="spellStart"/>
      <w:r w:rsidRPr="00BA162C">
        <w:rPr>
          <w:rFonts w:ascii="Courier New" w:hAnsi="Courier New" w:cs="Courier New"/>
          <w:sz w:val="22"/>
          <w:szCs w:val="22"/>
          <w:lang w:val="en-US"/>
        </w:rPr>
        <w:t>DataBoundItem</w:t>
      </w:r>
      <w:proofErr w:type="spellEnd"/>
      <w:r w:rsidRPr="00BA162C">
        <w:rPr>
          <w:rFonts w:ascii="Courier New" w:hAnsi="Courier New" w:cs="Courier New"/>
          <w:sz w:val="22"/>
          <w:szCs w:val="22"/>
          <w:lang w:val="en-US"/>
        </w:rPr>
        <w:t xml:space="preserve"> is not </w:t>
      </w:r>
      <w:proofErr w:type="spellStart"/>
      <w:r w:rsidRPr="00BA162C">
        <w:rPr>
          <w:rFonts w:ascii="Courier New" w:hAnsi="Courier New" w:cs="Courier New"/>
          <w:sz w:val="22"/>
          <w:szCs w:val="22"/>
          <w:lang w:val="en-US"/>
        </w:rPr>
        <w:t>DataRowView</w:t>
      </w:r>
      <w:proofErr w:type="spellEnd"/>
      <w:r w:rsidRPr="00BA162C">
        <w:rPr>
          <w:rFonts w:ascii="Courier New" w:hAnsi="Courier New" w:cs="Courier New"/>
          <w:sz w:val="22"/>
          <w:szCs w:val="22"/>
          <w:lang w:val="en-US"/>
        </w:rPr>
        <w:t xml:space="preserve"> </w:t>
      </w:r>
      <w:proofErr w:type="spellStart"/>
      <w:r w:rsidRPr="00BA162C">
        <w:rPr>
          <w:rFonts w:ascii="Courier New" w:hAnsi="Courier New" w:cs="Courier New"/>
          <w:sz w:val="22"/>
          <w:szCs w:val="22"/>
          <w:lang w:val="en-US"/>
        </w:rPr>
        <w:t>rv</w:t>
      </w:r>
      <w:proofErr w:type="spellEnd"/>
      <w:r w:rsidRPr="00BA162C">
        <w:rPr>
          <w:rFonts w:ascii="Courier New" w:hAnsi="Courier New" w:cs="Courier New"/>
          <w:sz w:val="22"/>
          <w:szCs w:val="22"/>
          <w:lang w:val="en-US"/>
        </w:rPr>
        <w:t>) return null;</w:t>
      </w:r>
    </w:p>
    <w:p w14:paraId="7E189117"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return Convert.ToInt32(</w:t>
      </w:r>
      <w:proofErr w:type="spellStart"/>
      <w:proofErr w:type="gramStart"/>
      <w:r w:rsidRPr="00BA162C">
        <w:rPr>
          <w:rFonts w:ascii="Courier New" w:hAnsi="Courier New" w:cs="Courier New"/>
          <w:sz w:val="22"/>
          <w:szCs w:val="22"/>
          <w:lang w:val="en-US"/>
        </w:rPr>
        <w:t>rv.Row</w:t>
      </w:r>
      <w:proofErr w:type="spellEnd"/>
      <w:proofErr w:type="gramEnd"/>
      <w:r w:rsidRPr="00BA162C">
        <w:rPr>
          <w:rFonts w:ascii="Courier New" w:hAnsi="Courier New" w:cs="Courier New"/>
          <w:sz w:val="22"/>
          <w:szCs w:val="22"/>
          <w:lang w:val="en-US"/>
        </w:rPr>
        <w:t>["Id"]);</w:t>
      </w:r>
    </w:p>
    <w:p w14:paraId="0F83221C"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
    <w:p w14:paraId="34C03E4D"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p>
    <w:p w14:paraId="4E22D74E"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private void </w:t>
      </w:r>
      <w:proofErr w:type="spellStart"/>
      <w:proofErr w:type="gramStart"/>
      <w:r w:rsidRPr="00BA162C">
        <w:rPr>
          <w:rFonts w:ascii="Courier New" w:hAnsi="Courier New" w:cs="Courier New"/>
          <w:sz w:val="22"/>
          <w:szCs w:val="22"/>
          <w:lang w:val="en-US"/>
        </w:rPr>
        <w:t>InsertUser</w:t>
      </w:r>
      <w:proofErr w:type="spellEnd"/>
      <w:r w:rsidRPr="00BA162C">
        <w:rPr>
          <w:rFonts w:ascii="Courier New" w:hAnsi="Courier New" w:cs="Courier New"/>
          <w:sz w:val="22"/>
          <w:szCs w:val="22"/>
          <w:lang w:val="en-US"/>
        </w:rPr>
        <w:t>(</w:t>
      </w:r>
      <w:proofErr w:type="gramEnd"/>
      <w:r w:rsidRPr="00BA162C">
        <w:rPr>
          <w:rFonts w:ascii="Courier New" w:hAnsi="Courier New" w:cs="Courier New"/>
          <w:sz w:val="22"/>
          <w:szCs w:val="22"/>
          <w:lang w:val="en-US"/>
        </w:rPr>
        <w:t>)</w:t>
      </w:r>
    </w:p>
    <w:p w14:paraId="29AAA22E"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
    <w:p w14:paraId="121C8632"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var login = _</w:t>
      </w:r>
      <w:proofErr w:type="spellStart"/>
      <w:proofErr w:type="gramStart"/>
      <w:r w:rsidRPr="00BA162C">
        <w:rPr>
          <w:rFonts w:ascii="Courier New" w:hAnsi="Courier New" w:cs="Courier New"/>
          <w:sz w:val="22"/>
          <w:szCs w:val="22"/>
          <w:lang w:val="en-US"/>
        </w:rPr>
        <w:t>login.Text.Trim</w:t>
      </w:r>
      <w:proofErr w:type="spellEnd"/>
      <w:proofErr w:type="gramEnd"/>
      <w:r w:rsidRPr="00BA162C">
        <w:rPr>
          <w:rFonts w:ascii="Courier New" w:hAnsi="Courier New" w:cs="Courier New"/>
          <w:sz w:val="22"/>
          <w:szCs w:val="22"/>
          <w:lang w:val="en-US"/>
        </w:rPr>
        <w:t>();</w:t>
      </w:r>
    </w:p>
    <w:p w14:paraId="6B54EA94"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if (</w:t>
      </w:r>
      <w:proofErr w:type="spellStart"/>
      <w:proofErr w:type="gramStart"/>
      <w:r w:rsidRPr="00BA162C">
        <w:rPr>
          <w:rFonts w:ascii="Courier New" w:hAnsi="Courier New" w:cs="Courier New"/>
          <w:sz w:val="22"/>
          <w:szCs w:val="22"/>
          <w:lang w:val="en-US"/>
        </w:rPr>
        <w:t>login.Length</w:t>
      </w:r>
      <w:proofErr w:type="spellEnd"/>
      <w:proofErr w:type="gramEnd"/>
      <w:r w:rsidRPr="00BA162C">
        <w:rPr>
          <w:rFonts w:ascii="Courier New" w:hAnsi="Courier New" w:cs="Courier New"/>
          <w:sz w:val="22"/>
          <w:szCs w:val="22"/>
          <w:lang w:val="en-US"/>
        </w:rPr>
        <w:t xml:space="preserve"> &lt; 3)</w:t>
      </w:r>
    </w:p>
    <w:p w14:paraId="33B8155F"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
    <w:p w14:paraId="38189CAD"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roofErr w:type="spellStart"/>
      <w:r w:rsidRPr="00BA162C">
        <w:rPr>
          <w:rFonts w:ascii="Courier New" w:hAnsi="Courier New" w:cs="Courier New"/>
          <w:sz w:val="22"/>
          <w:szCs w:val="22"/>
          <w:lang w:val="en-US"/>
        </w:rPr>
        <w:t>MessageBox.Show</w:t>
      </w:r>
      <w:proofErr w:type="spellEnd"/>
      <w:r w:rsidRPr="00BA162C">
        <w:rPr>
          <w:rFonts w:ascii="Courier New" w:hAnsi="Courier New" w:cs="Courier New"/>
          <w:sz w:val="22"/>
          <w:szCs w:val="22"/>
          <w:lang w:val="en-US"/>
        </w:rPr>
        <w:t>("</w:t>
      </w:r>
      <w:r w:rsidRPr="00BA162C">
        <w:rPr>
          <w:rFonts w:ascii="Courier New" w:hAnsi="Courier New" w:cs="Courier New"/>
          <w:sz w:val="22"/>
          <w:szCs w:val="22"/>
        </w:rPr>
        <w:t>Логин</w:t>
      </w:r>
      <w:r w:rsidRPr="00BA162C">
        <w:rPr>
          <w:rFonts w:ascii="Courier New" w:hAnsi="Courier New" w:cs="Courier New"/>
          <w:sz w:val="22"/>
          <w:szCs w:val="22"/>
          <w:lang w:val="en-US"/>
        </w:rPr>
        <w:t xml:space="preserve"> </w:t>
      </w:r>
      <w:r w:rsidRPr="00BA162C">
        <w:rPr>
          <w:rFonts w:ascii="Courier New" w:hAnsi="Courier New" w:cs="Courier New"/>
          <w:sz w:val="22"/>
          <w:szCs w:val="22"/>
        </w:rPr>
        <w:t>не</w:t>
      </w:r>
      <w:r w:rsidRPr="00BA162C">
        <w:rPr>
          <w:rFonts w:ascii="Courier New" w:hAnsi="Courier New" w:cs="Courier New"/>
          <w:sz w:val="22"/>
          <w:szCs w:val="22"/>
          <w:lang w:val="en-US"/>
        </w:rPr>
        <w:t xml:space="preserve"> </w:t>
      </w:r>
      <w:r w:rsidRPr="00BA162C">
        <w:rPr>
          <w:rFonts w:ascii="Courier New" w:hAnsi="Courier New" w:cs="Courier New"/>
          <w:sz w:val="22"/>
          <w:szCs w:val="22"/>
        </w:rPr>
        <w:t>короче</w:t>
      </w:r>
      <w:r w:rsidRPr="00BA162C">
        <w:rPr>
          <w:rFonts w:ascii="Courier New" w:hAnsi="Courier New" w:cs="Courier New"/>
          <w:sz w:val="22"/>
          <w:szCs w:val="22"/>
          <w:lang w:val="en-US"/>
        </w:rPr>
        <w:t xml:space="preserve"> 3 </w:t>
      </w:r>
      <w:r w:rsidRPr="00BA162C">
        <w:rPr>
          <w:rFonts w:ascii="Courier New" w:hAnsi="Courier New" w:cs="Courier New"/>
          <w:sz w:val="22"/>
          <w:szCs w:val="22"/>
        </w:rPr>
        <w:t>символов</w:t>
      </w:r>
      <w:r w:rsidRPr="00BA162C">
        <w:rPr>
          <w:rFonts w:ascii="Courier New" w:hAnsi="Courier New" w:cs="Courier New"/>
          <w:sz w:val="22"/>
          <w:szCs w:val="22"/>
          <w:lang w:val="en-US"/>
        </w:rPr>
        <w:t xml:space="preserve">.", Text, </w:t>
      </w:r>
      <w:proofErr w:type="spellStart"/>
      <w:r w:rsidRPr="00BA162C">
        <w:rPr>
          <w:rFonts w:ascii="Courier New" w:hAnsi="Courier New" w:cs="Courier New"/>
          <w:sz w:val="22"/>
          <w:szCs w:val="22"/>
          <w:lang w:val="en-US"/>
        </w:rPr>
        <w:t>MessageBoxButtons.OK</w:t>
      </w:r>
      <w:proofErr w:type="spellEnd"/>
      <w:r w:rsidRPr="00BA162C">
        <w:rPr>
          <w:rFonts w:ascii="Courier New" w:hAnsi="Courier New" w:cs="Courier New"/>
          <w:sz w:val="22"/>
          <w:szCs w:val="22"/>
          <w:lang w:val="en-US"/>
        </w:rPr>
        <w:t xml:space="preserve">, </w:t>
      </w:r>
      <w:proofErr w:type="spellStart"/>
      <w:r w:rsidRPr="00BA162C">
        <w:rPr>
          <w:rFonts w:ascii="Courier New" w:hAnsi="Courier New" w:cs="Courier New"/>
          <w:sz w:val="22"/>
          <w:szCs w:val="22"/>
          <w:lang w:val="en-US"/>
        </w:rPr>
        <w:t>MessageBoxIcon.Warning</w:t>
      </w:r>
      <w:proofErr w:type="spellEnd"/>
      <w:r w:rsidRPr="00BA162C">
        <w:rPr>
          <w:rFonts w:ascii="Courier New" w:hAnsi="Courier New" w:cs="Courier New"/>
          <w:sz w:val="22"/>
          <w:szCs w:val="22"/>
          <w:lang w:val="en-US"/>
        </w:rPr>
        <w:t>);</w:t>
      </w:r>
    </w:p>
    <w:p w14:paraId="233F7769"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return;</w:t>
      </w:r>
    </w:p>
    <w:p w14:paraId="54D4B376"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lastRenderedPageBreak/>
        <w:t xml:space="preserve">        }</w:t>
      </w:r>
    </w:p>
    <w:p w14:paraId="7EF5982B"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if (_</w:t>
      </w:r>
      <w:proofErr w:type="spellStart"/>
      <w:proofErr w:type="gramStart"/>
      <w:r w:rsidRPr="00BA162C">
        <w:rPr>
          <w:rFonts w:ascii="Courier New" w:hAnsi="Courier New" w:cs="Courier New"/>
          <w:sz w:val="22"/>
          <w:szCs w:val="22"/>
          <w:lang w:val="en-US"/>
        </w:rPr>
        <w:t>newUserPass.Text.Length</w:t>
      </w:r>
      <w:proofErr w:type="spellEnd"/>
      <w:proofErr w:type="gramEnd"/>
      <w:r w:rsidRPr="00BA162C">
        <w:rPr>
          <w:rFonts w:ascii="Courier New" w:hAnsi="Courier New" w:cs="Courier New"/>
          <w:sz w:val="22"/>
          <w:szCs w:val="22"/>
          <w:lang w:val="en-US"/>
        </w:rPr>
        <w:t xml:space="preserve"> &lt; 4)</w:t>
      </w:r>
    </w:p>
    <w:p w14:paraId="2EDBB5D0"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
    <w:p w14:paraId="3DDAC0B5"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roofErr w:type="spellStart"/>
      <w:r w:rsidRPr="00BA162C">
        <w:rPr>
          <w:rFonts w:ascii="Courier New" w:hAnsi="Courier New" w:cs="Courier New"/>
          <w:sz w:val="22"/>
          <w:szCs w:val="22"/>
          <w:lang w:val="en-US"/>
        </w:rPr>
        <w:t>MessageBox.Show</w:t>
      </w:r>
      <w:proofErr w:type="spellEnd"/>
      <w:r w:rsidRPr="00BA162C">
        <w:rPr>
          <w:rFonts w:ascii="Courier New" w:hAnsi="Courier New" w:cs="Courier New"/>
          <w:sz w:val="22"/>
          <w:szCs w:val="22"/>
          <w:lang w:val="en-US"/>
        </w:rPr>
        <w:t>("</w:t>
      </w:r>
      <w:r w:rsidRPr="00BA162C">
        <w:rPr>
          <w:rFonts w:ascii="Courier New" w:hAnsi="Courier New" w:cs="Courier New"/>
          <w:sz w:val="22"/>
          <w:szCs w:val="22"/>
        </w:rPr>
        <w:t>Укажите</w:t>
      </w:r>
      <w:r w:rsidRPr="00BA162C">
        <w:rPr>
          <w:rFonts w:ascii="Courier New" w:hAnsi="Courier New" w:cs="Courier New"/>
          <w:sz w:val="22"/>
          <w:szCs w:val="22"/>
          <w:lang w:val="en-US"/>
        </w:rPr>
        <w:t xml:space="preserve"> </w:t>
      </w:r>
      <w:r w:rsidRPr="00BA162C">
        <w:rPr>
          <w:rFonts w:ascii="Courier New" w:hAnsi="Courier New" w:cs="Courier New"/>
          <w:sz w:val="22"/>
          <w:szCs w:val="22"/>
        </w:rPr>
        <w:t>пароль</w:t>
      </w:r>
      <w:r w:rsidRPr="00BA162C">
        <w:rPr>
          <w:rFonts w:ascii="Courier New" w:hAnsi="Courier New" w:cs="Courier New"/>
          <w:sz w:val="22"/>
          <w:szCs w:val="22"/>
          <w:lang w:val="en-US"/>
        </w:rPr>
        <w:t xml:space="preserve"> (</w:t>
      </w:r>
      <w:r w:rsidRPr="00BA162C">
        <w:rPr>
          <w:rFonts w:ascii="Courier New" w:hAnsi="Courier New" w:cs="Courier New"/>
          <w:sz w:val="22"/>
          <w:szCs w:val="22"/>
        </w:rPr>
        <w:t>не</w:t>
      </w:r>
      <w:r w:rsidRPr="00BA162C">
        <w:rPr>
          <w:rFonts w:ascii="Courier New" w:hAnsi="Courier New" w:cs="Courier New"/>
          <w:sz w:val="22"/>
          <w:szCs w:val="22"/>
          <w:lang w:val="en-US"/>
        </w:rPr>
        <w:t xml:space="preserve"> </w:t>
      </w:r>
      <w:r w:rsidRPr="00BA162C">
        <w:rPr>
          <w:rFonts w:ascii="Courier New" w:hAnsi="Courier New" w:cs="Courier New"/>
          <w:sz w:val="22"/>
          <w:szCs w:val="22"/>
        </w:rPr>
        <w:t>короче</w:t>
      </w:r>
      <w:r w:rsidRPr="00BA162C">
        <w:rPr>
          <w:rFonts w:ascii="Courier New" w:hAnsi="Courier New" w:cs="Courier New"/>
          <w:sz w:val="22"/>
          <w:szCs w:val="22"/>
          <w:lang w:val="en-US"/>
        </w:rPr>
        <w:t xml:space="preserve"> 4 </w:t>
      </w:r>
      <w:r w:rsidRPr="00BA162C">
        <w:rPr>
          <w:rFonts w:ascii="Courier New" w:hAnsi="Courier New" w:cs="Courier New"/>
          <w:sz w:val="22"/>
          <w:szCs w:val="22"/>
        </w:rPr>
        <w:t>символов</w:t>
      </w:r>
      <w:r w:rsidRPr="00BA162C">
        <w:rPr>
          <w:rFonts w:ascii="Courier New" w:hAnsi="Courier New" w:cs="Courier New"/>
          <w:sz w:val="22"/>
          <w:szCs w:val="22"/>
          <w:lang w:val="en-US"/>
        </w:rPr>
        <w:t xml:space="preserve">).", Text, </w:t>
      </w:r>
      <w:proofErr w:type="spellStart"/>
      <w:r w:rsidRPr="00BA162C">
        <w:rPr>
          <w:rFonts w:ascii="Courier New" w:hAnsi="Courier New" w:cs="Courier New"/>
          <w:sz w:val="22"/>
          <w:szCs w:val="22"/>
          <w:lang w:val="en-US"/>
        </w:rPr>
        <w:t>MessageBoxButtons.OK</w:t>
      </w:r>
      <w:proofErr w:type="spellEnd"/>
      <w:r w:rsidRPr="00BA162C">
        <w:rPr>
          <w:rFonts w:ascii="Courier New" w:hAnsi="Courier New" w:cs="Courier New"/>
          <w:sz w:val="22"/>
          <w:szCs w:val="22"/>
          <w:lang w:val="en-US"/>
        </w:rPr>
        <w:t xml:space="preserve">, </w:t>
      </w:r>
      <w:proofErr w:type="spellStart"/>
      <w:r w:rsidRPr="00BA162C">
        <w:rPr>
          <w:rFonts w:ascii="Courier New" w:hAnsi="Courier New" w:cs="Courier New"/>
          <w:sz w:val="22"/>
          <w:szCs w:val="22"/>
          <w:lang w:val="en-US"/>
        </w:rPr>
        <w:t>MessageBoxIcon.Warning</w:t>
      </w:r>
      <w:proofErr w:type="spellEnd"/>
      <w:r w:rsidRPr="00BA162C">
        <w:rPr>
          <w:rFonts w:ascii="Courier New" w:hAnsi="Courier New" w:cs="Courier New"/>
          <w:sz w:val="22"/>
          <w:szCs w:val="22"/>
          <w:lang w:val="en-US"/>
        </w:rPr>
        <w:t>);</w:t>
      </w:r>
    </w:p>
    <w:p w14:paraId="0C1FB8EC"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return;</w:t>
      </w:r>
    </w:p>
    <w:p w14:paraId="3805EF0E"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
    <w:p w14:paraId="56B0C433"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if (</w:t>
      </w:r>
      <w:proofErr w:type="spellStart"/>
      <w:proofErr w:type="gramStart"/>
      <w:r w:rsidRPr="00BA162C">
        <w:rPr>
          <w:rFonts w:ascii="Courier New" w:hAnsi="Courier New" w:cs="Courier New"/>
          <w:sz w:val="22"/>
          <w:szCs w:val="22"/>
          <w:lang w:val="en-US"/>
        </w:rPr>
        <w:t>string.IsNullOrWhiteSpace</w:t>
      </w:r>
      <w:proofErr w:type="spellEnd"/>
      <w:proofErr w:type="gramEnd"/>
      <w:r w:rsidRPr="00BA162C">
        <w:rPr>
          <w:rFonts w:ascii="Courier New" w:hAnsi="Courier New" w:cs="Courier New"/>
          <w:sz w:val="22"/>
          <w:szCs w:val="22"/>
          <w:lang w:val="en-US"/>
        </w:rPr>
        <w:t>(_</w:t>
      </w:r>
      <w:proofErr w:type="spellStart"/>
      <w:r w:rsidRPr="00BA162C">
        <w:rPr>
          <w:rFonts w:ascii="Courier New" w:hAnsi="Courier New" w:cs="Courier New"/>
          <w:sz w:val="22"/>
          <w:szCs w:val="22"/>
          <w:lang w:val="en-US"/>
        </w:rPr>
        <w:t>fullName.Text</w:t>
      </w:r>
      <w:proofErr w:type="spellEnd"/>
      <w:r w:rsidRPr="00BA162C">
        <w:rPr>
          <w:rFonts w:ascii="Courier New" w:hAnsi="Courier New" w:cs="Courier New"/>
          <w:sz w:val="22"/>
          <w:szCs w:val="22"/>
          <w:lang w:val="en-US"/>
        </w:rPr>
        <w:t>))</w:t>
      </w:r>
    </w:p>
    <w:p w14:paraId="5663C9BE"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
    <w:p w14:paraId="4D3F6978"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roofErr w:type="spellStart"/>
      <w:r w:rsidRPr="00BA162C">
        <w:rPr>
          <w:rFonts w:ascii="Courier New" w:hAnsi="Courier New" w:cs="Courier New"/>
          <w:sz w:val="22"/>
          <w:szCs w:val="22"/>
          <w:lang w:val="en-US"/>
        </w:rPr>
        <w:t>MessageBox.Show</w:t>
      </w:r>
      <w:proofErr w:type="spellEnd"/>
      <w:r w:rsidRPr="00BA162C">
        <w:rPr>
          <w:rFonts w:ascii="Courier New" w:hAnsi="Courier New" w:cs="Courier New"/>
          <w:sz w:val="22"/>
          <w:szCs w:val="22"/>
          <w:lang w:val="en-US"/>
        </w:rPr>
        <w:t>("</w:t>
      </w:r>
      <w:r w:rsidRPr="00BA162C">
        <w:rPr>
          <w:rFonts w:ascii="Courier New" w:hAnsi="Courier New" w:cs="Courier New"/>
          <w:sz w:val="22"/>
          <w:szCs w:val="22"/>
        </w:rPr>
        <w:t>Укажите</w:t>
      </w:r>
      <w:r w:rsidRPr="00BA162C">
        <w:rPr>
          <w:rFonts w:ascii="Courier New" w:hAnsi="Courier New" w:cs="Courier New"/>
          <w:sz w:val="22"/>
          <w:szCs w:val="22"/>
          <w:lang w:val="en-US"/>
        </w:rPr>
        <w:t xml:space="preserve"> </w:t>
      </w:r>
      <w:r w:rsidRPr="00BA162C">
        <w:rPr>
          <w:rFonts w:ascii="Courier New" w:hAnsi="Courier New" w:cs="Courier New"/>
          <w:sz w:val="22"/>
          <w:szCs w:val="22"/>
        </w:rPr>
        <w:t>имя</w:t>
      </w:r>
      <w:r w:rsidRPr="00BA162C">
        <w:rPr>
          <w:rFonts w:ascii="Courier New" w:hAnsi="Courier New" w:cs="Courier New"/>
          <w:sz w:val="22"/>
          <w:szCs w:val="22"/>
          <w:lang w:val="en-US"/>
        </w:rPr>
        <w:t xml:space="preserve">.", Text, </w:t>
      </w:r>
      <w:proofErr w:type="spellStart"/>
      <w:r w:rsidRPr="00BA162C">
        <w:rPr>
          <w:rFonts w:ascii="Courier New" w:hAnsi="Courier New" w:cs="Courier New"/>
          <w:sz w:val="22"/>
          <w:szCs w:val="22"/>
          <w:lang w:val="en-US"/>
        </w:rPr>
        <w:t>MessageBoxButtons.OK</w:t>
      </w:r>
      <w:proofErr w:type="spellEnd"/>
      <w:r w:rsidRPr="00BA162C">
        <w:rPr>
          <w:rFonts w:ascii="Courier New" w:hAnsi="Courier New" w:cs="Courier New"/>
          <w:sz w:val="22"/>
          <w:szCs w:val="22"/>
          <w:lang w:val="en-US"/>
        </w:rPr>
        <w:t xml:space="preserve">, </w:t>
      </w:r>
      <w:proofErr w:type="spellStart"/>
      <w:r w:rsidRPr="00BA162C">
        <w:rPr>
          <w:rFonts w:ascii="Courier New" w:hAnsi="Courier New" w:cs="Courier New"/>
          <w:sz w:val="22"/>
          <w:szCs w:val="22"/>
          <w:lang w:val="en-US"/>
        </w:rPr>
        <w:t>MessageBoxIcon.Warning</w:t>
      </w:r>
      <w:proofErr w:type="spellEnd"/>
      <w:r w:rsidRPr="00BA162C">
        <w:rPr>
          <w:rFonts w:ascii="Courier New" w:hAnsi="Courier New" w:cs="Courier New"/>
          <w:sz w:val="22"/>
          <w:szCs w:val="22"/>
          <w:lang w:val="en-US"/>
        </w:rPr>
        <w:t>);</w:t>
      </w:r>
    </w:p>
    <w:p w14:paraId="14BE0C92"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return;</w:t>
      </w:r>
    </w:p>
    <w:p w14:paraId="59F4E6B3"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
    <w:p w14:paraId="23433A92"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p>
    <w:p w14:paraId="652AA8D6"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try</w:t>
      </w:r>
    </w:p>
    <w:p w14:paraId="309C039E"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
    <w:p w14:paraId="6C43911F"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using var conn = </w:t>
      </w:r>
      <w:proofErr w:type="spellStart"/>
      <w:r w:rsidRPr="00BA162C">
        <w:rPr>
          <w:rFonts w:ascii="Courier New" w:hAnsi="Courier New" w:cs="Courier New"/>
          <w:sz w:val="22"/>
          <w:szCs w:val="22"/>
          <w:lang w:val="en-US"/>
        </w:rPr>
        <w:t>Database.OpenConnection</w:t>
      </w:r>
      <w:proofErr w:type="spellEnd"/>
      <w:r w:rsidRPr="00BA162C">
        <w:rPr>
          <w:rFonts w:ascii="Courier New" w:hAnsi="Courier New" w:cs="Courier New"/>
          <w:sz w:val="22"/>
          <w:szCs w:val="22"/>
          <w:lang w:val="en-US"/>
        </w:rPr>
        <w:t>();</w:t>
      </w:r>
    </w:p>
    <w:p w14:paraId="77235276"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using var </w:t>
      </w:r>
      <w:proofErr w:type="spellStart"/>
      <w:r w:rsidRPr="00BA162C">
        <w:rPr>
          <w:rFonts w:ascii="Courier New" w:hAnsi="Courier New" w:cs="Courier New"/>
          <w:sz w:val="22"/>
          <w:szCs w:val="22"/>
          <w:lang w:val="en-US"/>
        </w:rPr>
        <w:t>cmd</w:t>
      </w:r>
      <w:proofErr w:type="spellEnd"/>
      <w:r w:rsidRPr="00BA162C">
        <w:rPr>
          <w:rFonts w:ascii="Courier New" w:hAnsi="Courier New" w:cs="Courier New"/>
          <w:sz w:val="22"/>
          <w:szCs w:val="22"/>
          <w:lang w:val="en-US"/>
        </w:rPr>
        <w:t xml:space="preserve"> = </w:t>
      </w:r>
      <w:proofErr w:type="spellStart"/>
      <w:proofErr w:type="gramStart"/>
      <w:r w:rsidRPr="00BA162C">
        <w:rPr>
          <w:rFonts w:ascii="Courier New" w:hAnsi="Courier New" w:cs="Courier New"/>
          <w:sz w:val="22"/>
          <w:szCs w:val="22"/>
          <w:lang w:val="en-US"/>
        </w:rPr>
        <w:t>conn.CreateCommand</w:t>
      </w:r>
      <w:proofErr w:type="spellEnd"/>
      <w:proofErr w:type="gramEnd"/>
      <w:r w:rsidRPr="00BA162C">
        <w:rPr>
          <w:rFonts w:ascii="Courier New" w:hAnsi="Courier New" w:cs="Courier New"/>
          <w:sz w:val="22"/>
          <w:szCs w:val="22"/>
          <w:lang w:val="en-US"/>
        </w:rPr>
        <w:t>();</w:t>
      </w:r>
    </w:p>
    <w:p w14:paraId="211F70FB"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roofErr w:type="spellStart"/>
      <w:proofErr w:type="gramStart"/>
      <w:r w:rsidRPr="00BA162C">
        <w:rPr>
          <w:rFonts w:ascii="Courier New" w:hAnsi="Courier New" w:cs="Courier New"/>
          <w:sz w:val="22"/>
          <w:szCs w:val="22"/>
          <w:lang w:val="en-US"/>
        </w:rPr>
        <w:t>cmd.CommandText</w:t>
      </w:r>
      <w:proofErr w:type="spellEnd"/>
      <w:proofErr w:type="gramEnd"/>
      <w:r w:rsidRPr="00BA162C">
        <w:rPr>
          <w:rFonts w:ascii="Courier New" w:hAnsi="Courier New" w:cs="Courier New"/>
          <w:sz w:val="22"/>
          <w:szCs w:val="22"/>
          <w:lang w:val="en-US"/>
        </w:rPr>
        <w:t xml:space="preserve"> = """</w:t>
      </w:r>
    </w:p>
    <w:p w14:paraId="4E3E0741"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INSERT INTO Users (Login, </w:t>
      </w:r>
      <w:proofErr w:type="spellStart"/>
      <w:r w:rsidRPr="00BA162C">
        <w:rPr>
          <w:rFonts w:ascii="Courier New" w:hAnsi="Courier New" w:cs="Courier New"/>
          <w:sz w:val="22"/>
          <w:szCs w:val="22"/>
          <w:lang w:val="en-US"/>
        </w:rPr>
        <w:t>PasswordHash</w:t>
      </w:r>
      <w:proofErr w:type="spellEnd"/>
      <w:r w:rsidRPr="00BA162C">
        <w:rPr>
          <w:rFonts w:ascii="Courier New" w:hAnsi="Courier New" w:cs="Courier New"/>
          <w:sz w:val="22"/>
          <w:szCs w:val="22"/>
          <w:lang w:val="en-US"/>
        </w:rPr>
        <w:t xml:space="preserve">, </w:t>
      </w:r>
      <w:proofErr w:type="spellStart"/>
      <w:r w:rsidRPr="00BA162C">
        <w:rPr>
          <w:rFonts w:ascii="Courier New" w:hAnsi="Courier New" w:cs="Courier New"/>
          <w:sz w:val="22"/>
          <w:szCs w:val="22"/>
          <w:lang w:val="en-US"/>
        </w:rPr>
        <w:t>FullName</w:t>
      </w:r>
      <w:proofErr w:type="spellEnd"/>
      <w:r w:rsidRPr="00BA162C">
        <w:rPr>
          <w:rFonts w:ascii="Courier New" w:hAnsi="Courier New" w:cs="Courier New"/>
          <w:sz w:val="22"/>
          <w:szCs w:val="22"/>
          <w:lang w:val="en-US"/>
        </w:rPr>
        <w:t xml:space="preserve">, Email, Phone, Notes, </w:t>
      </w:r>
      <w:proofErr w:type="spellStart"/>
      <w:r w:rsidRPr="00BA162C">
        <w:rPr>
          <w:rFonts w:ascii="Courier New" w:hAnsi="Courier New" w:cs="Courier New"/>
          <w:sz w:val="22"/>
          <w:szCs w:val="22"/>
          <w:lang w:val="en-US"/>
        </w:rPr>
        <w:t>IsAdmin</w:t>
      </w:r>
      <w:proofErr w:type="spellEnd"/>
      <w:r w:rsidRPr="00BA162C">
        <w:rPr>
          <w:rFonts w:ascii="Courier New" w:hAnsi="Courier New" w:cs="Courier New"/>
          <w:sz w:val="22"/>
          <w:szCs w:val="22"/>
          <w:lang w:val="en-US"/>
        </w:rPr>
        <w:t xml:space="preserve">, </w:t>
      </w:r>
      <w:proofErr w:type="spellStart"/>
      <w:r w:rsidRPr="00BA162C">
        <w:rPr>
          <w:rFonts w:ascii="Courier New" w:hAnsi="Courier New" w:cs="Courier New"/>
          <w:sz w:val="22"/>
          <w:szCs w:val="22"/>
          <w:lang w:val="en-US"/>
        </w:rPr>
        <w:t>IsLocked</w:t>
      </w:r>
      <w:proofErr w:type="spellEnd"/>
      <w:r w:rsidRPr="00BA162C">
        <w:rPr>
          <w:rFonts w:ascii="Courier New" w:hAnsi="Courier New" w:cs="Courier New"/>
          <w:sz w:val="22"/>
          <w:szCs w:val="22"/>
          <w:lang w:val="en-US"/>
        </w:rPr>
        <w:t>)</w:t>
      </w:r>
    </w:p>
    <w:p w14:paraId="3CA919B0"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VALUES ($l, $p, $n, $e, $</w:t>
      </w:r>
      <w:proofErr w:type="spellStart"/>
      <w:r w:rsidRPr="00BA162C">
        <w:rPr>
          <w:rFonts w:ascii="Courier New" w:hAnsi="Courier New" w:cs="Courier New"/>
          <w:sz w:val="22"/>
          <w:szCs w:val="22"/>
          <w:lang w:val="en-US"/>
        </w:rPr>
        <w:t>ph</w:t>
      </w:r>
      <w:proofErr w:type="spellEnd"/>
      <w:r w:rsidRPr="00BA162C">
        <w:rPr>
          <w:rFonts w:ascii="Courier New" w:hAnsi="Courier New" w:cs="Courier New"/>
          <w:sz w:val="22"/>
          <w:szCs w:val="22"/>
          <w:lang w:val="en-US"/>
        </w:rPr>
        <w:t>, $m, $adm, $lock);</w:t>
      </w:r>
    </w:p>
    <w:p w14:paraId="3E4B3CF2"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
    <w:p w14:paraId="676DD8BE"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roofErr w:type="spellStart"/>
      <w:proofErr w:type="gramStart"/>
      <w:r w:rsidRPr="00BA162C">
        <w:rPr>
          <w:rFonts w:ascii="Courier New" w:hAnsi="Courier New" w:cs="Courier New"/>
          <w:sz w:val="22"/>
          <w:szCs w:val="22"/>
          <w:lang w:val="en-US"/>
        </w:rPr>
        <w:t>cmd.Parameters.AddWithValue</w:t>
      </w:r>
      <w:proofErr w:type="spellEnd"/>
      <w:proofErr w:type="gramEnd"/>
      <w:r w:rsidRPr="00BA162C">
        <w:rPr>
          <w:rFonts w:ascii="Courier New" w:hAnsi="Courier New" w:cs="Courier New"/>
          <w:sz w:val="22"/>
          <w:szCs w:val="22"/>
          <w:lang w:val="en-US"/>
        </w:rPr>
        <w:t>("$l", login);</w:t>
      </w:r>
    </w:p>
    <w:p w14:paraId="7C20E024"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roofErr w:type="spellStart"/>
      <w:proofErr w:type="gramStart"/>
      <w:r w:rsidRPr="00BA162C">
        <w:rPr>
          <w:rFonts w:ascii="Courier New" w:hAnsi="Courier New" w:cs="Courier New"/>
          <w:sz w:val="22"/>
          <w:szCs w:val="22"/>
          <w:lang w:val="en-US"/>
        </w:rPr>
        <w:t>cmd.Parameters.AddWithValue</w:t>
      </w:r>
      <w:proofErr w:type="spellEnd"/>
      <w:proofErr w:type="gramEnd"/>
      <w:r w:rsidRPr="00BA162C">
        <w:rPr>
          <w:rFonts w:ascii="Courier New" w:hAnsi="Courier New" w:cs="Courier New"/>
          <w:sz w:val="22"/>
          <w:szCs w:val="22"/>
          <w:lang w:val="en-US"/>
        </w:rPr>
        <w:t xml:space="preserve">("$p", </w:t>
      </w:r>
      <w:proofErr w:type="spellStart"/>
      <w:r w:rsidRPr="00BA162C">
        <w:rPr>
          <w:rFonts w:ascii="Courier New" w:hAnsi="Courier New" w:cs="Courier New"/>
          <w:sz w:val="22"/>
          <w:szCs w:val="22"/>
          <w:lang w:val="en-US"/>
        </w:rPr>
        <w:t>PasswordHasher.Hash</w:t>
      </w:r>
      <w:proofErr w:type="spellEnd"/>
      <w:r w:rsidRPr="00BA162C">
        <w:rPr>
          <w:rFonts w:ascii="Courier New" w:hAnsi="Courier New" w:cs="Courier New"/>
          <w:sz w:val="22"/>
          <w:szCs w:val="22"/>
          <w:lang w:val="en-US"/>
        </w:rPr>
        <w:t>(_</w:t>
      </w:r>
      <w:proofErr w:type="spellStart"/>
      <w:r w:rsidRPr="00BA162C">
        <w:rPr>
          <w:rFonts w:ascii="Courier New" w:hAnsi="Courier New" w:cs="Courier New"/>
          <w:sz w:val="22"/>
          <w:szCs w:val="22"/>
          <w:lang w:val="en-US"/>
        </w:rPr>
        <w:t>newUserPass.Text</w:t>
      </w:r>
      <w:proofErr w:type="spellEnd"/>
      <w:r w:rsidRPr="00BA162C">
        <w:rPr>
          <w:rFonts w:ascii="Courier New" w:hAnsi="Courier New" w:cs="Courier New"/>
          <w:sz w:val="22"/>
          <w:szCs w:val="22"/>
          <w:lang w:val="en-US"/>
        </w:rPr>
        <w:t>));</w:t>
      </w:r>
    </w:p>
    <w:p w14:paraId="1443AD3B"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roofErr w:type="spellStart"/>
      <w:proofErr w:type="gramStart"/>
      <w:r w:rsidRPr="00BA162C">
        <w:rPr>
          <w:rFonts w:ascii="Courier New" w:hAnsi="Courier New" w:cs="Courier New"/>
          <w:sz w:val="22"/>
          <w:szCs w:val="22"/>
          <w:lang w:val="en-US"/>
        </w:rPr>
        <w:t>cmd.Parameters.AddWithValue</w:t>
      </w:r>
      <w:proofErr w:type="spellEnd"/>
      <w:proofErr w:type="gramEnd"/>
      <w:r w:rsidRPr="00BA162C">
        <w:rPr>
          <w:rFonts w:ascii="Courier New" w:hAnsi="Courier New" w:cs="Courier New"/>
          <w:sz w:val="22"/>
          <w:szCs w:val="22"/>
          <w:lang w:val="en-US"/>
        </w:rPr>
        <w:t>("$n", _</w:t>
      </w:r>
      <w:proofErr w:type="spellStart"/>
      <w:r w:rsidRPr="00BA162C">
        <w:rPr>
          <w:rFonts w:ascii="Courier New" w:hAnsi="Courier New" w:cs="Courier New"/>
          <w:sz w:val="22"/>
          <w:szCs w:val="22"/>
          <w:lang w:val="en-US"/>
        </w:rPr>
        <w:t>fullName.Text.Trim</w:t>
      </w:r>
      <w:proofErr w:type="spellEnd"/>
      <w:r w:rsidRPr="00BA162C">
        <w:rPr>
          <w:rFonts w:ascii="Courier New" w:hAnsi="Courier New" w:cs="Courier New"/>
          <w:sz w:val="22"/>
          <w:szCs w:val="22"/>
          <w:lang w:val="en-US"/>
        </w:rPr>
        <w:t>());</w:t>
      </w:r>
    </w:p>
    <w:p w14:paraId="0359767F"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roofErr w:type="spellStart"/>
      <w:proofErr w:type="gramStart"/>
      <w:r w:rsidRPr="00BA162C">
        <w:rPr>
          <w:rFonts w:ascii="Courier New" w:hAnsi="Courier New" w:cs="Courier New"/>
          <w:sz w:val="22"/>
          <w:szCs w:val="22"/>
          <w:lang w:val="en-US"/>
        </w:rPr>
        <w:t>cmd.Parameters.AddWithValue</w:t>
      </w:r>
      <w:proofErr w:type="spellEnd"/>
      <w:proofErr w:type="gramEnd"/>
      <w:r w:rsidRPr="00BA162C">
        <w:rPr>
          <w:rFonts w:ascii="Courier New" w:hAnsi="Courier New" w:cs="Courier New"/>
          <w:sz w:val="22"/>
          <w:szCs w:val="22"/>
          <w:lang w:val="en-US"/>
        </w:rPr>
        <w:t xml:space="preserve">("$e", </w:t>
      </w:r>
      <w:proofErr w:type="spellStart"/>
      <w:r w:rsidRPr="00BA162C">
        <w:rPr>
          <w:rFonts w:ascii="Courier New" w:hAnsi="Courier New" w:cs="Courier New"/>
          <w:sz w:val="22"/>
          <w:szCs w:val="22"/>
          <w:lang w:val="en-US"/>
        </w:rPr>
        <w:t>string.IsNullOrWhiteSpace</w:t>
      </w:r>
      <w:proofErr w:type="spellEnd"/>
      <w:r w:rsidRPr="00BA162C">
        <w:rPr>
          <w:rFonts w:ascii="Courier New" w:hAnsi="Courier New" w:cs="Courier New"/>
          <w:sz w:val="22"/>
          <w:szCs w:val="22"/>
          <w:lang w:val="en-US"/>
        </w:rPr>
        <w:t>(_</w:t>
      </w:r>
      <w:proofErr w:type="spellStart"/>
      <w:r w:rsidRPr="00BA162C">
        <w:rPr>
          <w:rFonts w:ascii="Courier New" w:hAnsi="Courier New" w:cs="Courier New"/>
          <w:sz w:val="22"/>
          <w:szCs w:val="22"/>
          <w:lang w:val="en-US"/>
        </w:rPr>
        <w:t>email.Text</w:t>
      </w:r>
      <w:proofErr w:type="spellEnd"/>
      <w:r w:rsidRPr="00BA162C">
        <w:rPr>
          <w:rFonts w:ascii="Courier New" w:hAnsi="Courier New" w:cs="Courier New"/>
          <w:sz w:val="22"/>
          <w:szCs w:val="22"/>
          <w:lang w:val="en-US"/>
        </w:rPr>
        <w:t xml:space="preserve">) ? </w:t>
      </w:r>
      <w:proofErr w:type="spellStart"/>
      <w:proofErr w:type="gramStart"/>
      <w:r w:rsidRPr="00BA162C">
        <w:rPr>
          <w:rFonts w:ascii="Courier New" w:hAnsi="Courier New" w:cs="Courier New"/>
          <w:sz w:val="22"/>
          <w:szCs w:val="22"/>
          <w:lang w:val="en-US"/>
        </w:rPr>
        <w:t>DBNull.Value</w:t>
      </w:r>
      <w:proofErr w:type="spellEnd"/>
      <w:r w:rsidRPr="00BA162C">
        <w:rPr>
          <w:rFonts w:ascii="Courier New" w:hAnsi="Courier New" w:cs="Courier New"/>
          <w:sz w:val="22"/>
          <w:szCs w:val="22"/>
          <w:lang w:val="en-US"/>
        </w:rPr>
        <w:t xml:space="preserve"> :</w:t>
      </w:r>
      <w:proofErr w:type="gramEnd"/>
      <w:r w:rsidRPr="00BA162C">
        <w:rPr>
          <w:rFonts w:ascii="Courier New" w:hAnsi="Courier New" w:cs="Courier New"/>
          <w:sz w:val="22"/>
          <w:szCs w:val="22"/>
          <w:lang w:val="en-US"/>
        </w:rPr>
        <w:t xml:space="preserve"> _</w:t>
      </w:r>
      <w:proofErr w:type="spellStart"/>
      <w:r w:rsidRPr="00BA162C">
        <w:rPr>
          <w:rFonts w:ascii="Courier New" w:hAnsi="Courier New" w:cs="Courier New"/>
          <w:sz w:val="22"/>
          <w:szCs w:val="22"/>
          <w:lang w:val="en-US"/>
        </w:rPr>
        <w:t>email.Text.Trim</w:t>
      </w:r>
      <w:proofErr w:type="spellEnd"/>
      <w:r w:rsidRPr="00BA162C">
        <w:rPr>
          <w:rFonts w:ascii="Courier New" w:hAnsi="Courier New" w:cs="Courier New"/>
          <w:sz w:val="22"/>
          <w:szCs w:val="22"/>
          <w:lang w:val="en-US"/>
        </w:rPr>
        <w:t>());</w:t>
      </w:r>
    </w:p>
    <w:p w14:paraId="1A23933F"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roofErr w:type="spellStart"/>
      <w:proofErr w:type="gramStart"/>
      <w:r w:rsidRPr="00BA162C">
        <w:rPr>
          <w:rFonts w:ascii="Courier New" w:hAnsi="Courier New" w:cs="Courier New"/>
          <w:sz w:val="22"/>
          <w:szCs w:val="22"/>
          <w:lang w:val="en-US"/>
        </w:rPr>
        <w:t>cmd.Parameters.AddWithValue</w:t>
      </w:r>
      <w:proofErr w:type="spellEnd"/>
      <w:proofErr w:type="gramEnd"/>
      <w:r w:rsidRPr="00BA162C">
        <w:rPr>
          <w:rFonts w:ascii="Courier New" w:hAnsi="Courier New" w:cs="Courier New"/>
          <w:sz w:val="22"/>
          <w:szCs w:val="22"/>
          <w:lang w:val="en-US"/>
        </w:rPr>
        <w:t>("$</w:t>
      </w:r>
      <w:proofErr w:type="spellStart"/>
      <w:r w:rsidRPr="00BA162C">
        <w:rPr>
          <w:rFonts w:ascii="Courier New" w:hAnsi="Courier New" w:cs="Courier New"/>
          <w:sz w:val="22"/>
          <w:szCs w:val="22"/>
          <w:lang w:val="en-US"/>
        </w:rPr>
        <w:t>ph</w:t>
      </w:r>
      <w:proofErr w:type="spellEnd"/>
      <w:r w:rsidRPr="00BA162C">
        <w:rPr>
          <w:rFonts w:ascii="Courier New" w:hAnsi="Courier New" w:cs="Courier New"/>
          <w:sz w:val="22"/>
          <w:szCs w:val="22"/>
          <w:lang w:val="en-US"/>
        </w:rPr>
        <w:t xml:space="preserve">", </w:t>
      </w:r>
      <w:proofErr w:type="spellStart"/>
      <w:r w:rsidRPr="00BA162C">
        <w:rPr>
          <w:rFonts w:ascii="Courier New" w:hAnsi="Courier New" w:cs="Courier New"/>
          <w:sz w:val="22"/>
          <w:szCs w:val="22"/>
          <w:lang w:val="en-US"/>
        </w:rPr>
        <w:t>string.IsNullOrWhiteSpace</w:t>
      </w:r>
      <w:proofErr w:type="spellEnd"/>
      <w:r w:rsidRPr="00BA162C">
        <w:rPr>
          <w:rFonts w:ascii="Courier New" w:hAnsi="Courier New" w:cs="Courier New"/>
          <w:sz w:val="22"/>
          <w:szCs w:val="22"/>
          <w:lang w:val="en-US"/>
        </w:rPr>
        <w:t>(_</w:t>
      </w:r>
      <w:proofErr w:type="spellStart"/>
      <w:r w:rsidRPr="00BA162C">
        <w:rPr>
          <w:rFonts w:ascii="Courier New" w:hAnsi="Courier New" w:cs="Courier New"/>
          <w:sz w:val="22"/>
          <w:szCs w:val="22"/>
          <w:lang w:val="en-US"/>
        </w:rPr>
        <w:t>phone.Text</w:t>
      </w:r>
      <w:proofErr w:type="spellEnd"/>
      <w:r w:rsidRPr="00BA162C">
        <w:rPr>
          <w:rFonts w:ascii="Courier New" w:hAnsi="Courier New" w:cs="Courier New"/>
          <w:sz w:val="22"/>
          <w:szCs w:val="22"/>
          <w:lang w:val="en-US"/>
        </w:rPr>
        <w:t xml:space="preserve">) ? </w:t>
      </w:r>
      <w:proofErr w:type="spellStart"/>
      <w:proofErr w:type="gramStart"/>
      <w:r w:rsidRPr="00BA162C">
        <w:rPr>
          <w:rFonts w:ascii="Courier New" w:hAnsi="Courier New" w:cs="Courier New"/>
          <w:sz w:val="22"/>
          <w:szCs w:val="22"/>
          <w:lang w:val="en-US"/>
        </w:rPr>
        <w:t>DBNull.Value</w:t>
      </w:r>
      <w:proofErr w:type="spellEnd"/>
      <w:r w:rsidRPr="00BA162C">
        <w:rPr>
          <w:rFonts w:ascii="Courier New" w:hAnsi="Courier New" w:cs="Courier New"/>
          <w:sz w:val="22"/>
          <w:szCs w:val="22"/>
          <w:lang w:val="en-US"/>
        </w:rPr>
        <w:t xml:space="preserve"> :</w:t>
      </w:r>
      <w:proofErr w:type="gramEnd"/>
      <w:r w:rsidRPr="00BA162C">
        <w:rPr>
          <w:rFonts w:ascii="Courier New" w:hAnsi="Courier New" w:cs="Courier New"/>
          <w:sz w:val="22"/>
          <w:szCs w:val="22"/>
          <w:lang w:val="en-US"/>
        </w:rPr>
        <w:t xml:space="preserve"> _</w:t>
      </w:r>
      <w:proofErr w:type="spellStart"/>
      <w:r w:rsidRPr="00BA162C">
        <w:rPr>
          <w:rFonts w:ascii="Courier New" w:hAnsi="Courier New" w:cs="Courier New"/>
          <w:sz w:val="22"/>
          <w:szCs w:val="22"/>
          <w:lang w:val="en-US"/>
        </w:rPr>
        <w:t>phone.Text.Trim</w:t>
      </w:r>
      <w:proofErr w:type="spellEnd"/>
      <w:r w:rsidRPr="00BA162C">
        <w:rPr>
          <w:rFonts w:ascii="Courier New" w:hAnsi="Courier New" w:cs="Courier New"/>
          <w:sz w:val="22"/>
          <w:szCs w:val="22"/>
          <w:lang w:val="en-US"/>
        </w:rPr>
        <w:t>());</w:t>
      </w:r>
    </w:p>
    <w:p w14:paraId="61D498B3"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roofErr w:type="spellStart"/>
      <w:proofErr w:type="gramStart"/>
      <w:r w:rsidRPr="00BA162C">
        <w:rPr>
          <w:rFonts w:ascii="Courier New" w:hAnsi="Courier New" w:cs="Courier New"/>
          <w:sz w:val="22"/>
          <w:szCs w:val="22"/>
          <w:lang w:val="en-US"/>
        </w:rPr>
        <w:t>cmd.Parameters.AddWithValue</w:t>
      </w:r>
      <w:proofErr w:type="spellEnd"/>
      <w:proofErr w:type="gramEnd"/>
      <w:r w:rsidRPr="00BA162C">
        <w:rPr>
          <w:rFonts w:ascii="Courier New" w:hAnsi="Courier New" w:cs="Courier New"/>
          <w:sz w:val="22"/>
          <w:szCs w:val="22"/>
          <w:lang w:val="en-US"/>
        </w:rPr>
        <w:t xml:space="preserve">("$m", </w:t>
      </w:r>
      <w:proofErr w:type="spellStart"/>
      <w:r w:rsidRPr="00BA162C">
        <w:rPr>
          <w:rFonts w:ascii="Courier New" w:hAnsi="Courier New" w:cs="Courier New"/>
          <w:sz w:val="22"/>
          <w:szCs w:val="22"/>
          <w:lang w:val="en-US"/>
        </w:rPr>
        <w:t>string.IsNullOrWhiteSpace</w:t>
      </w:r>
      <w:proofErr w:type="spellEnd"/>
      <w:r w:rsidRPr="00BA162C">
        <w:rPr>
          <w:rFonts w:ascii="Courier New" w:hAnsi="Courier New" w:cs="Courier New"/>
          <w:sz w:val="22"/>
          <w:szCs w:val="22"/>
          <w:lang w:val="en-US"/>
        </w:rPr>
        <w:t>(_</w:t>
      </w:r>
      <w:proofErr w:type="spellStart"/>
      <w:r w:rsidRPr="00BA162C">
        <w:rPr>
          <w:rFonts w:ascii="Courier New" w:hAnsi="Courier New" w:cs="Courier New"/>
          <w:sz w:val="22"/>
          <w:szCs w:val="22"/>
          <w:lang w:val="en-US"/>
        </w:rPr>
        <w:t>notes.Text</w:t>
      </w:r>
      <w:proofErr w:type="spellEnd"/>
      <w:r w:rsidRPr="00BA162C">
        <w:rPr>
          <w:rFonts w:ascii="Courier New" w:hAnsi="Courier New" w:cs="Courier New"/>
          <w:sz w:val="22"/>
          <w:szCs w:val="22"/>
          <w:lang w:val="en-US"/>
        </w:rPr>
        <w:t xml:space="preserve">) ? </w:t>
      </w:r>
      <w:proofErr w:type="spellStart"/>
      <w:proofErr w:type="gramStart"/>
      <w:r w:rsidRPr="00BA162C">
        <w:rPr>
          <w:rFonts w:ascii="Courier New" w:hAnsi="Courier New" w:cs="Courier New"/>
          <w:sz w:val="22"/>
          <w:szCs w:val="22"/>
          <w:lang w:val="en-US"/>
        </w:rPr>
        <w:t>DBNull.Value</w:t>
      </w:r>
      <w:proofErr w:type="spellEnd"/>
      <w:r w:rsidRPr="00BA162C">
        <w:rPr>
          <w:rFonts w:ascii="Courier New" w:hAnsi="Courier New" w:cs="Courier New"/>
          <w:sz w:val="22"/>
          <w:szCs w:val="22"/>
          <w:lang w:val="en-US"/>
        </w:rPr>
        <w:t xml:space="preserve"> :</w:t>
      </w:r>
      <w:proofErr w:type="gramEnd"/>
      <w:r w:rsidRPr="00BA162C">
        <w:rPr>
          <w:rFonts w:ascii="Courier New" w:hAnsi="Courier New" w:cs="Courier New"/>
          <w:sz w:val="22"/>
          <w:szCs w:val="22"/>
          <w:lang w:val="en-US"/>
        </w:rPr>
        <w:t xml:space="preserve"> _</w:t>
      </w:r>
      <w:proofErr w:type="spellStart"/>
      <w:r w:rsidRPr="00BA162C">
        <w:rPr>
          <w:rFonts w:ascii="Courier New" w:hAnsi="Courier New" w:cs="Courier New"/>
          <w:sz w:val="22"/>
          <w:szCs w:val="22"/>
          <w:lang w:val="en-US"/>
        </w:rPr>
        <w:t>notes.Text.Trim</w:t>
      </w:r>
      <w:proofErr w:type="spellEnd"/>
      <w:r w:rsidRPr="00BA162C">
        <w:rPr>
          <w:rFonts w:ascii="Courier New" w:hAnsi="Courier New" w:cs="Courier New"/>
          <w:sz w:val="22"/>
          <w:szCs w:val="22"/>
          <w:lang w:val="en-US"/>
        </w:rPr>
        <w:t>());</w:t>
      </w:r>
    </w:p>
    <w:p w14:paraId="33F2E970"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roofErr w:type="spellStart"/>
      <w:proofErr w:type="gramStart"/>
      <w:r w:rsidRPr="00BA162C">
        <w:rPr>
          <w:rFonts w:ascii="Courier New" w:hAnsi="Courier New" w:cs="Courier New"/>
          <w:sz w:val="22"/>
          <w:szCs w:val="22"/>
          <w:lang w:val="en-US"/>
        </w:rPr>
        <w:t>cmd.Parameters.AddWithValue</w:t>
      </w:r>
      <w:proofErr w:type="spellEnd"/>
      <w:proofErr w:type="gramEnd"/>
      <w:r w:rsidRPr="00BA162C">
        <w:rPr>
          <w:rFonts w:ascii="Courier New" w:hAnsi="Courier New" w:cs="Courier New"/>
          <w:sz w:val="22"/>
          <w:szCs w:val="22"/>
          <w:lang w:val="en-US"/>
        </w:rPr>
        <w:t>("$</w:t>
      </w:r>
      <w:proofErr w:type="spellStart"/>
      <w:r w:rsidRPr="00BA162C">
        <w:rPr>
          <w:rFonts w:ascii="Courier New" w:hAnsi="Courier New" w:cs="Courier New"/>
          <w:sz w:val="22"/>
          <w:szCs w:val="22"/>
          <w:lang w:val="en-US"/>
        </w:rPr>
        <w:t>adm</w:t>
      </w:r>
      <w:proofErr w:type="spellEnd"/>
      <w:r w:rsidRPr="00BA162C">
        <w:rPr>
          <w:rFonts w:ascii="Courier New" w:hAnsi="Courier New" w:cs="Courier New"/>
          <w:sz w:val="22"/>
          <w:szCs w:val="22"/>
          <w:lang w:val="en-US"/>
        </w:rPr>
        <w:t>", _</w:t>
      </w:r>
      <w:proofErr w:type="spellStart"/>
      <w:r w:rsidRPr="00BA162C">
        <w:rPr>
          <w:rFonts w:ascii="Courier New" w:hAnsi="Courier New" w:cs="Courier New"/>
          <w:sz w:val="22"/>
          <w:szCs w:val="22"/>
          <w:lang w:val="en-US"/>
        </w:rPr>
        <w:t>admin.Checked</w:t>
      </w:r>
      <w:proofErr w:type="spellEnd"/>
      <w:r w:rsidRPr="00BA162C">
        <w:rPr>
          <w:rFonts w:ascii="Courier New" w:hAnsi="Courier New" w:cs="Courier New"/>
          <w:sz w:val="22"/>
          <w:szCs w:val="22"/>
          <w:lang w:val="en-US"/>
        </w:rPr>
        <w:t xml:space="preserve"> ? </w:t>
      </w:r>
      <w:proofErr w:type="gramStart"/>
      <w:r w:rsidRPr="00BA162C">
        <w:rPr>
          <w:rFonts w:ascii="Courier New" w:hAnsi="Courier New" w:cs="Courier New"/>
          <w:sz w:val="22"/>
          <w:szCs w:val="22"/>
          <w:lang w:val="en-US"/>
        </w:rPr>
        <w:t xml:space="preserve">1 </w:t>
      </w:r>
      <w:r w:rsidRPr="00BA162C">
        <w:rPr>
          <w:rFonts w:ascii="Courier New" w:hAnsi="Courier New" w:cs="Courier New"/>
          <w:sz w:val="22"/>
          <w:szCs w:val="22"/>
          <w:lang w:val="en-US"/>
        </w:rPr>
        <w:lastRenderedPageBreak/>
        <w:t>:</w:t>
      </w:r>
      <w:proofErr w:type="gramEnd"/>
      <w:r w:rsidRPr="00BA162C">
        <w:rPr>
          <w:rFonts w:ascii="Courier New" w:hAnsi="Courier New" w:cs="Courier New"/>
          <w:sz w:val="22"/>
          <w:szCs w:val="22"/>
          <w:lang w:val="en-US"/>
        </w:rPr>
        <w:t xml:space="preserve"> 0);</w:t>
      </w:r>
    </w:p>
    <w:p w14:paraId="08F2426F"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roofErr w:type="spellStart"/>
      <w:proofErr w:type="gramStart"/>
      <w:r w:rsidRPr="00BA162C">
        <w:rPr>
          <w:rFonts w:ascii="Courier New" w:hAnsi="Courier New" w:cs="Courier New"/>
          <w:sz w:val="22"/>
          <w:szCs w:val="22"/>
          <w:lang w:val="en-US"/>
        </w:rPr>
        <w:t>cmd.Parameters.AddWithValue</w:t>
      </w:r>
      <w:proofErr w:type="spellEnd"/>
      <w:proofErr w:type="gramEnd"/>
      <w:r w:rsidRPr="00BA162C">
        <w:rPr>
          <w:rFonts w:ascii="Courier New" w:hAnsi="Courier New" w:cs="Courier New"/>
          <w:sz w:val="22"/>
          <w:szCs w:val="22"/>
          <w:lang w:val="en-US"/>
        </w:rPr>
        <w:t>("$lock", _</w:t>
      </w:r>
      <w:proofErr w:type="spellStart"/>
      <w:r w:rsidRPr="00BA162C">
        <w:rPr>
          <w:rFonts w:ascii="Courier New" w:hAnsi="Courier New" w:cs="Courier New"/>
          <w:sz w:val="22"/>
          <w:szCs w:val="22"/>
          <w:lang w:val="en-US"/>
        </w:rPr>
        <w:t>locked.Checked</w:t>
      </w:r>
      <w:proofErr w:type="spellEnd"/>
      <w:r w:rsidRPr="00BA162C">
        <w:rPr>
          <w:rFonts w:ascii="Courier New" w:hAnsi="Courier New" w:cs="Courier New"/>
          <w:sz w:val="22"/>
          <w:szCs w:val="22"/>
          <w:lang w:val="en-US"/>
        </w:rPr>
        <w:t xml:space="preserve"> ? </w:t>
      </w:r>
      <w:proofErr w:type="gramStart"/>
      <w:r w:rsidRPr="00BA162C">
        <w:rPr>
          <w:rFonts w:ascii="Courier New" w:hAnsi="Courier New" w:cs="Courier New"/>
          <w:sz w:val="22"/>
          <w:szCs w:val="22"/>
          <w:lang w:val="en-US"/>
        </w:rPr>
        <w:t>1 :</w:t>
      </w:r>
      <w:proofErr w:type="gramEnd"/>
      <w:r w:rsidRPr="00BA162C">
        <w:rPr>
          <w:rFonts w:ascii="Courier New" w:hAnsi="Courier New" w:cs="Courier New"/>
          <w:sz w:val="22"/>
          <w:szCs w:val="22"/>
          <w:lang w:val="en-US"/>
        </w:rPr>
        <w:t xml:space="preserve"> 0);</w:t>
      </w:r>
    </w:p>
    <w:p w14:paraId="50EB6082"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roofErr w:type="spellStart"/>
      <w:proofErr w:type="gramStart"/>
      <w:r w:rsidRPr="00BA162C">
        <w:rPr>
          <w:rFonts w:ascii="Courier New" w:hAnsi="Courier New" w:cs="Courier New"/>
          <w:sz w:val="22"/>
          <w:szCs w:val="22"/>
          <w:lang w:val="en-US"/>
        </w:rPr>
        <w:t>cmd.ExecuteNonQuery</w:t>
      </w:r>
      <w:proofErr w:type="spellEnd"/>
      <w:proofErr w:type="gramEnd"/>
      <w:r w:rsidRPr="00BA162C">
        <w:rPr>
          <w:rFonts w:ascii="Courier New" w:hAnsi="Courier New" w:cs="Courier New"/>
          <w:sz w:val="22"/>
          <w:szCs w:val="22"/>
          <w:lang w:val="en-US"/>
        </w:rPr>
        <w:t>();</w:t>
      </w:r>
    </w:p>
    <w:p w14:paraId="70E2404D"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roofErr w:type="spellStart"/>
      <w:r w:rsidRPr="00BA162C">
        <w:rPr>
          <w:rFonts w:ascii="Courier New" w:hAnsi="Courier New" w:cs="Courier New"/>
          <w:sz w:val="22"/>
          <w:szCs w:val="22"/>
          <w:lang w:val="en-US"/>
        </w:rPr>
        <w:t>Audit.Write</w:t>
      </w:r>
      <w:proofErr w:type="spellEnd"/>
      <w:r w:rsidRPr="00BA162C">
        <w:rPr>
          <w:rFonts w:ascii="Courier New" w:hAnsi="Courier New" w:cs="Courier New"/>
          <w:sz w:val="22"/>
          <w:szCs w:val="22"/>
          <w:lang w:val="en-US"/>
        </w:rPr>
        <w:t>(</w:t>
      </w:r>
      <w:proofErr w:type="spellStart"/>
      <w:r w:rsidRPr="00BA162C">
        <w:rPr>
          <w:rFonts w:ascii="Courier New" w:hAnsi="Courier New" w:cs="Courier New"/>
          <w:sz w:val="22"/>
          <w:szCs w:val="22"/>
          <w:lang w:val="en-US"/>
        </w:rPr>
        <w:t>Session.UserId</w:t>
      </w:r>
      <w:proofErr w:type="spellEnd"/>
      <w:r w:rsidRPr="00BA162C">
        <w:rPr>
          <w:rFonts w:ascii="Courier New" w:hAnsi="Courier New" w:cs="Courier New"/>
          <w:sz w:val="22"/>
          <w:szCs w:val="22"/>
          <w:lang w:val="en-US"/>
        </w:rPr>
        <w:t>, "USER_ADD", login);</w:t>
      </w:r>
    </w:p>
    <w:p w14:paraId="32C9CB73"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roofErr w:type="gramStart"/>
      <w:r w:rsidRPr="00BA162C">
        <w:rPr>
          <w:rFonts w:ascii="Courier New" w:hAnsi="Courier New" w:cs="Courier New"/>
          <w:sz w:val="22"/>
          <w:szCs w:val="22"/>
          <w:lang w:val="en-US"/>
        </w:rPr>
        <w:t>Reload(</w:t>
      </w:r>
      <w:proofErr w:type="gramEnd"/>
      <w:r w:rsidRPr="00BA162C">
        <w:rPr>
          <w:rFonts w:ascii="Courier New" w:hAnsi="Courier New" w:cs="Courier New"/>
          <w:sz w:val="22"/>
          <w:szCs w:val="22"/>
          <w:lang w:val="en-US"/>
        </w:rPr>
        <w:t>);</w:t>
      </w:r>
    </w:p>
    <w:p w14:paraId="028ECFD3"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
    <w:p w14:paraId="3BC78B59"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catch (</w:t>
      </w:r>
      <w:proofErr w:type="spellStart"/>
      <w:r w:rsidRPr="00BA162C">
        <w:rPr>
          <w:rFonts w:ascii="Courier New" w:hAnsi="Courier New" w:cs="Courier New"/>
          <w:sz w:val="22"/>
          <w:szCs w:val="22"/>
          <w:lang w:val="en-US"/>
        </w:rPr>
        <w:t>SqliteException</w:t>
      </w:r>
      <w:proofErr w:type="spellEnd"/>
      <w:r w:rsidRPr="00BA162C">
        <w:rPr>
          <w:rFonts w:ascii="Courier New" w:hAnsi="Courier New" w:cs="Courier New"/>
          <w:sz w:val="22"/>
          <w:szCs w:val="22"/>
          <w:lang w:val="en-US"/>
        </w:rPr>
        <w:t xml:space="preserve"> ex) when (</w:t>
      </w:r>
      <w:proofErr w:type="spellStart"/>
      <w:proofErr w:type="gramStart"/>
      <w:r w:rsidRPr="00BA162C">
        <w:rPr>
          <w:rFonts w:ascii="Courier New" w:hAnsi="Courier New" w:cs="Courier New"/>
          <w:sz w:val="22"/>
          <w:szCs w:val="22"/>
          <w:lang w:val="en-US"/>
        </w:rPr>
        <w:t>ex.SqliteErrorCode</w:t>
      </w:r>
      <w:proofErr w:type="spellEnd"/>
      <w:proofErr w:type="gramEnd"/>
      <w:r w:rsidRPr="00BA162C">
        <w:rPr>
          <w:rFonts w:ascii="Courier New" w:hAnsi="Courier New" w:cs="Courier New"/>
          <w:sz w:val="22"/>
          <w:szCs w:val="22"/>
          <w:lang w:val="en-US"/>
        </w:rPr>
        <w:t xml:space="preserve"> == 19)</w:t>
      </w:r>
    </w:p>
    <w:p w14:paraId="7139A9ED"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
    <w:p w14:paraId="4C38DCB6"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roofErr w:type="spellStart"/>
      <w:r w:rsidRPr="00BA162C">
        <w:rPr>
          <w:rFonts w:ascii="Courier New" w:hAnsi="Courier New" w:cs="Courier New"/>
          <w:sz w:val="22"/>
          <w:szCs w:val="22"/>
          <w:lang w:val="en-US"/>
        </w:rPr>
        <w:t>MessageBox.Show</w:t>
      </w:r>
      <w:proofErr w:type="spellEnd"/>
      <w:r w:rsidRPr="00BA162C">
        <w:rPr>
          <w:rFonts w:ascii="Courier New" w:hAnsi="Courier New" w:cs="Courier New"/>
          <w:sz w:val="22"/>
          <w:szCs w:val="22"/>
          <w:lang w:val="en-US"/>
        </w:rPr>
        <w:t>("</w:t>
      </w:r>
      <w:r w:rsidRPr="00BA162C">
        <w:rPr>
          <w:rFonts w:ascii="Courier New" w:hAnsi="Courier New" w:cs="Courier New"/>
          <w:sz w:val="22"/>
          <w:szCs w:val="22"/>
        </w:rPr>
        <w:t>Логин</w:t>
      </w:r>
      <w:r w:rsidRPr="00BA162C">
        <w:rPr>
          <w:rFonts w:ascii="Courier New" w:hAnsi="Courier New" w:cs="Courier New"/>
          <w:sz w:val="22"/>
          <w:szCs w:val="22"/>
          <w:lang w:val="en-US"/>
        </w:rPr>
        <w:t xml:space="preserve"> </w:t>
      </w:r>
      <w:r w:rsidRPr="00BA162C">
        <w:rPr>
          <w:rFonts w:ascii="Courier New" w:hAnsi="Courier New" w:cs="Courier New"/>
          <w:sz w:val="22"/>
          <w:szCs w:val="22"/>
        </w:rPr>
        <w:t>уже</w:t>
      </w:r>
      <w:r w:rsidRPr="00BA162C">
        <w:rPr>
          <w:rFonts w:ascii="Courier New" w:hAnsi="Courier New" w:cs="Courier New"/>
          <w:sz w:val="22"/>
          <w:szCs w:val="22"/>
          <w:lang w:val="en-US"/>
        </w:rPr>
        <w:t xml:space="preserve"> </w:t>
      </w:r>
      <w:r w:rsidRPr="00BA162C">
        <w:rPr>
          <w:rFonts w:ascii="Courier New" w:hAnsi="Courier New" w:cs="Courier New"/>
          <w:sz w:val="22"/>
          <w:szCs w:val="22"/>
        </w:rPr>
        <w:t>занят</w:t>
      </w:r>
      <w:r w:rsidRPr="00BA162C">
        <w:rPr>
          <w:rFonts w:ascii="Courier New" w:hAnsi="Courier New" w:cs="Courier New"/>
          <w:sz w:val="22"/>
          <w:szCs w:val="22"/>
          <w:lang w:val="en-US"/>
        </w:rPr>
        <w:t xml:space="preserve">.", Text, </w:t>
      </w:r>
      <w:proofErr w:type="spellStart"/>
      <w:r w:rsidRPr="00BA162C">
        <w:rPr>
          <w:rFonts w:ascii="Courier New" w:hAnsi="Courier New" w:cs="Courier New"/>
          <w:sz w:val="22"/>
          <w:szCs w:val="22"/>
          <w:lang w:val="en-US"/>
        </w:rPr>
        <w:t>MessageBoxButtons.OK</w:t>
      </w:r>
      <w:proofErr w:type="spellEnd"/>
      <w:r w:rsidRPr="00BA162C">
        <w:rPr>
          <w:rFonts w:ascii="Courier New" w:hAnsi="Courier New" w:cs="Courier New"/>
          <w:sz w:val="22"/>
          <w:szCs w:val="22"/>
          <w:lang w:val="en-US"/>
        </w:rPr>
        <w:t xml:space="preserve">, </w:t>
      </w:r>
      <w:proofErr w:type="spellStart"/>
      <w:r w:rsidRPr="00BA162C">
        <w:rPr>
          <w:rFonts w:ascii="Courier New" w:hAnsi="Courier New" w:cs="Courier New"/>
          <w:sz w:val="22"/>
          <w:szCs w:val="22"/>
          <w:lang w:val="en-US"/>
        </w:rPr>
        <w:t>MessageBoxIcon.Warning</w:t>
      </w:r>
      <w:proofErr w:type="spellEnd"/>
      <w:r w:rsidRPr="00BA162C">
        <w:rPr>
          <w:rFonts w:ascii="Courier New" w:hAnsi="Courier New" w:cs="Courier New"/>
          <w:sz w:val="22"/>
          <w:szCs w:val="22"/>
          <w:lang w:val="en-US"/>
        </w:rPr>
        <w:t>);</w:t>
      </w:r>
    </w:p>
    <w:p w14:paraId="3C781672"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
    <w:p w14:paraId="6601F591"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
    <w:p w14:paraId="7436B9ED"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p>
    <w:p w14:paraId="7287BBC5"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private void </w:t>
      </w:r>
      <w:proofErr w:type="spellStart"/>
      <w:proofErr w:type="gramStart"/>
      <w:r w:rsidRPr="00BA162C">
        <w:rPr>
          <w:rFonts w:ascii="Courier New" w:hAnsi="Courier New" w:cs="Courier New"/>
          <w:sz w:val="22"/>
          <w:szCs w:val="22"/>
          <w:lang w:val="en-US"/>
        </w:rPr>
        <w:t>UpdateUser</w:t>
      </w:r>
      <w:proofErr w:type="spellEnd"/>
      <w:r w:rsidRPr="00BA162C">
        <w:rPr>
          <w:rFonts w:ascii="Courier New" w:hAnsi="Courier New" w:cs="Courier New"/>
          <w:sz w:val="22"/>
          <w:szCs w:val="22"/>
          <w:lang w:val="en-US"/>
        </w:rPr>
        <w:t>(</w:t>
      </w:r>
      <w:proofErr w:type="gramEnd"/>
      <w:r w:rsidRPr="00BA162C">
        <w:rPr>
          <w:rFonts w:ascii="Courier New" w:hAnsi="Courier New" w:cs="Courier New"/>
          <w:sz w:val="22"/>
          <w:szCs w:val="22"/>
          <w:lang w:val="en-US"/>
        </w:rPr>
        <w:t>)</w:t>
      </w:r>
    </w:p>
    <w:p w14:paraId="5C3B6C60"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
    <w:p w14:paraId="6EB989CC"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var id = </w:t>
      </w:r>
      <w:proofErr w:type="spellStart"/>
      <w:proofErr w:type="gramStart"/>
      <w:r w:rsidRPr="00BA162C">
        <w:rPr>
          <w:rFonts w:ascii="Courier New" w:hAnsi="Courier New" w:cs="Courier New"/>
          <w:sz w:val="22"/>
          <w:szCs w:val="22"/>
          <w:lang w:val="en-US"/>
        </w:rPr>
        <w:t>SelId</w:t>
      </w:r>
      <w:proofErr w:type="spellEnd"/>
      <w:r w:rsidRPr="00BA162C">
        <w:rPr>
          <w:rFonts w:ascii="Courier New" w:hAnsi="Courier New" w:cs="Courier New"/>
          <w:sz w:val="22"/>
          <w:szCs w:val="22"/>
          <w:lang w:val="en-US"/>
        </w:rPr>
        <w:t>(</w:t>
      </w:r>
      <w:proofErr w:type="gramEnd"/>
      <w:r w:rsidRPr="00BA162C">
        <w:rPr>
          <w:rFonts w:ascii="Courier New" w:hAnsi="Courier New" w:cs="Courier New"/>
          <w:sz w:val="22"/>
          <w:szCs w:val="22"/>
          <w:lang w:val="en-US"/>
        </w:rPr>
        <w:t>);</w:t>
      </w:r>
    </w:p>
    <w:p w14:paraId="5EE838AA"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if (id is null)</w:t>
      </w:r>
    </w:p>
    <w:p w14:paraId="0DD2BEC8"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
    <w:p w14:paraId="68EDBD25"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roofErr w:type="spellStart"/>
      <w:r w:rsidRPr="00BA162C">
        <w:rPr>
          <w:rFonts w:ascii="Courier New" w:hAnsi="Courier New" w:cs="Courier New"/>
          <w:sz w:val="22"/>
          <w:szCs w:val="22"/>
          <w:lang w:val="en-US"/>
        </w:rPr>
        <w:t>MessageBox.Show</w:t>
      </w:r>
      <w:proofErr w:type="spellEnd"/>
      <w:r w:rsidRPr="00BA162C">
        <w:rPr>
          <w:rFonts w:ascii="Courier New" w:hAnsi="Courier New" w:cs="Courier New"/>
          <w:sz w:val="22"/>
          <w:szCs w:val="22"/>
          <w:lang w:val="en-US"/>
        </w:rPr>
        <w:t>("</w:t>
      </w:r>
      <w:r w:rsidRPr="00BA162C">
        <w:rPr>
          <w:rFonts w:ascii="Courier New" w:hAnsi="Courier New" w:cs="Courier New"/>
          <w:sz w:val="22"/>
          <w:szCs w:val="22"/>
        </w:rPr>
        <w:t>Выберите</w:t>
      </w:r>
      <w:r w:rsidRPr="00BA162C">
        <w:rPr>
          <w:rFonts w:ascii="Courier New" w:hAnsi="Courier New" w:cs="Courier New"/>
          <w:sz w:val="22"/>
          <w:szCs w:val="22"/>
          <w:lang w:val="en-US"/>
        </w:rPr>
        <w:t xml:space="preserve"> </w:t>
      </w:r>
      <w:r w:rsidRPr="00BA162C">
        <w:rPr>
          <w:rFonts w:ascii="Courier New" w:hAnsi="Courier New" w:cs="Courier New"/>
          <w:sz w:val="22"/>
          <w:szCs w:val="22"/>
        </w:rPr>
        <w:t>пользователя</w:t>
      </w:r>
      <w:r w:rsidRPr="00BA162C">
        <w:rPr>
          <w:rFonts w:ascii="Courier New" w:hAnsi="Courier New" w:cs="Courier New"/>
          <w:sz w:val="22"/>
          <w:szCs w:val="22"/>
          <w:lang w:val="en-US"/>
        </w:rPr>
        <w:t xml:space="preserve">.", Text, </w:t>
      </w:r>
      <w:proofErr w:type="spellStart"/>
      <w:r w:rsidRPr="00BA162C">
        <w:rPr>
          <w:rFonts w:ascii="Courier New" w:hAnsi="Courier New" w:cs="Courier New"/>
          <w:sz w:val="22"/>
          <w:szCs w:val="22"/>
          <w:lang w:val="en-US"/>
        </w:rPr>
        <w:t>MessageBoxButtons.OK</w:t>
      </w:r>
      <w:proofErr w:type="spellEnd"/>
      <w:r w:rsidRPr="00BA162C">
        <w:rPr>
          <w:rFonts w:ascii="Courier New" w:hAnsi="Courier New" w:cs="Courier New"/>
          <w:sz w:val="22"/>
          <w:szCs w:val="22"/>
          <w:lang w:val="en-US"/>
        </w:rPr>
        <w:t xml:space="preserve">, </w:t>
      </w:r>
      <w:proofErr w:type="spellStart"/>
      <w:r w:rsidRPr="00BA162C">
        <w:rPr>
          <w:rFonts w:ascii="Courier New" w:hAnsi="Courier New" w:cs="Courier New"/>
          <w:sz w:val="22"/>
          <w:szCs w:val="22"/>
          <w:lang w:val="en-US"/>
        </w:rPr>
        <w:t>MessageBoxIcon.Information</w:t>
      </w:r>
      <w:proofErr w:type="spellEnd"/>
      <w:r w:rsidRPr="00BA162C">
        <w:rPr>
          <w:rFonts w:ascii="Courier New" w:hAnsi="Courier New" w:cs="Courier New"/>
          <w:sz w:val="22"/>
          <w:szCs w:val="22"/>
          <w:lang w:val="en-US"/>
        </w:rPr>
        <w:t>);</w:t>
      </w:r>
    </w:p>
    <w:p w14:paraId="037E2104"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return;</w:t>
      </w:r>
    </w:p>
    <w:p w14:paraId="18C55180"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
    <w:p w14:paraId="64D45412"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if (</w:t>
      </w:r>
      <w:proofErr w:type="spellStart"/>
      <w:proofErr w:type="gramStart"/>
      <w:r w:rsidRPr="00BA162C">
        <w:rPr>
          <w:rFonts w:ascii="Courier New" w:hAnsi="Courier New" w:cs="Courier New"/>
          <w:sz w:val="22"/>
          <w:szCs w:val="22"/>
          <w:lang w:val="en-US"/>
        </w:rPr>
        <w:t>id.Value</w:t>
      </w:r>
      <w:proofErr w:type="spellEnd"/>
      <w:proofErr w:type="gramEnd"/>
      <w:r w:rsidRPr="00BA162C">
        <w:rPr>
          <w:rFonts w:ascii="Courier New" w:hAnsi="Courier New" w:cs="Courier New"/>
          <w:sz w:val="22"/>
          <w:szCs w:val="22"/>
          <w:lang w:val="en-US"/>
        </w:rPr>
        <w:t xml:space="preserve"> == </w:t>
      </w:r>
      <w:proofErr w:type="spellStart"/>
      <w:r w:rsidRPr="00BA162C">
        <w:rPr>
          <w:rFonts w:ascii="Courier New" w:hAnsi="Courier New" w:cs="Courier New"/>
          <w:sz w:val="22"/>
          <w:szCs w:val="22"/>
          <w:lang w:val="en-US"/>
        </w:rPr>
        <w:t>Session.UserId</w:t>
      </w:r>
      <w:proofErr w:type="spellEnd"/>
      <w:r w:rsidRPr="00BA162C">
        <w:rPr>
          <w:rFonts w:ascii="Courier New" w:hAnsi="Courier New" w:cs="Courier New"/>
          <w:sz w:val="22"/>
          <w:szCs w:val="22"/>
          <w:lang w:val="en-US"/>
        </w:rPr>
        <w:t xml:space="preserve"> &amp;&amp; !_</w:t>
      </w:r>
      <w:proofErr w:type="spellStart"/>
      <w:r w:rsidRPr="00BA162C">
        <w:rPr>
          <w:rFonts w:ascii="Courier New" w:hAnsi="Courier New" w:cs="Courier New"/>
          <w:sz w:val="22"/>
          <w:szCs w:val="22"/>
          <w:lang w:val="en-US"/>
        </w:rPr>
        <w:t>admin.Checked</w:t>
      </w:r>
      <w:proofErr w:type="spellEnd"/>
      <w:r w:rsidRPr="00BA162C">
        <w:rPr>
          <w:rFonts w:ascii="Courier New" w:hAnsi="Courier New" w:cs="Courier New"/>
          <w:sz w:val="22"/>
          <w:szCs w:val="22"/>
          <w:lang w:val="en-US"/>
        </w:rPr>
        <w:t>)</w:t>
      </w:r>
    </w:p>
    <w:p w14:paraId="40AA15B3"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
    <w:p w14:paraId="580F41BA"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roofErr w:type="spellStart"/>
      <w:r w:rsidRPr="00BA162C">
        <w:rPr>
          <w:rFonts w:ascii="Courier New" w:hAnsi="Courier New" w:cs="Courier New"/>
          <w:sz w:val="22"/>
          <w:szCs w:val="22"/>
          <w:lang w:val="en-US"/>
        </w:rPr>
        <w:t>MessageBox.Show</w:t>
      </w:r>
      <w:proofErr w:type="spellEnd"/>
      <w:r w:rsidRPr="00BA162C">
        <w:rPr>
          <w:rFonts w:ascii="Courier New" w:hAnsi="Courier New" w:cs="Courier New"/>
          <w:sz w:val="22"/>
          <w:szCs w:val="22"/>
          <w:lang w:val="en-US"/>
        </w:rPr>
        <w:t>("</w:t>
      </w:r>
      <w:r w:rsidRPr="00BA162C">
        <w:rPr>
          <w:rFonts w:ascii="Courier New" w:hAnsi="Courier New" w:cs="Courier New"/>
          <w:sz w:val="22"/>
          <w:szCs w:val="22"/>
        </w:rPr>
        <w:t>Нельзя</w:t>
      </w:r>
      <w:r w:rsidRPr="00BA162C">
        <w:rPr>
          <w:rFonts w:ascii="Courier New" w:hAnsi="Courier New" w:cs="Courier New"/>
          <w:sz w:val="22"/>
          <w:szCs w:val="22"/>
          <w:lang w:val="en-US"/>
        </w:rPr>
        <w:t xml:space="preserve"> </w:t>
      </w:r>
      <w:r w:rsidRPr="00BA162C">
        <w:rPr>
          <w:rFonts w:ascii="Courier New" w:hAnsi="Courier New" w:cs="Courier New"/>
          <w:sz w:val="22"/>
          <w:szCs w:val="22"/>
        </w:rPr>
        <w:t>снять</w:t>
      </w:r>
      <w:r w:rsidRPr="00BA162C">
        <w:rPr>
          <w:rFonts w:ascii="Courier New" w:hAnsi="Courier New" w:cs="Courier New"/>
          <w:sz w:val="22"/>
          <w:szCs w:val="22"/>
          <w:lang w:val="en-US"/>
        </w:rPr>
        <w:t xml:space="preserve"> </w:t>
      </w:r>
      <w:r w:rsidRPr="00BA162C">
        <w:rPr>
          <w:rFonts w:ascii="Courier New" w:hAnsi="Courier New" w:cs="Courier New"/>
          <w:sz w:val="22"/>
          <w:szCs w:val="22"/>
        </w:rPr>
        <w:t>с</w:t>
      </w:r>
      <w:r w:rsidRPr="00BA162C">
        <w:rPr>
          <w:rFonts w:ascii="Courier New" w:hAnsi="Courier New" w:cs="Courier New"/>
          <w:sz w:val="22"/>
          <w:szCs w:val="22"/>
          <w:lang w:val="en-US"/>
        </w:rPr>
        <w:t xml:space="preserve"> </w:t>
      </w:r>
      <w:r w:rsidRPr="00BA162C">
        <w:rPr>
          <w:rFonts w:ascii="Courier New" w:hAnsi="Courier New" w:cs="Courier New"/>
          <w:sz w:val="22"/>
          <w:szCs w:val="22"/>
        </w:rPr>
        <w:t>себя</w:t>
      </w:r>
      <w:r w:rsidRPr="00BA162C">
        <w:rPr>
          <w:rFonts w:ascii="Courier New" w:hAnsi="Courier New" w:cs="Courier New"/>
          <w:sz w:val="22"/>
          <w:szCs w:val="22"/>
          <w:lang w:val="en-US"/>
        </w:rPr>
        <w:t xml:space="preserve"> </w:t>
      </w:r>
      <w:r w:rsidRPr="00BA162C">
        <w:rPr>
          <w:rFonts w:ascii="Courier New" w:hAnsi="Courier New" w:cs="Courier New"/>
          <w:sz w:val="22"/>
          <w:szCs w:val="22"/>
        </w:rPr>
        <w:t>права</w:t>
      </w:r>
      <w:r w:rsidRPr="00BA162C">
        <w:rPr>
          <w:rFonts w:ascii="Courier New" w:hAnsi="Courier New" w:cs="Courier New"/>
          <w:sz w:val="22"/>
          <w:szCs w:val="22"/>
          <w:lang w:val="en-US"/>
        </w:rPr>
        <w:t xml:space="preserve"> </w:t>
      </w:r>
      <w:r w:rsidRPr="00BA162C">
        <w:rPr>
          <w:rFonts w:ascii="Courier New" w:hAnsi="Courier New" w:cs="Courier New"/>
          <w:sz w:val="22"/>
          <w:szCs w:val="22"/>
        </w:rPr>
        <w:t>администратора</w:t>
      </w:r>
      <w:r w:rsidRPr="00BA162C">
        <w:rPr>
          <w:rFonts w:ascii="Courier New" w:hAnsi="Courier New" w:cs="Courier New"/>
          <w:sz w:val="22"/>
          <w:szCs w:val="22"/>
          <w:lang w:val="en-US"/>
        </w:rPr>
        <w:t xml:space="preserve">.", Text, </w:t>
      </w:r>
      <w:proofErr w:type="spellStart"/>
      <w:r w:rsidRPr="00BA162C">
        <w:rPr>
          <w:rFonts w:ascii="Courier New" w:hAnsi="Courier New" w:cs="Courier New"/>
          <w:sz w:val="22"/>
          <w:szCs w:val="22"/>
          <w:lang w:val="en-US"/>
        </w:rPr>
        <w:t>MessageBoxButtons.OK</w:t>
      </w:r>
      <w:proofErr w:type="spellEnd"/>
      <w:r w:rsidRPr="00BA162C">
        <w:rPr>
          <w:rFonts w:ascii="Courier New" w:hAnsi="Courier New" w:cs="Courier New"/>
          <w:sz w:val="22"/>
          <w:szCs w:val="22"/>
          <w:lang w:val="en-US"/>
        </w:rPr>
        <w:t xml:space="preserve">, </w:t>
      </w:r>
      <w:proofErr w:type="spellStart"/>
      <w:r w:rsidRPr="00BA162C">
        <w:rPr>
          <w:rFonts w:ascii="Courier New" w:hAnsi="Courier New" w:cs="Courier New"/>
          <w:sz w:val="22"/>
          <w:szCs w:val="22"/>
          <w:lang w:val="en-US"/>
        </w:rPr>
        <w:t>MessageBoxIcon.Warning</w:t>
      </w:r>
      <w:proofErr w:type="spellEnd"/>
      <w:r w:rsidRPr="00BA162C">
        <w:rPr>
          <w:rFonts w:ascii="Courier New" w:hAnsi="Courier New" w:cs="Courier New"/>
          <w:sz w:val="22"/>
          <w:szCs w:val="22"/>
          <w:lang w:val="en-US"/>
        </w:rPr>
        <w:t>);</w:t>
      </w:r>
    </w:p>
    <w:p w14:paraId="5C596445"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return;</w:t>
      </w:r>
    </w:p>
    <w:p w14:paraId="6C6893E4"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
    <w:p w14:paraId="02FE7018"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if (</w:t>
      </w:r>
      <w:proofErr w:type="spellStart"/>
      <w:proofErr w:type="gramStart"/>
      <w:r w:rsidRPr="00BA162C">
        <w:rPr>
          <w:rFonts w:ascii="Courier New" w:hAnsi="Courier New" w:cs="Courier New"/>
          <w:sz w:val="22"/>
          <w:szCs w:val="22"/>
          <w:lang w:val="en-US"/>
        </w:rPr>
        <w:t>string.IsNullOrWhiteSpace</w:t>
      </w:r>
      <w:proofErr w:type="spellEnd"/>
      <w:proofErr w:type="gramEnd"/>
      <w:r w:rsidRPr="00BA162C">
        <w:rPr>
          <w:rFonts w:ascii="Courier New" w:hAnsi="Courier New" w:cs="Courier New"/>
          <w:sz w:val="22"/>
          <w:szCs w:val="22"/>
          <w:lang w:val="en-US"/>
        </w:rPr>
        <w:t>(_</w:t>
      </w:r>
      <w:proofErr w:type="spellStart"/>
      <w:r w:rsidRPr="00BA162C">
        <w:rPr>
          <w:rFonts w:ascii="Courier New" w:hAnsi="Courier New" w:cs="Courier New"/>
          <w:sz w:val="22"/>
          <w:szCs w:val="22"/>
          <w:lang w:val="en-US"/>
        </w:rPr>
        <w:t>fullName.Text</w:t>
      </w:r>
      <w:proofErr w:type="spellEnd"/>
      <w:r w:rsidRPr="00BA162C">
        <w:rPr>
          <w:rFonts w:ascii="Courier New" w:hAnsi="Courier New" w:cs="Courier New"/>
          <w:sz w:val="22"/>
          <w:szCs w:val="22"/>
          <w:lang w:val="en-US"/>
        </w:rPr>
        <w:t>)) return;</w:t>
      </w:r>
    </w:p>
    <w:p w14:paraId="761EE94F"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p>
    <w:p w14:paraId="1AE97C6E"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using var conn = </w:t>
      </w:r>
      <w:proofErr w:type="spellStart"/>
      <w:r w:rsidRPr="00BA162C">
        <w:rPr>
          <w:rFonts w:ascii="Courier New" w:hAnsi="Courier New" w:cs="Courier New"/>
          <w:sz w:val="22"/>
          <w:szCs w:val="22"/>
          <w:lang w:val="en-US"/>
        </w:rPr>
        <w:t>Database.OpenConnection</w:t>
      </w:r>
      <w:proofErr w:type="spellEnd"/>
      <w:r w:rsidRPr="00BA162C">
        <w:rPr>
          <w:rFonts w:ascii="Courier New" w:hAnsi="Courier New" w:cs="Courier New"/>
          <w:sz w:val="22"/>
          <w:szCs w:val="22"/>
          <w:lang w:val="en-US"/>
        </w:rPr>
        <w:t>();</w:t>
      </w:r>
    </w:p>
    <w:p w14:paraId="0A5754C4"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if </w:t>
      </w:r>
      <w:proofErr w:type="gramStart"/>
      <w:r w:rsidRPr="00BA162C">
        <w:rPr>
          <w:rFonts w:ascii="Courier New" w:hAnsi="Courier New" w:cs="Courier New"/>
          <w:sz w:val="22"/>
          <w:szCs w:val="22"/>
          <w:lang w:val="en-US"/>
        </w:rPr>
        <w:t>(!</w:t>
      </w:r>
      <w:proofErr w:type="spellStart"/>
      <w:r w:rsidRPr="00BA162C">
        <w:rPr>
          <w:rFonts w:ascii="Courier New" w:hAnsi="Courier New" w:cs="Courier New"/>
          <w:sz w:val="22"/>
          <w:szCs w:val="22"/>
          <w:lang w:val="en-US"/>
        </w:rPr>
        <w:t>string</w:t>
      </w:r>
      <w:proofErr w:type="gramEnd"/>
      <w:r w:rsidRPr="00BA162C">
        <w:rPr>
          <w:rFonts w:ascii="Courier New" w:hAnsi="Courier New" w:cs="Courier New"/>
          <w:sz w:val="22"/>
          <w:szCs w:val="22"/>
          <w:lang w:val="en-US"/>
        </w:rPr>
        <w:t>.IsNullOrEmpty</w:t>
      </w:r>
      <w:proofErr w:type="spellEnd"/>
      <w:r w:rsidRPr="00BA162C">
        <w:rPr>
          <w:rFonts w:ascii="Courier New" w:hAnsi="Courier New" w:cs="Courier New"/>
          <w:sz w:val="22"/>
          <w:szCs w:val="22"/>
          <w:lang w:val="en-US"/>
        </w:rPr>
        <w:t>(_</w:t>
      </w:r>
      <w:proofErr w:type="spellStart"/>
      <w:r w:rsidRPr="00BA162C">
        <w:rPr>
          <w:rFonts w:ascii="Courier New" w:hAnsi="Courier New" w:cs="Courier New"/>
          <w:sz w:val="22"/>
          <w:szCs w:val="22"/>
          <w:lang w:val="en-US"/>
        </w:rPr>
        <w:t>newUserPass.Text</w:t>
      </w:r>
      <w:proofErr w:type="spellEnd"/>
      <w:r w:rsidRPr="00BA162C">
        <w:rPr>
          <w:rFonts w:ascii="Courier New" w:hAnsi="Courier New" w:cs="Courier New"/>
          <w:sz w:val="22"/>
          <w:szCs w:val="22"/>
          <w:lang w:val="en-US"/>
        </w:rPr>
        <w:t>))</w:t>
      </w:r>
    </w:p>
    <w:p w14:paraId="535B9DA5"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
    <w:p w14:paraId="7CBBB6DA"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if (_</w:t>
      </w:r>
      <w:proofErr w:type="spellStart"/>
      <w:proofErr w:type="gramStart"/>
      <w:r w:rsidRPr="00BA162C">
        <w:rPr>
          <w:rFonts w:ascii="Courier New" w:hAnsi="Courier New" w:cs="Courier New"/>
          <w:sz w:val="22"/>
          <w:szCs w:val="22"/>
          <w:lang w:val="en-US"/>
        </w:rPr>
        <w:t>newUserPass.Text.Length</w:t>
      </w:r>
      <w:proofErr w:type="spellEnd"/>
      <w:proofErr w:type="gramEnd"/>
      <w:r w:rsidRPr="00BA162C">
        <w:rPr>
          <w:rFonts w:ascii="Courier New" w:hAnsi="Courier New" w:cs="Courier New"/>
          <w:sz w:val="22"/>
          <w:szCs w:val="22"/>
          <w:lang w:val="en-US"/>
        </w:rPr>
        <w:t xml:space="preserve"> &lt; 4)</w:t>
      </w:r>
    </w:p>
    <w:p w14:paraId="4862C953"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
    <w:p w14:paraId="10D24002"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roofErr w:type="spellStart"/>
      <w:r w:rsidRPr="00BA162C">
        <w:rPr>
          <w:rFonts w:ascii="Courier New" w:hAnsi="Courier New" w:cs="Courier New"/>
          <w:sz w:val="22"/>
          <w:szCs w:val="22"/>
          <w:lang w:val="en-US"/>
        </w:rPr>
        <w:t>MessageBox.Show</w:t>
      </w:r>
      <w:proofErr w:type="spellEnd"/>
      <w:r w:rsidRPr="00BA162C">
        <w:rPr>
          <w:rFonts w:ascii="Courier New" w:hAnsi="Courier New" w:cs="Courier New"/>
          <w:sz w:val="22"/>
          <w:szCs w:val="22"/>
          <w:lang w:val="en-US"/>
        </w:rPr>
        <w:t>("</w:t>
      </w:r>
      <w:r w:rsidRPr="00BA162C">
        <w:rPr>
          <w:rFonts w:ascii="Courier New" w:hAnsi="Courier New" w:cs="Courier New"/>
          <w:sz w:val="22"/>
          <w:szCs w:val="22"/>
        </w:rPr>
        <w:t>Пароль</w:t>
      </w:r>
      <w:r w:rsidRPr="00BA162C">
        <w:rPr>
          <w:rFonts w:ascii="Courier New" w:hAnsi="Courier New" w:cs="Courier New"/>
          <w:sz w:val="22"/>
          <w:szCs w:val="22"/>
          <w:lang w:val="en-US"/>
        </w:rPr>
        <w:t xml:space="preserve"> </w:t>
      </w:r>
      <w:r w:rsidRPr="00BA162C">
        <w:rPr>
          <w:rFonts w:ascii="Courier New" w:hAnsi="Courier New" w:cs="Courier New"/>
          <w:sz w:val="22"/>
          <w:szCs w:val="22"/>
        </w:rPr>
        <w:t>не</w:t>
      </w:r>
      <w:r w:rsidRPr="00BA162C">
        <w:rPr>
          <w:rFonts w:ascii="Courier New" w:hAnsi="Courier New" w:cs="Courier New"/>
          <w:sz w:val="22"/>
          <w:szCs w:val="22"/>
          <w:lang w:val="en-US"/>
        </w:rPr>
        <w:t xml:space="preserve"> </w:t>
      </w:r>
      <w:r w:rsidRPr="00BA162C">
        <w:rPr>
          <w:rFonts w:ascii="Courier New" w:hAnsi="Courier New" w:cs="Courier New"/>
          <w:sz w:val="22"/>
          <w:szCs w:val="22"/>
        </w:rPr>
        <w:t>короче</w:t>
      </w:r>
      <w:r w:rsidRPr="00BA162C">
        <w:rPr>
          <w:rFonts w:ascii="Courier New" w:hAnsi="Courier New" w:cs="Courier New"/>
          <w:sz w:val="22"/>
          <w:szCs w:val="22"/>
          <w:lang w:val="en-US"/>
        </w:rPr>
        <w:t xml:space="preserve"> 4 </w:t>
      </w:r>
      <w:r w:rsidRPr="00BA162C">
        <w:rPr>
          <w:rFonts w:ascii="Courier New" w:hAnsi="Courier New" w:cs="Courier New"/>
          <w:sz w:val="22"/>
          <w:szCs w:val="22"/>
        </w:rPr>
        <w:t>символов</w:t>
      </w:r>
      <w:r w:rsidRPr="00BA162C">
        <w:rPr>
          <w:rFonts w:ascii="Courier New" w:hAnsi="Courier New" w:cs="Courier New"/>
          <w:sz w:val="22"/>
          <w:szCs w:val="22"/>
          <w:lang w:val="en-US"/>
        </w:rPr>
        <w:t xml:space="preserve">.", Text, </w:t>
      </w:r>
      <w:proofErr w:type="spellStart"/>
      <w:r w:rsidRPr="00BA162C">
        <w:rPr>
          <w:rFonts w:ascii="Courier New" w:hAnsi="Courier New" w:cs="Courier New"/>
          <w:sz w:val="22"/>
          <w:szCs w:val="22"/>
          <w:lang w:val="en-US"/>
        </w:rPr>
        <w:t>MessageBoxButtons.OK</w:t>
      </w:r>
      <w:proofErr w:type="spellEnd"/>
      <w:r w:rsidRPr="00BA162C">
        <w:rPr>
          <w:rFonts w:ascii="Courier New" w:hAnsi="Courier New" w:cs="Courier New"/>
          <w:sz w:val="22"/>
          <w:szCs w:val="22"/>
          <w:lang w:val="en-US"/>
        </w:rPr>
        <w:t xml:space="preserve">, </w:t>
      </w:r>
      <w:proofErr w:type="spellStart"/>
      <w:r w:rsidRPr="00BA162C">
        <w:rPr>
          <w:rFonts w:ascii="Courier New" w:hAnsi="Courier New" w:cs="Courier New"/>
          <w:sz w:val="22"/>
          <w:szCs w:val="22"/>
          <w:lang w:val="en-US"/>
        </w:rPr>
        <w:t>MessageBoxIcon.Warning</w:t>
      </w:r>
      <w:proofErr w:type="spellEnd"/>
      <w:r w:rsidRPr="00BA162C">
        <w:rPr>
          <w:rFonts w:ascii="Courier New" w:hAnsi="Courier New" w:cs="Courier New"/>
          <w:sz w:val="22"/>
          <w:szCs w:val="22"/>
          <w:lang w:val="en-US"/>
        </w:rPr>
        <w:t>);</w:t>
      </w:r>
    </w:p>
    <w:p w14:paraId="6CEE51CF"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lastRenderedPageBreak/>
        <w:t xml:space="preserve">                return;</w:t>
      </w:r>
    </w:p>
    <w:p w14:paraId="0DC55E2D"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
    <w:p w14:paraId="67BA8E15"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using var </w:t>
      </w:r>
      <w:proofErr w:type="spellStart"/>
      <w:r w:rsidRPr="00BA162C">
        <w:rPr>
          <w:rFonts w:ascii="Courier New" w:hAnsi="Courier New" w:cs="Courier New"/>
          <w:sz w:val="22"/>
          <w:szCs w:val="22"/>
          <w:lang w:val="en-US"/>
        </w:rPr>
        <w:t>cmd</w:t>
      </w:r>
      <w:proofErr w:type="spellEnd"/>
      <w:r w:rsidRPr="00BA162C">
        <w:rPr>
          <w:rFonts w:ascii="Courier New" w:hAnsi="Courier New" w:cs="Courier New"/>
          <w:sz w:val="22"/>
          <w:szCs w:val="22"/>
          <w:lang w:val="en-US"/>
        </w:rPr>
        <w:t xml:space="preserve"> = </w:t>
      </w:r>
      <w:proofErr w:type="spellStart"/>
      <w:proofErr w:type="gramStart"/>
      <w:r w:rsidRPr="00BA162C">
        <w:rPr>
          <w:rFonts w:ascii="Courier New" w:hAnsi="Courier New" w:cs="Courier New"/>
          <w:sz w:val="22"/>
          <w:szCs w:val="22"/>
          <w:lang w:val="en-US"/>
        </w:rPr>
        <w:t>conn.CreateCommand</w:t>
      </w:r>
      <w:proofErr w:type="spellEnd"/>
      <w:proofErr w:type="gramEnd"/>
      <w:r w:rsidRPr="00BA162C">
        <w:rPr>
          <w:rFonts w:ascii="Courier New" w:hAnsi="Courier New" w:cs="Courier New"/>
          <w:sz w:val="22"/>
          <w:szCs w:val="22"/>
          <w:lang w:val="en-US"/>
        </w:rPr>
        <w:t>();</w:t>
      </w:r>
    </w:p>
    <w:p w14:paraId="7AE99C22"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roofErr w:type="spellStart"/>
      <w:proofErr w:type="gramStart"/>
      <w:r w:rsidRPr="00BA162C">
        <w:rPr>
          <w:rFonts w:ascii="Courier New" w:hAnsi="Courier New" w:cs="Courier New"/>
          <w:sz w:val="22"/>
          <w:szCs w:val="22"/>
          <w:lang w:val="en-US"/>
        </w:rPr>
        <w:t>cmd.CommandText</w:t>
      </w:r>
      <w:proofErr w:type="spellEnd"/>
      <w:proofErr w:type="gramEnd"/>
      <w:r w:rsidRPr="00BA162C">
        <w:rPr>
          <w:rFonts w:ascii="Courier New" w:hAnsi="Courier New" w:cs="Courier New"/>
          <w:sz w:val="22"/>
          <w:szCs w:val="22"/>
          <w:lang w:val="en-US"/>
        </w:rPr>
        <w:t xml:space="preserve"> = """</w:t>
      </w:r>
    </w:p>
    <w:p w14:paraId="6F17C2C1"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UPDATE Users SET Login=$l, </w:t>
      </w:r>
      <w:proofErr w:type="spellStart"/>
      <w:r w:rsidRPr="00BA162C">
        <w:rPr>
          <w:rFonts w:ascii="Courier New" w:hAnsi="Courier New" w:cs="Courier New"/>
          <w:sz w:val="22"/>
          <w:szCs w:val="22"/>
          <w:lang w:val="en-US"/>
        </w:rPr>
        <w:t>FullName</w:t>
      </w:r>
      <w:proofErr w:type="spellEnd"/>
      <w:r w:rsidRPr="00BA162C">
        <w:rPr>
          <w:rFonts w:ascii="Courier New" w:hAnsi="Courier New" w:cs="Courier New"/>
          <w:sz w:val="22"/>
          <w:szCs w:val="22"/>
          <w:lang w:val="en-US"/>
        </w:rPr>
        <w:t>=$n, Email=$e, Phone=$</w:t>
      </w:r>
      <w:proofErr w:type="spellStart"/>
      <w:r w:rsidRPr="00BA162C">
        <w:rPr>
          <w:rFonts w:ascii="Courier New" w:hAnsi="Courier New" w:cs="Courier New"/>
          <w:sz w:val="22"/>
          <w:szCs w:val="22"/>
          <w:lang w:val="en-US"/>
        </w:rPr>
        <w:t>ph</w:t>
      </w:r>
      <w:proofErr w:type="spellEnd"/>
      <w:r w:rsidRPr="00BA162C">
        <w:rPr>
          <w:rFonts w:ascii="Courier New" w:hAnsi="Courier New" w:cs="Courier New"/>
          <w:sz w:val="22"/>
          <w:szCs w:val="22"/>
          <w:lang w:val="en-US"/>
        </w:rPr>
        <w:t>, Notes=$m,</w:t>
      </w:r>
    </w:p>
    <w:p w14:paraId="7D97506F"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roofErr w:type="spellStart"/>
      <w:r w:rsidRPr="00BA162C">
        <w:rPr>
          <w:rFonts w:ascii="Courier New" w:hAnsi="Courier New" w:cs="Courier New"/>
          <w:sz w:val="22"/>
          <w:szCs w:val="22"/>
          <w:lang w:val="en-US"/>
        </w:rPr>
        <w:t>IsAdmin</w:t>
      </w:r>
      <w:proofErr w:type="spellEnd"/>
      <w:r w:rsidRPr="00BA162C">
        <w:rPr>
          <w:rFonts w:ascii="Courier New" w:hAnsi="Courier New" w:cs="Courier New"/>
          <w:sz w:val="22"/>
          <w:szCs w:val="22"/>
          <w:lang w:val="en-US"/>
        </w:rPr>
        <w:t>=$</w:t>
      </w:r>
      <w:proofErr w:type="spellStart"/>
      <w:r w:rsidRPr="00BA162C">
        <w:rPr>
          <w:rFonts w:ascii="Courier New" w:hAnsi="Courier New" w:cs="Courier New"/>
          <w:sz w:val="22"/>
          <w:szCs w:val="22"/>
          <w:lang w:val="en-US"/>
        </w:rPr>
        <w:t>adm</w:t>
      </w:r>
      <w:proofErr w:type="spellEnd"/>
      <w:r w:rsidRPr="00BA162C">
        <w:rPr>
          <w:rFonts w:ascii="Courier New" w:hAnsi="Courier New" w:cs="Courier New"/>
          <w:sz w:val="22"/>
          <w:szCs w:val="22"/>
          <w:lang w:val="en-US"/>
        </w:rPr>
        <w:t xml:space="preserve">, </w:t>
      </w:r>
      <w:proofErr w:type="spellStart"/>
      <w:r w:rsidRPr="00BA162C">
        <w:rPr>
          <w:rFonts w:ascii="Courier New" w:hAnsi="Courier New" w:cs="Courier New"/>
          <w:sz w:val="22"/>
          <w:szCs w:val="22"/>
          <w:lang w:val="en-US"/>
        </w:rPr>
        <w:t>IsLocked</w:t>
      </w:r>
      <w:proofErr w:type="spellEnd"/>
      <w:r w:rsidRPr="00BA162C">
        <w:rPr>
          <w:rFonts w:ascii="Courier New" w:hAnsi="Courier New" w:cs="Courier New"/>
          <w:sz w:val="22"/>
          <w:szCs w:val="22"/>
          <w:lang w:val="en-US"/>
        </w:rPr>
        <w:t xml:space="preserve">=$lock, </w:t>
      </w:r>
      <w:proofErr w:type="spellStart"/>
      <w:r w:rsidRPr="00BA162C">
        <w:rPr>
          <w:rFonts w:ascii="Courier New" w:hAnsi="Courier New" w:cs="Courier New"/>
          <w:sz w:val="22"/>
          <w:szCs w:val="22"/>
          <w:lang w:val="en-US"/>
        </w:rPr>
        <w:t>PasswordHash</w:t>
      </w:r>
      <w:proofErr w:type="spellEnd"/>
      <w:r w:rsidRPr="00BA162C">
        <w:rPr>
          <w:rFonts w:ascii="Courier New" w:hAnsi="Courier New" w:cs="Courier New"/>
          <w:sz w:val="22"/>
          <w:szCs w:val="22"/>
          <w:lang w:val="en-US"/>
        </w:rPr>
        <w:t>=$p</w:t>
      </w:r>
    </w:p>
    <w:p w14:paraId="30F5A8F0"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WHERE Id=$id;</w:t>
      </w:r>
    </w:p>
    <w:p w14:paraId="5B5EC758"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
    <w:p w14:paraId="5E1251BC"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roofErr w:type="spellStart"/>
      <w:proofErr w:type="gramStart"/>
      <w:r w:rsidRPr="00BA162C">
        <w:rPr>
          <w:rFonts w:ascii="Courier New" w:hAnsi="Courier New" w:cs="Courier New"/>
          <w:sz w:val="22"/>
          <w:szCs w:val="22"/>
          <w:lang w:val="en-US"/>
        </w:rPr>
        <w:t>cmd.Parameters.AddWithValue</w:t>
      </w:r>
      <w:proofErr w:type="spellEnd"/>
      <w:proofErr w:type="gramEnd"/>
      <w:r w:rsidRPr="00BA162C">
        <w:rPr>
          <w:rFonts w:ascii="Courier New" w:hAnsi="Courier New" w:cs="Courier New"/>
          <w:sz w:val="22"/>
          <w:szCs w:val="22"/>
          <w:lang w:val="en-US"/>
        </w:rPr>
        <w:t xml:space="preserve">("$id", </w:t>
      </w:r>
      <w:proofErr w:type="spellStart"/>
      <w:r w:rsidRPr="00BA162C">
        <w:rPr>
          <w:rFonts w:ascii="Courier New" w:hAnsi="Courier New" w:cs="Courier New"/>
          <w:sz w:val="22"/>
          <w:szCs w:val="22"/>
          <w:lang w:val="en-US"/>
        </w:rPr>
        <w:t>id.Value</w:t>
      </w:r>
      <w:proofErr w:type="spellEnd"/>
      <w:r w:rsidRPr="00BA162C">
        <w:rPr>
          <w:rFonts w:ascii="Courier New" w:hAnsi="Courier New" w:cs="Courier New"/>
          <w:sz w:val="22"/>
          <w:szCs w:val="22"/>
          <w:lang w:val="en-US"/>
        </w:rPr>
        <w:t>);</w:t>
      </w:r>
    </w:p>
    <w:p w14:paraId="7FD6802B"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roofErr w:type="spellStart"/>
      <w:proofErr w:type="gramStart"/>
      <w:r w:rsidRPr="00BA162C">
        <w:rPr>
          <w:rFonts w:ascii="Courier New" w:hAnsi="Courier New" w:cs="Courier New"/>
          <w:sz w:val="22"/>
          <w:szCs w:val="22"/>
          <w:lang w:val="en-US"/>
        </w:rPr>
        <w:t>cmd.Parameters.AddWithValue</w:t>
      </w:r>
      <w:proofErr w:type="spellEnd"/>
      <w:proofErr w:type="gramEnd"/>
      <w:r w:rsidRPr="00BA162C">
        <w:rPr>
          <w:rFonts w:ascii="Courier New" w:hAnsi="Courier New" w:cs="Courier New"/>
          <w:sz w:val="22"/>
          <w:szCs w:val="22"/>
          <w:lang w:val="en-US"/>
        </w:rPr>
        <w:t>("$l", _</w:t>
      </w:r>
      <w:proofErr w:type="spellStart"/>
      <w:r w:rsidRPr="00BA162C">
        <w:rPr>
          <w:rFonts w:ascii="Courier New" w:hAnsi="Courier New" w:cs="Courier New"/>
          <w:sz w:val="22"/>
          <w:szCs w:val="22"/>
          <w:lang w:val="en-US"/>
        </w:rPr>
        <w:t>login.Text.Trim</w:t>
      </w:r>
      <w:proofErr w:type="spellEnd"/>
      <w:r w:rsidRPr="00BA162C">
        <w:rPr>
          <w:rFonts w:ascii="Courier New" w:hAnsi="Courier New" w:cs="Courier New"/>
          <w:sz w:val="22"/>
          <w:szCs w:val="22"/>
          <w:lang w:val="en-US"/>
        </w:rPr>
        <w:t>());</w:t>
      </w:r>
    </w:p>
    <w:p w14:paraId="630000E2"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roofErr w:type="spellStart"/>
      <w:proofErr w:type="gramStart"/>
      <w:r w:rsidRPr="00BA162C">
        <w:rPr>
          <w:rFonts w:ascii="Courier New" w:hAnsi="Courier New" w:cs="Courier New"/>
          <w:sz w:val="22"/>
          <w:szCs w:val="22"/>
          <w:lang w:val="en-US"/>
        </w:rPr>
        <w:t>cmd.Parameters.AddWithValue</w:t>
      </w:r>
      <w:proofErr w:type="spellEnd"/>
      <w:proofErr w:type="gramEnd"/>
      <w:r w:rsidRPr="00BA162C">
        <w:rPr>
          <w:rFonts w:ascii="Courier New" w:hAnsi="Courier New" w:cs="Courier New"/>
          <w:sz w:val="22"/>
          <w:szCs w:val="22"/>
          <w:lang w:val="en-US"/>
        </w:rPr>
        <w:t>("$n", _</w:t>
      </w:r>
      <w:proofErr w:type="spellStart"/>
      <w:r w:rsidRPr="00BA162C">
        <w:rPr>
          <w:rFonts w:ascii="Courier New" w:hAnsi="Courier New" w:cs="Courier New"/>
          <w:sz w:val="22"/>
          <w:szCs w:val="22"/>
          <w:lang w:val="en-US"/>
        </w:rPr>
        <w:t>fullName.Text.Trim</w:t>
      </w:r>
      <w:proofErr w:type="spellEnd"/>
      <w:r w:rsidRPr="00BA162C">
        <w:rPr>
          <w:rFonts w:ascii="Courier New" w:hAnsi="Courier New" w:cs="Courier New"/>
          <w:sz w:val="22"/>
          <w:szCs w:val="22"/>
          <w:lang w:val="en-US"/>
        </w:rPr>
        <w:t>());</w:t>
      </w:r>
    </w:p>
    <w:p w14:paraId="122EC355"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roofErr w:type="spellStart"/>
      <w:proofErr w:type="gramStart"/>
      <w:r w:rsidRPr="00BA162C">
        <w:rPr>
          <w:rFonts w:ascii="Courier New" w:hAnsi="Courier New" w:cs="Courier New"/>
          <w:sz w:val="22"/>
          <w:szCs w:val="22"/>
          <w:lang w:val="en-US"/>
        </w:rPr>
        <w:t>cmd.Parameters.AddWithValue</w:t>
      </w:r>
      <w:proofErr w:type="spellEnd"/>
      <w:proofErr w:type="gramEnd"/>
      <w:r w:rsidRPr="00BA162C">
        <w:rPr>
          <w:rFonts w:ascii="Courier New" w:hAnsi="Courier New" w:cs="Courier New"/>
          <w:sz w:val="22"/>
          <w:szCs w:val="22"/>
          <w:lang w:val="en-US"/>
        </w:rPr>
        <w:t xml:space="preserve">("$e", </w:t>
      </w:r>
      <w:proofErr w:type="spellStart"/>
      <w:r w:rsidRPr="00BA162C">
        <w:rPr>
          <w:rFonts w:ascii="Courier New" w:hAnsi="Courier New" w:cs="Courier New"/>
          <w:sz w:val="22"/>
          <w:szCs w:val="22"/>
          <w:lang w:val="en-US"/>
        </w:rPr>
        <w:t>string.IsNullOrWhiteSpace</w:t>
      </w:r>
      <w:proofErr w:type="spellEnd"/>
      <w:r w:rsidRPr="00BA162C">
        <w:rPr>
          <w:rFonts w:ascii="Courier New" w:hAnsi="Courier New" w:cs="Courier New"/>
          <w:sz w:val="22"/>
          <w:szCs w:val="22"/>
          <w:lang w:val="en-US"/>
        </w:rPr>
        <w:t>(_</w:t>
      </w:r>
      <w:proofErr w:type="spellStart"/>
      <w:r w:rsidRPr="00BA162C">
        <w:rPr>
          <w:rFonts w:ascii="Courier New" w:hAnsi="Courier New" w:cs="Courier New"/>
          <w:sz w:val="22"/>
          <w:szCs w:val="22"/>
          <w:lang w:val="en-US"/>
        </w:rPr>
        <w:t>email.Text</w:t>
      </w:r>
      <w:proofErr w:type="spellEnd"/>
      <w:r w:rsidRPr="00BA162C">
        <w:rPr>
          <w:rFonts w:ascii="Courier New" w:hAnsi="Courier New" w:cs="Courier New"/>
          <w:sz w:val="22"/>
          <w:szCs w:val="22"/>
          <w:lang w:val="en-US"/>
        </w:rPr>
        <w:t xml:space="preserve">) ? </w:t>
      </w:r>
      <w:proofErr w:type="spellStart"/>
      <w:proofErr w:type="gramStart"/>
      <w:r w:rsidRPr="00BA162C">
        <w:rPr>
          <w:rFonts w:ascii="Courier New" w:hAnsi="Courier New" w:cs="Courier New"/>
          <w:sz w:val="22"/>
          <w:szCs w:val="22"/>
          <w:lang w:val="en-US"/>
        </w:rPr>
        <w:t>DBNull.Value</w:t>
      </w:r>
      <w:proofErr w:type="spellEnd"/>
      <w:r w:rsidRPr="00BA162C">
        <w:rPr>
          <w:rFonts w:ascii="Courier New" w:hAnsi="Courier New" w:cs="Courier New"/>
          <w:sz w:val="22"/>
          <w:szCs w:val="22"/>
          <w:lang w:val="en-US"/>
        </w:rPr>
        <w:t xml:space="preserve"> :</w:t>
      </w:r>
      <w:proofErr w:type="gramEnd"/>
      <w:r w:rsidRPr="00BA162C">
        <w:rPr>
          <w:rFonts w:ascii="Courier New" w:hAnsi="Courier New" w:cs="Courier New"/>
          <w:sz w:val="22"/>
          <w:szCs w:val="22"/>
          <w:lang w:val="en-US"/>
        </w:rPr>
        <w:t xml:space="preserve"> _</w:t>
      </w:r>
      <w:proofErr w:type="spellStart"/>
      <w:r w:rsidRPr="00BA162C">
        <w:rPr>
          <w:rFonts w:ascii="Courier New" w:hAnsi="Courier New" w:cs="Courier New"/>
          <w:sz w:val="22"/>
          <w:szCs w:val="22"/>
          <w:lang w:val="en-US"/>
        </w:rPr>
        <w:t>email.Text.Trim</w:t>
      </w:r>
      <w:proofErr w:type="spellEnd"/>
      <w:r w:rsidRPr="00BA162C">
        <w:rPr>
          <w:rFonts w:ascii="Courier New" w:hAnsi="Courier New" w:cs="Courier New"/>
          <w:sz w:val="22"/>
          <w:szCs w:val="22"/>
          <w:lang w:val="en-US"/>
        </w:rPr>
        <w:t>());</w:t>
      </w:r>
    </w:p>
    <w:p w14:paraId="27085691"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roofErr w:type="spellStart"/>
      <w:proofErr w:type="gramStart"/>
      <w:r w:rsidRPr="00BA162C">
        <w:rPr>
          <w:rFonts w:ascii="Courier New" w:hAnsi="Courier New" w:cs="Courier New"/>
          <w:sz w:val="22"/>
          <w:szCs w:val="22"/>
          <w:lang w:val="en-US"/>
        </w:rPr>
        <w:t>cmd.Parameters.AddWithValue</w:t>
      </w:r>
      <w:proofErr w:type="spellEnd"/>
      <w:proofErr w:type="gramEnd"/>
      <w:r w:rsidRPr="00BA162C">
        <w:rPr>
          <w:rFonts w:ascii="Courier New" w:hAnsi="Courier New" w:cs="Courier New"/>
          <w:sz w:val="22"/>
          <w:szCs w:val="22"/>
          <w:lang w:val="en-US"/>
        </w:rPr>
        <w:t>("$</w:t>
      </w:r>
      <w:proofErr w:type="spellStart"/>
      <w:r w:rsidRPr="00BA162C">
        <w:rPr>
          <w:rFonts w:ascii="Courier New" w:hAnsi="Courier New" w:cs="Courier New"/>
          <w:sz w:val="22"/>
          <w:szCs w:val="22"/>
          <w:lang w:val="en-US"/>
        </w:rPr>
        <w:t>ph</w:t>
      </w:r>
      <w:proofErr w:type="spellEnd"/>
      <w:r w:rsidRPr="00BA162C">
        <w:rPr>
          <w:rFonts w:ascii="Courier New" w:hAnsi="Courier New" w:cs="Courier New"/>
          <w:sz w:val="22"/>
          <w:szCs w:val="22"/>
          <w:lang w:val="en-US"/>
        </w:rPr>
        <w:t xml:space="preserve">", </w:t>
      </w:r>
      <w:proofErr w:type="spellStart"/>
      <w:r w:rsidRPr="00BA162C">
        <w:rPr>
          <w:rFonts w:ascii="Courier New" w:hAnsi="Courier New" w:cs="Courier New"/>
          <w:sz w:val="22"/>
          <w:szCs w:val="22"/>
          <w:lang w:val="en-US"/>
        </w:rPr>
        <w:t>string.IsNullOrWhiteSpace</w:t>
      </w:r>
      <w:proofErr w:type="spellEnd"/>
      <w:r w:rsidRPr="00BA162C">
        <w:rPr>
          <w:rFonts w:ascii="Courier New" w:hAnsi="Courier New" w:cs="Courier New"/>
          <w:sz w:val="22"/>
          <w:szCs w:val="22"/>
          <w:lang w:val="en-US"/>
        </w:rPr>
        <w:t>(_</w:t>
      </w:r>
      <w:proofErr w:type="spellStart"/>
      <w:r w:rsidRPr="00BA162C">
        <w:rPr>
          <w:rFonts w:ascii="Courier New" w:hAnsi="Courier New" w:cs="Courier New"/>
          <w:sz w:val="22"/>
          <w:szCs w:val="22"/>
          <w:lang w:val="en-US"/>
        </w:rPr>
        <w:t>phone.Text</w:t>
      </w:r>
      <w:proofErr w:type="spellEnd"/>
      <w:r w:rsidRPr="00BA162C">
        <w:rPr>
          <w:rFonts w:ascii="Courier New" w:hAnsi="Courier New" w:cs="Courier New"/>
          <w:sz w:val="22"/>
          <w:szCs w:val="22"/>
          <w:lang w:val="en-US"/>
        </w:rPr>
        <w:t xml:space="preserve">) ? </w:t>
      </w:r>
      <w:proofErr w:type="spellStart"/>
      <w:proofErr w:type="gramStart"/>
      <w:r w:rsidRPr="00BA162C">
        <w:rPr>
          <w:rFonts w:ascii="Courier New" w:hAnsi="Courier New" w:cs="Courier New"/>
          <w:sz w:val="22"/>
          <w:szCs w:val="22"/>
          <w:lang w:val="en-US"/>
        </w:rPr>
        <w:t>DBNull.Value</w:t>
      </w:r>
      <w:proofErr w:type="spellEnd"/>
      <w:r w:rsidRPr="00BA162C">
        <w:rPr>
          <w:rFonts w:ascii="Courier New" w:hAnsi="Courier New" w:cs="Courier New"/>
          <w:sz w:val="22"/>
          <w:szCs w:val="22"/>
          <w:lang w:val="en-US"/>
        </w:rPr>
        <w:t xml:space="preserve"> :</w:t>
      </w:r>
      <w:proofErr w:type="gramEnd"/>
      <w:r w:rsidRPr="00BA162C">
        <w:rPr>
          <w:rFonts w:ascii="Courier New" w:hAnsi="Courier New" w:cs="Courier New"/>
          <w:sz w:val="22"/>
          <w:szCs w:val="22"/>
          <w:lang w:val="en-US"/>
        </w:rPr>
        <w:t xml:space="preserve"> _</w:t>
      </w:r>
      <w:proofErr w:type="spellStart"/>
      <w:r w:rsidRPr="00BA162C">
        <w:rPr>
          <w:rFonts w:ascii="Courier New" w:hAnsi="Courier New" w:cs="Courier New"/>
          <w:sz w:val="22"/>
          <w:szCs w:val="22"/>
          <w:lang w:val="en-US"/>
        </w:rPr>
        <w:t>phone.Text.Trim</w:t>
      </w:r>
      <w:proofErr w:type="spellEnd"/>
      <w:r w:rsidRPr="00BA162C">
        <w:rPr>
          <w:rFonts w:ascii="Courier New" w:hAnsi="Courier New" w:cs="Courier New"/>
          <w:sz w:val="22"/>
          <w:szCs w:val="22"/>
          <w:lang w:val="en-US"/>
        </w:rPr>
        <w:t>());</w:t>
      </w:r>
    </w:p>
    <w:p w14:paraId="05EDC57B"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roofErr w:type="spellStart"/>
      <w:proofErr w:type="gramStart"/>
      <w:r w:rsidRPr="00BA162C">
        <w:rPr>
          <w:rFonts w:ascii="Courier New" w:hAnsi="Courier New" w:cs="Courier New"/>
          <w:sz w:val="22"/>
          <w:szCs w:val="22"/>
          <w:lang w:val="en-US"/>
        </w:rPr>
        <w:t>cmd.Parameters.AddWithValue</w:t>
      </w:r>
      <w:proofErr w:type="spellEnd"/>
      <w:proofErr w:type="gramEnd"/>
      <w:r w:rsidRPr="00BA162C">
        <w:rPr>
          <w:rFonts w:ascii="Courier New" w:hAnsi="Courier New" w:cs="Courier New"/>
          <w:sz w:val="22"/>
          <w:szCs w:val="22"/>
          <w:lang w:val="en-US"/>
        </w:rPr>
        <w:t xml:space="preserve">("$m", </w:t>
      </w:r>
      <w:proofErr w:type="spellStart"/>
      <w:r w:rsidRPr="00BA162C">
        <w:rPr>
          <w:rFonts w:ascii="Courier New" w:hAnsi="Courier New" w:cs="Courier New"/>
          <w:sz w:val="22"/>
          <w:szCs w:val="22"/>
          <w:lang w:val="en-US"/>
        </w:rPr>
        <w:t>string.IsNullOrWhiteSpace</w:t>
      </w:r>
      <w:proofErr w:type="spellEnd"/>
      <w:r w:rsidRPr="00BA162C">
        <w:rPr>
          <w:rFonts w:ascii="Courier New" w:hAnsi="Courier New" w:cs="Courier New"/>
          <w:sz w:val="22"/>
          <w:szCs w:val="22"/>
          <w:lang w:val="en-US"/>
        </w:rPr>
        <w:t>(_</w:t>
      </w:r>
      <w:proofErr w:type="spellStart"/>
      <w:r w:rsidRPr="00BA162C">
        <w:rPr>
          <w:rFonts w:ascii="Courier New" w:hAnsi="Courier New" w:cs="Courier New"/>
          <w:sz w:val="22"/>
          <w:szCs w:val="22"/>
          <w:lang w:val="en-US"/>
        </w:rPr>
        <w:t>notes.Text</w:t>
      </w:r>
      <w:proofErr w:type="spellEnd"/>
      <w:r w:rsidRPr="00BA162C">
        <w:rPr>
          <w:rFonts w:ascii="Courier New" w:hAnsi="Courier New" w:cs="Courier New"/>
          <w:sz w:val="22"/>
          <w:szCs w:val="22"/>
          <w:lang w:val="en-US"/>
        </w:rPr>
        <w:t xml:space="preserve">) ? </w:t>
      </w:r>
      <w:proofErr w:type="spellStart"/>
      <w:proofErr w:type="gramStart"/>
      <w:r w:rsidRPr="00BA162C">
        <w:rPr>
          <w:rFonts w:ascii="Courier New" w:hAnsi="Courier New" w:cs="Courier New"/>
          <w:sz w:val="22"/>
          <w:szCs w:val="22"/>
          <w:lang w:val="en-US"/>
        </w:rPr>
        <w:t>DBNull.Value</w:t>
      </w:r>
      <w:proofErr w:type="spellEnd"/>
      <w:r w:rsidRPr="00BA162C">
        <w:rPr>
          <w:rFonts w:ascii="Courier New" w:hAnsi="Courier New" w:cs="Courier New"/>
          <w:sz w:val="22"/>
          <w:szCs w:val="22"/>
          <w:lang w:val="en-US"/>
        </w:rPr>
        <w:t xml:space="preserve"> :</w:t>
      </w:r>
      <w:proofErr w:type="gramEnd"/>
      <w:r w:rsidRPr="00BA162C">
        <w:rPr>
          <w:rFonts w:ascii="Courier New" w:hAnsi="Courier New" w:cs="Courier New"/>
          <w:sz w:val="22"/>
          <w:szCs w:val="22"/>
          <w:lang w:val="en-US"/>
        </w:rPr>
        <w:t xml:space="preserve"> _</w:t>
      </w:r>
      <w:proofErr w:type="spellStart"/>
      <w:r w:rsidRPr="00BA162C">
        <w:rPr>
          <w:rFonts w:ascii="Courier New" w:hAnsi="Courier New" w:cs="Courier New"/>
          <w:sz w:val="22"/>
          <w:szCs w:val="22"/>
          <w:lang w:val="en-US"/>
        </w:rPr>
        <w:t>notes.Text.Trim</w:t>
      </w:r>
      <w:proofErr w:type="spellEnd"/>
      <w:r w:rsidRPr="00BA162C">
        <w:rPr>
          <w:rFonts w:ascii="Courier New" w:hAnsi="Courier New" w:cs="Courier New"/>
          <w:sz w:val="22"/>
          <w:szCs w:val="22"/>
          <w:lang w:val="en-US"/>
        </w:rPr>
        <w:t>());</w:t>
      </w:r>
    </w:p>
    <w:p w14:paraId="0DBDBA22"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roofErr w:type="spellStart"/>
      <w:proofErr w:type="gramStart"/>
      <w:r w:rsidRPr="00BA162C">
        <w:rPr>
          <w:rFonts w:ascii="Courier New" w:hAnsi="Courier New" w:cs="Courier New"/>
          <w:sz w:val="22"/>
          <w:szCs w:val="22"/>
          <w:lang w:val="en-US"/>
        </w:rPr>
        <w:t>cmd.Parameters.AddWithValue</w:t>
      </w:r>
      <w:proofErr w:type="spellEnd"/>
      <w:proofErr w:type="gramEnd"/>
      <w:r w:rsidRPr="00BA162C">
        <w:rPr>
          <w:rFonts w:ascii="Courier New" w:hAnsi="Courier New" w:cs="Courier New"/>
          <w:sz w:val="22"/>
          <w:szCs w:val="22"/>
          <w:lang w:val="en-US"/>
        </w:rPr>
        <w:t>("$</w:t>
      </w:r>
      <w:proofErr w:type="spellStart"/>
      <w:r w:rsidRPr="00BA162C">
        <w:rPr>
          <w:rFonts w:ascii="Courier New" w:hAnsi="Courier New" w:cs="Courier New"/>
          <w:sz w:val="22"/>
          <w:szCs w:val="22"/>
          <w:lang w:val="en-US"/>
        </w:rPr>
        <w:t>adm</w:t>
      </w:r>
      <w:proofErr w:type="spellEnd"/>
      <w:r w:rsidRPr="00BA162C">
        <w:rPr>
          <w:rFonts w:ascii="Courier New" w:hAnsi="Courier New" w:cs="Courier New"/>
          <w:sz w:val="22"/>
          <w:szCs w:val="22"/>
          <w:lang w:val="en-US"/>
        </w:rPr>
        <w:t>", _</w:t>
      </w:r>
      <w:proofErr w:type="spellStart"/>
      <w:r w:rsidRPr="00BA162C">
        <w:rPr>
          <w:rFonts w:ascii="Courier New" w:hAnsi="Courier New" w:cs="Courier New"/>
          <w:sz w:val="22"/>
          <w:szCs w:val="22"/>
          <w:lang w:val="en-US"/>
        </w:rPr>
        <w:t>admin.Checked</w:t>
      </w:r>
      <w:proofErr w:type="spellEnd"/>
      <w:r w:rsidRPr="00BA162C">
        <w:rPr>
          <w:rFonts w:ascii="Courier New" w:hAnsi="Courier New" w:cs="Courier New"/>
          <w:sz w:val="22"/>
          <w:szCs w:val="22"/>
          <w:lang w:val="en-US"/>
        </w:rPr>
        <w:t xml:space="preserve"> ? </w:t>
      </w:r>
      <w:proofErr w:type="gramStart"/>
      <w:r w:rsidRPr="00BA162C">
        <w:rPr>
          <w:rFonts w:ascii="Courier New" w:hAnsi="Courier New" w:cs="Courier New"/>
          <w:sz w:val="22"/>
          <w:szCs w:val="22"/>
          <w:lang w:val="en-US"/>
        </w:rPr>
        <w:t>1 :</w:t>
      </w:r>
      <w:proofErr w:type="gramEnd"/>
      <w:r w:rsidRPr="00BA162C">
        <w:rPr>
          <w:rFonts w:ascii="Courier New" w:hAnsi="Courier New" w:cs="Courier New"/>
          <w:sz w:val="22"/>
          <w:szCs w:val="22"/>
          <w:lang w:val="en-US"/>
        </w:rPr>
        <w:t xml:space="preserve"> 0);</w:t>
      </w:r>
    </w:p>
    <w:p w14:paraId="429A518A"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roofErr w:type="spellStart"/>
      <w:proofErr w:type="gramStart"/>
      <w:r w:rsidRPr="00BA162C">
        <w:rPr>
          <w:rFonts w:ascii="Courier New" w:hAnsi="Courier New" w:cs="Courier New"/>
          <w:sz w:val="22"/>
          <w:szCs w:val="22"/>
          <w:lang w:val="en-US"/>
        </w:rPr>
        <w:t>cmd.Parameters.AddWithValue</w:t>
      </w:r>
      <w:proofErr w:type="spellEnd"/>
      <w:proofErr w:type="gramEnd"/>
      <w:r w:rsidRPr="00BA162C">
        <w:rPr>
          <w:rFonts w:ascii="Courier New" w:hAnsi="Courier New" w:cs="Courier New"/>
          <w:sz w:val="22"/>
          <w:szCs w:val="22"/>
          <w:lang w:val="en-US"/>
        </w:rPr>
        <w:t>("$lock", _</w:t>
      </w:r>
      <w:proofErr w:type="spellStart"/>
      <w:r w:rsidRPr="00BA162C">
        <w:rPr>
          <w:rFonts w:ascii="Courier New" w:hAnsi="Courier New" w:cs="Courier New"/>
          <w:sz w:val="22"/>
          <w:szCs w:val="22"/>
          <w:lang w:val="en-US"/>
        </w:rPr>
        <w:t>locked.Checked</w:t>
      </w:r>
      <w:proofErr w:type="spellEnd"/>
      <w:r w:rsidRPr="00BA162C">
        <w:rPr>
          <w:rFonts w:ascii="Courier New" w:hAnsi="Courier New" w:cs="Courier New"/>
          <w:sz w:val="22"/>
          <w:szCs w:val="22"/>
          <w:lang w:val="en-US"/>
        </w:rPr>
        <w:t xml:space="preserve"> ? </w:t>
      </w:r>
      <w:proofErr w:type="gramStart"/>
      <w:r w:rsidRPr="00BA162C">
        <w:rPr>
          <w:rFonts w:ascii="Courier New" w:hAnsi="Courier New" w:cs="Courier New"/>
          <w:sz w:val="22"/>
          <w:szCs w:val="22"/>
          <w:lang w:val="en-US"/>
        </w:rPr>
        <w:t>1 :</w:t>
      </w:r>
      <w:proofErr w:type="gramEnd"/>
      <w:r w:rsidRPr="00BA162C">
        <w:rPr>
          <w:rFonts w:ascii="Courier New" w:hAnsi="Courier New" w:cs="Courier New"/>
          <w:sz w:val="22"/>
          <w:szCs w:val="22"/>
          <w:lang w:val="en-US"/>
        </w:rPr>
        <w:t xml:space="preserve"> 0);</w:t>
      </w:r>
    </w:p>
    <w:p w14:paraId="3536F4E6"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roofErr w:type="spellStart"/>
      <w:proofErr w:type="gramStart"/>
      <w:r w:rsidRPr="00BA162C">
        <w:rPr>
          <w:rFonts w:ascii="Courier New" w:hAnsi="Courier New" w:cs="Courier New"/>
          <w:sz w:val="22"/>
          <w:szCs w:val="22"/>
          <w:lang w:val="en-US"/>
        </w:rPr>
        <w:t>cmd.Parameters.AddWithValue</w:t>
      </w:r>
      <w:proofErr w:type="spellEnd"/>
      <w:proofErr w:type="gramEnd"/>
      <w:r w:rsidRPr="00BA162C">
        <w:rPr>
          <w:rFonts w:ascii="Courier New" w:hAnsi="Courier New" w:cs="Courier New"/>
          <w:sz w:val="22"/>
          <w:szCs w:val="22"/>
          <w:lang w:val="en-US"/>
        </w:rPr>
        <w:t xml:space="preserve">("$p", </w:t>
      </w:r>
      <w:proofErr w:type="spellStart"/>
      <w:r w:rsidRPr="00BA162C">
        <w:rPr>
          <w:rFonts w:ascii="Courier New" w:hAnsi="Courier New" w:cs="Courier New"/>
          <w:sz w:val="22"/>
          <w:szCs w:val="22"/>
          <w:lang w:val="en-US"/>
        </w:rPr>
        <w:t>PasswordHasher.Hash</w:t>
      </w:r>
      <w:proofErr w:type="spellEnd"/>
      <w:r w:rsidRPr="00BA162C">
        <w:rPr>
          <w:rFonts w:ascii="Courier New" w:hAnsi="Courier New" w:cs="Courier New"/>
          <w:sz w:val="22"/>
          <w:szCs w:val="22"/>
          <w:lang w:val="en-US"/>
        </w:rPr>
        <w:t>(_</w:t>
      </w:r>
      <w:proofErr w:type="spellStart"/>
      <w:r w:rsidRPr="00BA162C">
        <w:rPr>
          <w:rFonts w:ascii="Courier New" w:hAnsi="Courier New" w:cs="Courier New"/>
          <w:sz w:val="22"/>
          <w:szCs w:val="22"/>
          <w:lang w:val="en-US"/>
        </w:rPr>
        <w:t>newUserPass.Text</w:t>
      </w:r>
      <w:proofErr w:type="spellEnd"/>
      <w:r w:rsidRPr="00BA162C">
        <w:rPr>
          <w:rFonts w:ascii="Courier New" w:hAnsi="Courier New" w:cs="Courier New"/>
          <w:sz w:val="22"/>
          <w:szCs w:val="22"/>
          <w:lang w:val="en-US"/>
        </w:rPr>
        <w:t>));</w:t>
      </w:r>
    </w:p>
    <w:p w14:paraId="185DE643"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roofErr w:type="spellStart"/>
      <w:proofErr w:type="gramStart"/>
      <w:r w:rsidRPr="00BA162C">
        <w:rPr>
          <w:rFonts w:ascii="Courier New" w:hAnsi="Courier New" w:cs="Courier New"/>
          <w:sz w:val="22"/>
          <w:szCs w:val="22"/>
          <w:lang w:val="en-US"/>
        </w:rPr>
        <w:t>cmd.ExecuteNonQuery</w:t>
      </w:r>
      <w:proofErr w:type="spellEnd"/>
      <w:proofErr w:type="gramEnd"/>
      <w:r w:rsidRPr="00BA162C">
        <w:rPr>
          <w:rFonts w:ascii="Courier New" w:hAnsi="Courier New" w:cs="Courier New"/>
          <w:sz w:val="22"/>
          <w:szCs w:val="22"/>
          <w:lang w:val="en-US"/>
        </w:rPr>
        <w:t>();</w:t>
      </w:r>
    </w:p>
    <w:p w14:paraId="65574F7C"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
    <w:p w14:paraId="61913C42"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else</w:t>
      </w:r>
    </w:p>
    <w:p w14:paraId="1BC1A59E"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
    <w:p w14:paraId="6EFB589D"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using var </w:t>
      </w:r>
      <w:proofErr w:type="spellStart"/>
      <w:r w:rsidRPr="00BA162C">
        <w:rPr>
          <w:rFonts w:ascii="Courier New" w:hAnsi="Courier New" w:cs="Courier New"/>
          <w:sz w:val="22"/>
          <w:szCs w:val="22"/>
          <w:lang w:val="en-US"/>
        </w:rPr>
        <w:t>cmd</w:t>
      </w:r>
      <w:proofErr w:type="spellEnd"/>
      <w:r w:rsidRPr="00BA162C">
        <w:rPr>
          <w:rFonts w:ascii="Courier New" w:hAnsi="Courier New" w:cs="Courier New"/>
          <w:sz w:val="22"/>
          <w:szCs w:val="22"/>
          <w:lang w:val="en-US"/>
        </w:rPr>
        <w:t xml:space="preserve"> = </w:t>
      </w:r>
      <w:proofErr w:type="spellStart"/>
      <w:proofErr w:type="gramStart"/>
      <w:r w:rsidRPr="00BA162C">
        <w:rPr>
          <w:rFonts w:ascii="Courier New" w:hAnsi="Courier New" w:cs="Courier New"/>
          <w:sz w:val="22"/>
          <w:szCs w:val="22"/>
          <w:lang w:val="en-US"/>
        </w:rPr>
        <w:t>conn.CreateCommand</w:t>
      </w:r>
      <w:proofErr w:type="spellEnd"/>
      <w:proofErr w:type="gramEnd"/>
      <w:r w:rsidRPr="00BA162C">
        <w:rPr>
          <w:rFonts w:ascii="Courier New" w:hAnsi="Courier New" w:cs="Courier New"/>
          <w:sz w:val="22"/>
          <w:szCs w:val="22"/>
          <w:lang w:val="en-US"/>
        </w:rPr>
        <w:t>();</w:t>
      </w:r>
    </w:p>
    <w:p w14:paraId="3B838468"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roofErr w:type="spellStart"/>
      <w:proofErr w:type="gramStart"/>
      <w:r w:rsidRPr="00BA162C">
        <w:rPr>
          <w:rFonts w:ascii="Courier New" w:hAnsi="Courier New" w:cs="Courier New"/>
          <w:sz w:val="22"/>
          <w:szCs w:val="22"/>
          <w:lang w:val="en-US"/>
        </w:rPr>
        <w:t>cmd.CommandText</w:t>
      </w:r>
      <w:proofErr w:type="spellEnd"/>
      <w:proofErr w:type="gramEnd"/>
      <w:r w:rsidRPr="00BA162C">
        <w:rPr>
          <w:rFonts w:ascii="Courier New" w:hAnsi="Courier New" w:cs="Courier New"/>
          <w:sz w:val="22"/>
          <w:szCs w:val="22"/>
          <w:lang w:val="en-US"/>
        </w:rPr>
        <w:t xml:space="preserve"> = """</w:t>
      </w:r>
    </w:p>
    <w:p w14:paraId="3F7B6FE9"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UPDATE Users SET Login=$l, </w:t>
      </w:r>
      <w:proofErr w:type="spellStart"/>
      <w:r w:rsidRPr="00BA162C">
        <w:rPr>
          <w:rFonts w:ascii="Courier New" w:hAnsi="Courier New" w:cs="Courier New"/>
          <w:sz w:val="22"/>
          <w:szCs w:val="22"/>
          <w:lang w:val="en-US"/>
        </w:rPr>
        <w:t>FullName</w:t>
      </w:r>
      <w:proofErr w:type="spellEnd"/>
      <w:r w:rsidRPr="00BA162C">
        <w:rPr>
          <w:rFonts w:ascii="Courier New" w:hAnsi="Courier New" w:cs="Courier New"/>
          <w:sz w:val="22"/>
          <w:szCs w:val="22"/>
          <w:lang w:val="en-US"/>
        </w:rPr>
        <w:t>=$n, Email=$e, Phone=$</w:t>
      </w:r>
      <w:proofErr w:type="spellStart"/>
      <w:r w:rsidRPr="00BA162C">
        <w:rPr>
          <w:rFonts w:ascii="Courier New" w:hAnsi="Courier New" w:cs="Courier New"/>
          <w:sz w:val="22"/>
          <w:szCs w:val="22"/>
          <w:lang w:val="en-US"/>
        </w:rPr>
        <w:t>ph</w:t>
      </w:r>
      <w:proofErr w:type="spellEnd"/>
      <w:r w:rsidRPr="00BA162C">
        <w:rPr>
          <w:rFonts w:ascii="Courier New" w:hAnsi="Courier New" w:cs="Courier New"/>
          <w:sz w:val="22"/>
          <w:szCs w:val="22"/>
          <w:lang w:val="en-US"/>
        </w:rPr>
        <w:t>, Notes=$m,</w:t>
      </w:r>
    </w:p>
    <w:p w14:paraId="7D810738"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roofErr w:type="spellStart"/>
      <w:r w:rsidRPr="00BA162C">
        <w:rPr>
          <w:rFonts w:ascii="Courier New" w:hAnsi="Courier New" w:cs="Courier New"/>
          <w:sz w:val="22"/>
          <w:szCs w:val="22"/>
          <w:lang w:val="en-US"/>
        </w:rPr>
        <w:t>IsAdmin</w:t>
      </w:r>
      <w:proofErr w:type="spellEnd"/>
      <w:r w:rsidRPr="00BA162C">
        <w:rPr>
          <w:rFonts w:ascii="Courier New" w:hAnsi="Courier New" w:cs="Courier New"/>
          <w:sz w:val="22"/>
          <w:szCs w:val="22"/>
          <w:lang w:val="en-US"/>
        </w:rPr>
        <w:t>=$</w:t>
      </w:r>
      <w:proofErr w:type="spellStart"/>
      <w:r w:rsidRPr="00BA162C">
        <w:rPr>
          <w:rFonts w:ascii="Courier New" w:hAnsi="Courier New" w:cs="Courier New"/>
          <w:sz w:val="22"/>
          <w:szCs w:val="22"/>
          <w:lang w:val="en-US"/>
        </w:rPr>
        <w:t>adm</w:t>
      </w:r>
      <w:proofErr w:type="spellEnd"/>
      <w:r w:rsidRPr="00BA162C">
        <w:rPr>
          <w:rFonts w:ascii="Courier New" w:hAnsi="Courier New" w:cs="Courier New"/>
          <w:sz w:val="22"/>
          <w:szCs w:val="22"/>
          <w:lang w:val="en-US"/>
        </w:rPr>
        <w:t xml:space="preserve">, </w:t>
      </w:r>
      <w:proofErr w:type="spellStart"/>
      <w:r w:rsidRPr="00BA162C">
        <w:rPr>
          <w:rFonts w:ascii="Courier New" w:hAnsi="Courier New" w:cs="Courier New"/>
          <w:sz w:val="22"/>
          <w:szCs w:val="22"/>
          <w:lang w:val="en-US"/>
        </w:rPr>
        <w:t>IsLocked</w:t>
      </w:r>
      <w:proofErr w:type="spellEnd"/>
      <w:r w:rsidRPr="00BA162C">
        <w:rPr>
          <w:rFonts w:ascii="Courier New" w:hAnsi="Courier New" w:cs="Courier New"/>
          <w:sz w:val="22"/>
          <w:szCs w:val="22"/>
          <w:lang w:val="en-US"/>
        </w:rPr>
        <w:t>=$lock</w:t>
      </w:r>
    </w:p>
    <w:p w14:paraId="59FEFDC8"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lastRenderedPageBreak/>
        <w:t xml:space="preserve">                WHERE Id=$id;</w:t>
      </w:r>
    </w:p>
    <w:p w14:paraId="265AC709"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
    <w:p w14:paraId="039274E5"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roofErr w:type="spellStart"/>
      <w:proofErr w:type="gramStart"/>
      <w:r w:rsidRPr="00BA162C">
        <w:rPr>
          <w:rFonts w:ascii="Courier New" w:hAnsi="Courier New" w:cs="Courier New"/>
          <w:sz w:val="22"/>
          <w:szCs w:val="22"/>
          <w:lang w:val="en-US"/>
        </w:rPr>
        <w:t>cmd.Parameters.AddWithValue</w:t>
      </w:r>
      <w:proofErr w:type="spellEnd"/>
      <w:proofErr w:type="gramEnd"/>
      <w:r w:rsidRPr="00BA162C">
        <w:rPr>
          <w:rFonts w:ascii="Courier New" w:hAnsi="Courier New" w:cs="Courier New"/>
          <w:sz w:val="22"/>
          <w:szCs w:val="22"/>
          <w:lang w:val="en-US"/>
        </w:rPr>
        <w:t xml:space="preserve">("$id", </w:t>
      </w:r>
      <w:proofErr w:type="spellStart"/>
      <w:r w:rsidRPr="00BA162C">
        <w:rPr>
          <w:rFonts w:ascii="Courier New" w:hAnsi="Courier New" w:cs="Courier New"/>
          <w:sz w:val="22"/>
          <w:szCs w:val="22"/>
          <w:lang w:val="en-US"/>
        </w:rPr>
        <w:t>id.Value</w:t>
      </w:r>
      <w:proofErr w:type="spellEnd"/>
      <w:r w:rsidRPr="00BA162C">
        <w:rPr>
          <w:rFonts w:ascii="Courier New" w:hAnsi="Courier New" w:cs="Courier New"/>
          <w:sz w:val="22"/>
          <w:szCs w:val="22"/>
          <w:lang w:val="en-US"/>
        </w:rPr>
        <w:t>);</w:t>
      </w:r>
    </w:p>
    <w:p w14:paraId="249B39C1"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roofErr w:type="spellStart"/>
      <w:proofErr w:type="gramStart"/>
      <w:r w:rsidRPr="00BA162C">
        <w:rPr>
          <w:rFonts w:ascii="Courier New" w:hAnsi="Courier New" w:cs="Courier New"/>
          <w:sz w:val="22"/>
          <w:szCs w:val="22"/>
          <w:lang w:val="en-US"/>
        </w:rPr>
        <w:t>cmd.Parameters.AddWithValue</w:t>
      </w:r>
      <w:proofErr w:type="spellEnd"/>
      <w:proofErr w:type="gramEnd"/>
      <w:r w:rsidRPr="00BA162C">
        <w:rPr>
          <w:rFonts w:ascii="Courier New" w:hAnsi="Courier New" w:cs="Courier New"/>
          <w:sz w:val="22"/>
          <w:szCs w:val="22"/>
          <w:lang w:val="en-US"/>
        </w:rPr>
        <w:t>("$l", _</w:t>
      </w:r>
      <w:proofErr w:type="spellStart"/>
      <w:r w:rsidRPr="00BA162C">
        <w:rPr>
          <w:rFonts w:ascii="Courier New" w:hAnsi="Courier New" w:cs="Courier New"/>
          <w:sz w:val="22"/>
          <w:szCs w:val="22"/>
          <w:lang w:val="en-US"/>
        </w:rPr>
        <w:t>login.Text.Trim</w:t>
      </w:r>
      <w:proofErr w:type="spellEnd"/>
      <w:r w:rsidRPr="00BA162C">
        <w:rPr>
          <w:rFonts w:ascii="Courier New" w:hAnsi="Courier New" w:cs="Courier New"/>
          <w:sz w:val="22"/>
          <w:szCs w:val="22"/>
          <w:lang w:val="en-US"/>
        </w:rPr>
        <w:t>());</w:t>
      </w:r>
    </w:p>
    <w:p w14:paraId="72035C4E"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roofErr w:type="spellStart"/>
      <w:proofErr w:type="gramStart"/>
      <w:r w:rsidRPr="00BA162C">
        <w:rPr>
          <w:rFonts w:ascii="Courier New" w:hAnsi="Courier New" w:cs="Courier New"/>
          <w:sz w:val="22"/>
          <w:szCs w:val="22"/>
          <w:lang w:val="en-US"/>
        </w:rPr>
        <w:t>cmd.Parameters.AddWithValue</w:t>
      </w:r>
      <w:proofErr w:type="spellEnd"/>
      <w:proofErr w:type="gramEnd"/>
      <w:r w:rsidRPr="00BA162C">
        <w:rPr>
          <w:rFonts w:ascii="Courier New" w:hAnsi="Courier New" w:cs="Courier New"/>
          <w:sz w:val="22"/>
          <w:szCs w:val="22"/>
          <w:lang w:val="en-US"/>
        </w:rPr>
        <w:t>("$n", _</w:t>
      </w:r>
      <w:proofErr w:type="spellStart"/>
      <w:r w:rsidRPr="00BA162C">
        <w:rPr>
          <w:rFonts w:ascii="Courier New" w:hAnsi="Courier New" w:cs="Courier New"/>
          <w:sz w:val="22"/>
          <w:szCs w:val="22"/>
          <w:lang w:val="en-US"/>
        </w:rPr>
        <w:t>fullName.Text.Trim</w:t>
      </w:r>
      <w:proofErr w:type="spellEnd"/>
      <w:r w:rsidRPr="00BA162C">
        <w:rPr>
          <w:rFonts w:ascii="Courier New" w:hAnsi="Courier New" w:cs="Courier New"/>
          <w:sz w:val="22"/>
          <w:szCs w:val="22"/>
          <w:lang w:val="en-US"/>
        </w:rPr>
        <w:t>());</w:t>
      </w:r>
    </w:p>
    <w:p w14:paraId="05F90936"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roofErr w:type="spellStart"/>
      <w:proofErr w:type="gramStart"/>
      <w:r w:rsidRPr="00BA162C">
        <w:rPr>
          <w:rFonts w:ascii="Courier New" w:hAnsi="Courier New" w:cs="Courier New"/>
          <w:sz w:val="22"/>
          <w:szCs w:val="22"/>
          <w:lang w:val="en-US"/>
        </w:rPr>
        <w:t>cmd.Parameters.AddWithValue</w:t>
      </w:r>
      <w:proofErr w:type="spellEnd"/>
      <w:proofErr w:type="gramEnd"/>
      <w:r w:rsidRPr="00BA162C">
        <w:rPr>
          <w:rFonts w:ascii="Courier New" w:hAnsi="Courier New" w:cs="Courier New"/>
          <w:sz w:val="22"/>
          <w:szCs w:val="22"/>
          <w:lang w:val="en-US"/>
        </w:rPr>
        <w:t xml:space="preserve">("$e", </w:t>
      </w:r>
      <w:proofErr w:type="spellStart"/>
      <w:r w:rsidRPr="00BA162C">
        <w:rPr>
          <w:rFonts w:ascii="Courier New" w:hAnsi="Courier New" w:cs="Courier New"/>
          <w:sz w:val="22"/>
          <w:szCs w:val="22"/>
          <w:lang w:val="en-US"/>
        </w:rPr>
        <w:t>string.IsNullOrWhiteSpace</w:t>
      </w:r>
      <w:proofErr w:type="spellEnd"/>
      <w:r w:rsidRPr="00BA162C">
        <w:rPr>
          <w:rFonts w:ascii="Courier New" w:hAnsi="Courier New" w:cs="Courier New"/>
          <w:sz w:val="22"/>
          <w:szCs w:val="22"/>
          <w:lang w:val="en-US"/>
        </w:rPr>
        <w:t>(_</w:t>
      </w:r>
      <w:proofErr w:type="spellStart"/>
      <w:r w:rsidRPr="00BA162C">
        <w:rPr>
          <w:rFonts w:ascii="Courier New" w:hAnsi="Courier New" w:cs="Courier New"/>
          <w:sz w:val="22"/>
          <w:szCs w:val="22"/>
          <w:lang w:val="en-US"/>
        </w:rPr>
        <w:t>email.Text</w:t>
      </w:r>
      <w:proofErr w:type="spellEnd"/>
      <w:r w:rsidRPr="00BA162C">
        <w:rPr>
          <w:rFonts w:ascii="Courier New" w:hAnsi="Courier New" w:cs="Courier New"/>
          <w:sz w:val="22"/>
          <w:szCs w:val="22"/>
          <w:lang w:val="en-US"/>
        </w:rPr>
        <w:t xml:space="preserve">) ? </w:t>
      </w:r>
      <w:proofErr w:type="spellStart"/>
      <w:proofErr w:type="gramStart"/>
      <w:r w:rsidRPr="00BA162C">
        <w:rPr>
          <w:rFonts w:ascii="Courier New" w:hAnsi="Courier New" w:cs="Courier New"/>
          <w:sz w:val="22"/>
          <w:szCs w:val="22"/>
          <w:lang w:val="en-US"/>
        </w:rPr>
        <w:t>DBNull.Value</w:t>
      </w:r>
      <w:proofErr w:type="spellEnd"/>
      <w:r w:rsidRPr="00BA162C">
        <w:rPr>
          <w:rFonts w:ascii="Courier New" w:hAnsi="Courier New" w:cs="Courier New"/>
          <w:sz w:val="22"/>
          <w:szCs w:val="22"/>
          <w:lang w:val="en-US"/>
        </w:rPr>
        <w:t xml:space="preserve"> :</w:t>
      </w:r>
      <w:proofErr w:type="gramEnd"/>
      <w:r w:rsidRPr="00BA162C">
        <w:rPr>
          <w:rFonts w:ascii="Courier New" w:hAnsi="Courier New" w:cs="Courier New"/>
          <w:sz w:val="22"/>
          <w:szCs w:val="22"/>
          <w:lang w:val="en-US"/>
        </w:rPr>
        <w:t xml:space="preserve"> _</w:t>
      </w:r>
      <w:proofErr w:type="spellStart"/>
      <w:r w:rsidRPr="00BA162C">
        <w:rPr>
          <w:rFonts w:ascii="Courier New" w:hAnsi="Courier New" w:cs="Courier New"/>
          <w:sz w:val="22"/>
          <w:szCs w:val="22"/>
          <w:lang w:val="en-US"/>
        </w:rPr>
        <w:t>email.Text.Trim</w:t>
      </w:r>
      <w:proofErr w:type="spellEnd"/>
      <w:r w:rsidRPr="00BA162C">
        <w:rPr>
          <w:rFonts w:ascii="Courier New" w:hAnsi="Courier New" w:cs="Courier New"/>
          <w:sz w:val="22"/>
          <w:szCs w:val="22"/>
          <w:lang w:val="en-US"/>
        </w:rPr>
        <w:t>());</w:t>
      </w:r>
    </w:p>
    <w:p w14:paraId="3DE30D3F"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roofErr w:type="spellStart"/>
      <w:proofErr w:type="gramStart"/>
      <w:r w:rsidRPr="00BA162C">
        <w:rPr>
          <w:rFonts w:ascii="Courier New" w:hAnsi="Courier New" w:cs="Courier New"/>
          <w:sz w:val="22"/>
          <w:szCs w:val="22"/>
          <w:lang w:val="en-US"/>
        </w:rPr>
        <w:t>cmd.Parameters.AddWithValue</w:t>
      </w:r>
      <w:proofErr w:type="spellEnd"/>
      <w:proofErr w:type="gramEnd"/>
      <w:r w:rsidRPr="00BA162C">
        <w:rPr>
          <w:rFonts w:ascii="Courier New" w:hAnsi="Courier New" w:cs="Courier New"/>
          <w:sz w:val="22"/>
          <w:szCs w:val="22"/>
          <w:lang w:val="en-US"/>
        </w:rPr>
        <w:t>("$</w:t>
      </w:r>
      <w:proofErr w:type="spellStart"/>
      <w:r w:rsidRPr="00BA162C">
        <w:rPr>
          <w:rFonts w:ascii="Courier New" w:hAnsi="Courier New" w:cs="Courier New"/>
          <w:sz w:val="22"/>
          <w:szCs w:val="22"/>
          <w:lang w:val="en-US"/>
        </w:rPr>
        <w:t>ph</w:t>
      </w:r>
      <w:proofErr w:type="spellEnd"/>
      <w:r w:rsidRPr="00BA162C">
        <w:rPr>
          <w:rFonts w:ascii="Courier New" w:hAnsi="Courier New" w:cs="Courier New"/>
          <w:sz w:val="22"/>
          <w:szCs w:val="22"/>
          <w:lang w:val="en-US"/>
        </w:rPr>
        <w:t xml:space="preserve">", </w:t>
      </w:r>
      <w:proofErr w:type="spellStart"/>
      <w:r w:rsidRPr="00BA162C">
        <w:rPr>
          <w:rFonts w:ascii="Courier New" w:hAnsi="Courier New" w:cs="Courier New"/>
          <w:sz w:val="22"/>
          <w:szCs w:val="22"/>
          <w:lang w:val="en-US"/>
        </w:rPr>
        <w:t>string.IsNullOrWhiteSpace</w:t>
      </w:r>
      <w:proofErr w:type="spellEnd"/>
      <w:r w:rsidRPr="00BA162C">
        <w:rPr>
          <w:rFonts w:ascii="Courier New" w:hAnsi="Courier New" w:cs="Courier New"/>
          <w:sz w:val="22"/>
          <w:szCs w:val="22"/>
          <w:lang w:val="en-US"/>
        </w:rPr>
        <w:t>(_</w:t>
      </w:r>
      <w:proofErr w:type="spellStart"/>
      <w:r w:rsidRPr="00BA162C">
        <w:rPr>
          <w:rFonts w:ascii="Courier New" w:hAnsi="Courier New" w:cs="Courier New"/>
          <w:sz w:val="22"/>
          <w:szCs w:val="22"/>
          <w:lang w:val="en-US"/>
        </w:rPr>
        <w:t>phone.Text</w:t>
      </w:r>
      <w:proofErr w:type="spellEnd"/>
      <w:r w:rsidRPr="00BA162C">
        <w:rPr>
          <w:rFonts w:ascii="Courier New" w:hAnsi="Courier New" w:cs="Courier New"/>
          <w:sz w:val="22"/>
          <w:szCs w:val="22"/>
          <w:lang w:val="en-US"/>
        </w:rPr>
        <w:t xml:space="preserve">) ? </w:t>
      </w:r>
      <w:proofErr w:type="spellStart"/>
      <w:proofErr w:type="gramStart"/>
      <w:r w:rsidRPr="00BA162C">
        <w:rPr>
          <w:rFonts w:ascii="Courier New" w:hAnsi="Courier New" w:cs="Courier New"/>
          <w:sz w:val="22"/>
          <w:szCs w:val="22"/>
          <w:lang w:val="en-US"/>
        </w:rPr>
        <w:t>DBNull.Value</w:t>
      </w:r>
      <w:proofErr w:type="spellEnd"/>
      <w:r w:rsidRPr="00BA162C">
        <w:rPr>
          <w:rFonts w:ascii="Courier New" w:hAnsi="Courier New" w:cs="Courier New"/>
          <w:sz w:val="22"/>
          <w:szCs w:val="22"/>
          <w:lang w:val="en-US"/>
        </w:rPr>
        <w:t xml:space="preserve"> :</w:t>
      </w:r>
      <w:proofErr w:type="gramEnd"/>
      <w:r w:rsidRPr="00BA162C">
        <w:rPr>
          <w:rFonts w:ascii="Courier New" w:hAnsi="Courier New" w:cs="Courier New"/>
          <w:sz w:val="22"/>
          <w:szCs w:val="22"/>
          <w:lang w:val="en-US"/>
        </w:rPr>
        <w:t xml:space="preserve"> _</w:t>
      </w:r>
      <w:proofErr w:type="spellStart"/>
      <w:r w:rsidRPr="00BA162C">
        <w:rPr>
          <w:rFonts w:ascii="Courier New" w:hAnsi="Courier New" w:cs="Courier New"/>
          <w:sz w:val="22"/>
          <w:szCs w:val="22"/>
          <w:lang w:val="en-US"/>
        </w:rPr>
        <w:t>phone.Text.Trim</w:t>
      </w:r>
      <w:proofErr w:type="spellEnd"/>
      <w:r w:rsidRPr="00BA162C">
        <w:rPr>
          <w:rFonts w:ascii="Courier New" w:hAnsi="Courier New" w:cs="Courier New"/>
          <w:sz w:val="22"/>
          <w:szCs w:val="22"/>
          <w:lang w:val="en-US"/>
        </w:rPr>
        <w:t>());</w:t>
      </w:r>
    </w:p>
    <w:p w14:paraId="4A7FFF4E"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roofErr w:type="spellStart"/>
      <w:proofErr w:type="gramStart"/>
      <w:r w:rsidRPr="00BA162C">
        <w:rPr>
          <w:rFonts w:ascii="Courier New" w:hAnsi="Courier New" w:cs="Courier New"/>
          <w:sz w:val="22"/>
          <w:szCs w:val="22"/>
          <w:lang w:val="en-US"/>
        </w:rPr>
        <w:t>cmd.Parameters.AddWithValue</w:t>
      </w:r>
      <w:proofErr w:type="spellEnd"/>
      <w:proofErr w:type="gramEnd"/>
      <w:r w:rsidRPr="00BA162C">
        <w:rPr>
          <w:rFonts w:ascii="Courier New" w:hAnsi="Courier New" w:cs="Courier New"/>
          <w:sz w:val="22"/>
          <w:szCs w:val="22"/>
          <w:lang w:val="en-US"/>
        </w:rPr>
        <w:t xml:space="preserve">("$m", </w:t>
      </w:r>
      <w:proofErr w:type="spellStart"/>
      <w:r w:rsidRPr="00BA162C">
        <w:rPr>
          <w:rFonts w:ascii="Courier New" w:hAnsi="Courier New" w:cs="Courier New"/>
          <w:sz w:val="22"/>
          <w:szCs w:val="22"/>
          <w:lang w:val="en-US"/>
        </w:rPr>
        <w:t>string.IsNullOrWhiteSpace</w:t>
      </w:r>
      <w:proofErr w:type="spellEnd"/>
      <w:r w:rsidRPr="00BA162C">
        <w:rPr>
          <w:rFonts w:ascii="Courier New" w:hAnsi="Courier New" w:cs="Courier New"/>
          <w:sz w:val="22"/>
          <w:szCs w:val="22"/>
          <w:lang w:val="en-US"/>
        </w:rPr>
        <w:t>(_</w:t>
      </w:r>
      <w:proofErr w:type="spellStart"/>
      <w:r w:rsidRPr="00BA162C">
        <w:rPr>
          <w:rFonts w:ascii="Courier New" w:hAnsi="Courier New" w:cs="Courier New"/>
          <w:sz w:val="22"/>
          <w:szCs w:val="22"/>
          <w:lang w:val="en-US"/>
        </w:rPr>
        <w:t>notes.Text</w:t>
      </w:r>
      <w:proofErr w:type="spellEnd"/>
      <w:r w:rsidRPr="00BA162C">
        <w:rPr>
          <w:rFonts w:ascii="Courier New" w:hAnsi="Courier New" w:cs="Courier New"/>
          <w:sz w:val="22"/>
          <w:szCs w:val="22"/>
          <w:lang w:val="en-US"/>
        </w:rPr>
        <w:t xml:space="preserve">) ? </w:t>
      </w:r>
      <w:proofErr w:type="spellStart"/>
      <w:proofErr w:type="gramStart"/>
      <w:r w:rsidRPr="00BA162C">
        <w:rPr>
          <w:rFonts w:ascii="Courier New" w:hAnsi="Courier New" w:cs="Courier New"/>
          <w:sz w:val="22"/>
          <w:szCs w:val="22"/>
          <w:lang w:val="en-US"/>
        </w:rPr>
        <w:t>DBNull.Value</w:t>
      </w:r>
      <w:proofErr w:type="spellEnd"/>
      <w:r w:rsidRPr="00BA162C">
        <w:rPr>
          <w:rFonts w:ascii="Courier New" w:hAnsi="Courier New" w:cs="Courier New"/>
          <w:sz w:val="22"/>
          <w:szCs w:val="22"/>
          <w:lang w:val="en-US"/>
        </w:rPr>
        <w:t xml:space="preserve"> :</w:t>
      </w:r>
      <w:proofErr w:type="gramEnd"/>
      <w:r w:rsidRPr="00BA162C">
        <w:rPr>
          <w:rFonts w:ascii="Courier New" w:hAnsi="Courier New" w:cs="Courier New"/>
          <w:sz w:val="22"/>
          <w:szCs w:val="22"/>
          <w:lang w:val="en-US"/>
        </w:rPr>
        <w:t xml:space="preserve"> _</w:t>
      </w:r>
      <w:proofErr w:type="spellStart"/>
      <w:r w:rsidRPr="00BA162C">
        <w:rPr>
          <w:rFonts w:ascii="Courier New" w:hAnsi="Courier New" w:cs="Courier New"/>
          <w:sz w:val="22"/>
          <w:szCs w:val="22"/>
          <w:lang w:val="en-US"/>
        </w:rPr>
        <w:t>notes.Text.Trim</w:t>
      </w:r>
      <w:proofErr w:type="spellEnd"/>
      <w:r w:rsidRPr="00BA162C">
        <w:rPr>
          <w:rFonts w:ascii="Courier New" w:hAnsi="Courier New" w:cs="Courier New"/>
          <w:sz w:val="22"/>
          <w:szCs w:val="22"/>
          <w:lang w:val="en-US"/>
        </w:rPr>
        <w:t>());</w:t>
      </w:r>
    </w:p>
    <w:p w14:paraId="2B722FE0"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roofErr w:type="spellStart"/>
      <w:proofErr w:type="gramStart"/>
      <w:r w:rsidRPr="00BA162C">
        <w:rPr>
          <w:rFonts w:ascii="Courier New" w:hAnsi="Courier New" w:cs="Courier New"/>
          <w:sz w:val="22"/>
          <w:szCs w:val="22"/>
          <w:lang w:val="en-US"/>
        </w:rPr>
        <w:t>cmd.Parameters.AddWithValue</w:t>
      </w:r>
      <w:proofErr w:type="spellEnd"/>
      <w:proofErr w:type="gramEnd"/>
      <w:r w:rsidRPr="00BA162C">
        <w:rPr>
          <w:rFonts w:ascii="Courier New" w:hAnsi="Courier New" w:cs="Courier New"/>
          <w:sz w:val="22"/>
          <w:szCs w:val="22"/>
          <w:lang w:val="en-US"/>
        </w:rPr>
        <w:t>("$</w:t>
      </w:r>
      <w:proofErr w:type="spellStart"/>
      <w:r w:rsidRPr="00BA162C">
        <w:rPr>
          <w:rFonts w:ascii="Courier New" w:hAnsi="Courier New" w:cs="Courier New"/>
          <w:sz w:val="22"/>
          <w:szCs w:val="22"/>
          <w:lang w:val="en-US"/>
        </w:rPr>
        <w:t>adm</w:t>
      </w:r>
      <w:proofErr w:type="spellEnd"/>
      <w:r w:rsidRPr="00BA162C">
        <w:rPr>
          <w:rFonts w:ascii="Courier New" w:hAnsi="Courier New" w:cs="Courier New"/>
          <w:sz w:val="22"/>
          <w:szCs w:val="22"/>
          <w:lang w:val="en-US"/>
        </w:rPr>
        <w:t>", _</w:t>
      </w:r>
      <w:proofErr w:type="spellStart"/>
      <w:r w:rsidRPr="00BA162C">
        <w:rPr>
          <w:rFonts w:ascii="Courier New" w:hAnsi="Courier New" w:cs="Courier New"/>
          <w:sz w:val="22"/>
          <w:szCs w:val="22"/>
          <w:lang w:val="en-US"/>
        </w:rPr>
        <w:t>admin.Checked</w:t>
      </w:r>
      <w:proofErr w:type="spellEnd"/>
      <w:r w:rsidRPr="00BA162C">
        <w:rPr>
          <w:rFonts w:ascii="Courier New" w:hAnsi="Courier New" w:cs="Courier New"/>
          <w:sz w:val="22"/>
          <w:szCs w:val="22"/>
          <w:lang w:val="en-US"/>
        </w:rPr>
        <w:t xml:space="preserve"> ? </w:t>
      </w:r>
      <w:proofErr w:type="gramStart"/>
      <w:r w:rsidRPr="00BA162C">
        <w:rPr>
          <w:rFonts w:ascii="Courier New" w:hAnsi="Courier New" w:cs="Courier New"/>
          <w:sz w:val="22"/>
          <w:szCs w:val="22"/>
          <w:lang w:val="en-US"/>
        </w:rPr>
        <w:t>1 :</w:t>
      </w:r>
      <w:proofErr w:type="gramEnd"/>
      <w:r w:rsidRPr="00BA162C">
        <w:rPr>
          <w:rFonts w:ascii="Courier New" w:hAnsi="Courier New" w:cs="Courier New"/>
          <w:sz w:val="22"/>
          <w:szCs w:val="22"/>
          <w:lang w:val="en-US"/>
        </w:rPr>
        <w:t xml:space="preserve"> 0);</w:t>
      </w:r>
    </w:p>
    <w:p w14:paraId="56A3645D"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roofErr w:type="spellStart"/>
      <w:proofErr w:type="gramStart"/>
      <w:r w:rsidRPr="00BA162C">
        <w:rPr>
          <w:rFonts w:ascii="Courier New" w:hAnsi="Courier New" w:cs="Courier New"/>
          <w:sz w:val="22"/>
          <w:szCs w:val="22"/>
          <w:lang w:val="en-US"/>
        </w:rPr>
        <w:t>cmd.Parameters.AddWithValue</w:t>
      </w:r>
      <w:proofErr w:type="spellEnd"/>
      <w:proofErr w:type="gramEnd"/>
      <w:r w:rsidRPr="00BA162C">
        <w:rPr>
          <w:rFonts w:ascii="Courier New" w:hAnsi="Courier New" w:cs="Courier New"/>
          <w:sz w:val="22"/>
          <w:szCs w:val="22"/>
          <w:lang w:val="en-US"/>
        </w:rPr>
        <w:t>("$lock", _</w:t>
      </w:r>
      <w:proofErr w:type="spellStart"/>
      <w:r w:rsidRPr="00BA162C">
        <w:rPr>
          <w:rFonts w:ascii="Courier New" w:hAnsi="Courier New" w:cs="Courier New"/>
          <w:sz w:val="22"/>
          <w:szCs w:val="22"/>
          <w:lang w:val="en-US"/>
        </w:rPr>
        <w:t>locked.Checked</w:t>
      </w:r>
      <w:proofErr w:type="spellEnd"/>
      <w:r w:rsidRPr="00BA162C">
        <w:rPr>
          <w:rFonts w:ascii="Courier New" w:hAnsi="Courier New" w:cs="Courier New"/>
          <w:sz w:val="22"/>
          <w:szCs w:val="22"/>
          <w:lang w:val="en-US"/>
        </w:rPr>
        <w:t xml:space="preserve"> ? </w:t>
      </w:r>
      <w:proofErr w:type="gramStart"/>
      <w:r w:rsidRPr="00BA162C">
        <w:rPr>
          <w:rFonts w:ascii="Courier New" w:hAnsi="Courier New" w:cs="Courier New"/>
          <w:sz w:val="22"/>
          <w:szCs w:val="22"/>
          <w:lang w:val="en-US"/>
        </w:rPr>
        <w:t>1 :</w:t>
      </w:r>
      <w:proofErr w:type="gramEnd"/>
      <w:r w:rsidRPr="00BA162C">
        <w:rPr>
          <w:rFonts w:ascii="Courier New" w:hAnsi="Courier New" w:cs="Courier New"/>
          <w:sz w:val="22"/>
          <w:szCs w:val="22"/>
          <w:lang w:val="en-US"/>
        </w:rPr>
        <w:t xml:space="preserve"> 0);</w:t>
      </w:r>
    </w:p>
    <w:p w14:paraId="554E2245"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roofErr w:type="spellStart"/>
      <w:proofErr w:type="gramStart"/>
      <w:r w:rsidRPr="00BA162C">
        <w:rPr>
          <w:rFonts w:ascii="Courier New" w:hAnsi="Courier New" w:cs="Courier New"/>
          <w:sz w:val="22"/>
          <w:szCs w:val="22"/>
          <w:lang w:val="en-US"/>
        </w:rPr>
        <w:t>cmd.ExecuteNonQuery</w:t>
      </w:r>
      <w:proofErr w:type="spellEnd"/>
      <w:proofErr w:type="gramEnd"/>
      <w:r w:rsidRPr="00BA162C">
        <w:rPr>
          <w:rFonts w:ascii="Courier New" w:hAnsi="Courier New" w:cs="Courier New"/>
          <w:sz w:val="22"/>
          <w:szCs w:val="22"/>
          <w:lang w:val="en-US"/>
        </w:rPr>
        <w:t>();</w:t>
      </w:r>
    </w:p>
    <w:p w14:paraId="31858CC8"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
    <w:p w14:paraId="6B7694B8"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p>
    <w:p w14:paraId="3F343C4C"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roofErr w:type="spellStart"/>
      <w:r w:rsidRPr="00BA162C">
        <w:rPr>
          <w:rFonts w:ascii="Courier New" w:hAnsi="Courier New" w:cs="Courier New"/>
          <w:sz w:val="22"/>
          <w:szCs w:val="22"/>
          <w:lang w:val="en-US"/>
        </w:rPr>
        <w:t>Audit.Write</w:t>
      </w:r>
      <w:proofErr w:type="spellEnd"/>
      <w:r w:rsidRPr="00BA162C">
        <w:rPr>
          <w:rFonts w:ascii="Courier New" w:hAnsi="Courier New" w:cs="Courier New"/>
          <w:sz w:val="22"/>
          <w:szCs w:val="22"/>
          <w:lang w:val="en-US"/>
        </w:rPr>
        <w:t>(</w:t>
      </w:r>
      <w:proofErr w:type="spellStart"/>
      <w:r w:rsidRPr="00BA162C">
        <w:rPr>
          <w:rFonts w:ascii="Courier New" w:hAnsi="Courier New" w:cs="Courier New"/>
          <w:sz w:val="22"/>
          <w:szCs w:val="22"/>
          <w:lang w:val="en-US"/>
        </w:rPr>
        <w:t>Session.UserId</w:t>
      </w:r>
      <w:proofErr w:type="spellEnd"/>
      <w:r w:rsidRPr="00BA162C">
        <w:rPr>
          <w:rFonts w:ascii="Courier New" w:hAnsi="Courier New" w:cs="Courier New"/>
          <w:sz w:val="22"/>
          <w:szCs w:val="22"/>
          <w:lang w:val="en-US"/>
        </w:rPr>
        <w:t>, "USER_UPD", _</w:t>
      </w:r>
      <w:proofErr w:type="spellStart"/>
      <w:proofErr w:type="gramStart"/>
      <w:r w:rsidRPr="00BA162C">
        <w:rPr>
          <w:rFonts w:ascii="Courier New" w:hAnsi="Courier New" w:cs="Courier New"/>
          <w:sz w:val="22"/>
          <w:szCs w:val="22"/>
          <w:lang w:val="en-US"/>
        </w:rPr>
        <w:t>login.Text.Trim</w:t>
      </w:r>
      <w:proofErr w:type="spellEnd"/>
      <w:proofErr w:type="gramEnd"/>
      <w:r w:rsidRPr="00BA162C">
        <w:rPr>
          <w:rFonts w:ascii="Courier New" w:hAnsi="Courier New" w:cs="Courier New"/>
          <w:sz w:val="22"/>
          <w:szCs w:val="22"/>
          <w:lang w:val="en-US"/>
        </w:rPr>
        <w:t>());</w:t>
      </w:r>
    </w:p>
    <w:p w14:paraId="51FA075A"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roofErr w:type="gramStart"/>
      <w:r w:rsidRPr="00BA162C">
        <w:rPr>
          <w:rFonts w:ascii="Courier New" w:hAnsi="Courier New" w:cs="Courier New"/>
          <w:sz w:val="22"/>
          <w:szCs w:val="22"/>
          <w:lang w:val="en-US"/>
        </w:rPr>
        <w:t>Reload(</w:t>
      </w:r>
      <w:proofErr w:type="gramEnd"/>
      <w:r w:rsidRPr="00BA162C">
        <w:rPr>
          <w:rFonts w:ascii="Courier New" w:hAnsi="Courier New" w:cs="Courier New"/>
          <w:sz w:val="22"/>
          <w:szCs w:val="22"/>
          <w:lang w:val="en-US"/>
        </w:rPr>
        <w:t>);</w:t>
      </w:r>
    </w:p>
    <w:p w14:paraId="7FF8D611"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
    <w:p w14:paraId="08394A3B"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p>
    <w:p w14:paraId="18E17D3F"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private void </w:t>
      </w:r>
      <w:proofErr w:type="spellStart"/>
      <w:proofErr w:type="gramStart"/>
      <w:r w:rsidRPr="00BA162C">
        <w:rPr>
          <w:rFonts w:ascii="Courier New" w:hAnsi="Courier New" w:cs="Courier New"/>
          <w:sz w:val="22"/>
          <w:szCs w:val="22"/>
          <w:lang w:val="en-US"/>
        </w:rPr>
        <w:t>DeleteUser</w:t>
      </w:r>
      <w:proofErr w:type="spellEnd"/>
      <w:r w:rsidRPr="00BA162C">
        <w:rPr>
          <w:rFonts w:ascii="Courier New" w:hAnsi="Courier New" w:cs="Courier New"/>
          <w:sz w:val="22"/>
          <w:szCs w:val="22"/>
          <w:lang w:val="en-US"/>
        </w:rPr>
        <w:t>(</w:t>
      </w:r>
      <w:proofErr w:type="gramEnd"/>
      <w:r w:rsidRPr="00BA162C">
        <w:rPr>
          <w:rFonts w:ascii="Courier New" w:hAnsi="Courier New" w:cs="Courier New"/>
          <w:sz w:val="22"/>
          <w:szCs w:val="22"/>
          <w:lang w:val="en-US"/>
        </w:rPr>
        <w:t>)</w:t>
      </w:r>
    </w:p>
    <w:p w14:paraId="1D8E9C20"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
    <w:p w14:paraId="030840FC"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var id = </w:t>
      </w:r>
      <w:proofErr w:type="spellStart"/>
      <w:proofErr w:type="gramStart"/>
      <w:r w:rsidRPr="00BA162C">
        <w:rPr>
          <w:rFonts w:ascii="Courier New" w:hAnsi="Courier New" w:cs="Courier New"/>
          <w:sz w:val="22"/>
          <w:szCs w:val="22"/>
          <w:lang w:val="en-US"/>
        </w:rPr>
        <w:t>SelId</w:t>
      </w:r>
      <w:proofErr w:type="spellEnd"/>
      <w:r w:rsidRPr="00BA162C">
        <w:rPr>
          <w:rFonts w:ascii="Courier New" w:hAnsi="Courier New" w:cs="Courier New"/>
          <w:sz w:val="22"/>
          <w:szCs w:val="22"/>
          <w:lang w:val="en-US"/>
        </w:rPr>
        <w:t>(</w:t>
      </w:r>
      <w:proofErr w:type="gramEnd"/>
      <w:r w:rsidRPr="00BA162C">
        <w:rPr>
          <w:rFonts w:ascii="Courier New" w:hAnsi="Courier New" w:cs="Courier New"/>
          <w:sz w:val="22"/>
          <w:szCs w:val="22"/>
          <w:lang w:val="en-US"/>
        </w:rPr>
        <w:t>);</w:t>
      </w:r>
    </w:p>
    <w:p w14:paraId="6EB1B05A"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if (id is null) return;</w:t>
      </w:r>
    </w:p>
    <w:p w14:paraId="31C75E5D"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if (</w:t>
      </w:r>
      <w:proofErr w:type="spellStart"/>
      <w:proofErr w:type="gramStart"/>
      <w:r w:rsidRPr="00BA162C">
        <w:rPr>
          <w:rFonts w:ascii="Courier New" w:hAnsi="Courier New" w:cs="Courier New"/>
          <w:sz w:val="22"/>
          <w:szCs w:val="22"/>
          <w:lang w:val="en-US"/>
        </w:rPr>
        <w:t>id.Value</w:t>
      </w:r>
      <w:proofErr w:type="spellEnd"/>
      <w:proofErr w:type="gramEnd"/>
      <w:r w:rsidRPr="00BA162C">
        <w:rPr>
          <w:rFonts w:ascii="Courier New" w:hAnsi="Courier New" w:cs="Courier New"/>
          <w:sz w:val="22"/>
          <w:szCs w:val="22"/>
          <w:lang w:val="en-US"/>
        </w:rPr>
        <w:t xml:space="preserve"> == </w:t>
      </w:r>
      <w:proofErr w:type="spellStart"/>
      <w:r w:rsidRPr="00BA162C">
        <w:rPr>
          <w:rFonts w:ascii="Courier New" w:hAnsi="Courier New" w:cs="Courier New"/>
          <w:sz w:val="22"/>
          <w:szCs w:val="22"/>
          <w:lang w:val="en-US"/>
        </w:rPr>
        <w:t>Session.UserId</w:t>
      </w:r>
      <w:proofErr w:type="spellEnd"/>
      <w:r w:rsidRPr="00BA162C">
        <w:rPr>
          <w:rFonts w:ascii="Courier New" w:hAnsi="Courier New" w:cs="Courier New"/>
          <w:sz w:val="22"/>
          <w:szCs w:val="22"/>
          <w:lang w:val="en-US"/>
        </w:rPr>
        <w:t>)</w:t>
      </w:r>
    </w:p>
    <w:p w14:paraId="487BF552"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
    <w:p w14:paraId="567F14F8"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roofErr w:type="spellStart"/>
      <w:r w:rsidRPr="00BA162C">
        <w:rPr>
          <w:rFonts w:ascii="Courier New" w:hAnsi="Courier New" w:cs="Courier New"/>
          <w:sz w:val="22"/>
          <w:szCs w:val="22"/>
          <w:lang w:val="en-US"/>
        </w:rPr>
        <w:t>MessageBox.Show</w:t>
      </w:r>
      <w:proofErr w:type="spellEnd"/>
      <w:r w:rsidRPr="00BA162C">
        <w:rPr>
          <w:rFonts w:ascii="Courier New" w:hAnsi="Courier New" w:cs="Courier New"/>
          <w:sz w:val="22"/>
          <w:szCs w:val="22"/>
          <w:lang w:val="en-US"/>
        </w:rPr>
        <w:t>("</w:t>
      </w:r>
      <w:r w:rsidRPr="00BA162C">
        <w:rPr>
          <w:rFonts w:ascii="Courier New" w:hAnsi="Courier New" w:cs="Courier New"/>
          <w:sz w:val="22"/>
          <w:szCs w:val="22"/>
        </w:rPr>
        <w:t>Нельзя</w:t>
      </w:r>
      <w:r w:rsidRPr="00BA162C">
        <w:rPr>
          <w:rFonts w:ascii="Courier New" w:hAnsi="Courier New" w:cs="Courier New"/>
          <w:sz w:val="22"/>
          <w:szCs w:val="22"/>
          <w:lang w:val="en-US"/>
        </w:rPr>
        <w:t xml:space="preserve"> </w:t>
      </w:r>
      <w:r w:rsidRPr="00BA162C">
        <w:rPr>
          <w:rFonts w:ascii="Courier New" w:hAnsi="Courier New" w:cs="Courier New"/>
          <w:sz w:val="22"/>
          <w:szCs w:val="22"/>
        </w:rPr>
        <w:t>удалить</w:t>
      </w:r>
      <w:r w:rsidRPr="00BA162C">
        <w:rPr>
          <w:rFonts w:ascii="Courier New" w:hAnsi="Courier New" w:cs="Courier New"/>
          <w:sz w:val="22"/>
          <w:szCs w:val="22"/>
          <w:lang w:val="en-US"/>
        </w:rPr>
        <w:t xml:space="preserve"> </w:t>
      </w:r>
      <w:r w:rsidRPr="00BA162C">
        <w:rPr>
          <w:rFonts w:ascii="Courier New" w:hAnsi="Courier New" w:cs="Courier New"/>
          <w:sz w:val="22"/>
          <w:szCs w:val="22"/>
        </w:rPr>
        <w:t>свою</w:t>
      </w:r>
      <w:r w:rsidRPr="00BA162C">
        <w:rPr>
          <w:rFonts w:ascii="Courier New" w:hAnsi="Courier New" w:cs="Courier New"/>
          <w:sz w:val="22"/>
          <w:szCs w:val="22"/>
          <w:lang w:val="en-US"/>
        </w:rPr>
        <w:t xml:space="preserve"> </w:t>
      </w:r>
      <w:r w:rsidRPr="00BA162C">
        <w:rPr>
          <w:rFonts w:ascii="Courier New" w:hAnsi="Courier New" w:cs="Courier New"/>
          <w:sz w:val="22"/>
          <w:szCs w:val="22"/>
        </w:rPr>
        <w:t>учётную</w:t>
      </w:r>
      <w:r w:rsidRPr="00BA162C">
        <w:rPr>
          <w:rFonts w:ascii="Courier New" w:hAnsi="Courier New" w:cs="Courier New"/>
          <w:sz w:val="22"/>
          <w:szCs w:val="22"/>
          <w:lang w:val="en-US"/>
        </w:rPr>
        <w:t xml:space="preserve"> </w:t>
      </w:r>
      <w:r w:rsidRPr="00BA162C">
        <w:rPr>
          <w:rFonts w:ascii="Courier New" w:hAnsi="Courier New" w:cs="Courier New"/>
          <w:sz w:val="22"/>
          <w:szCs w:val="22"/>
        </w:rPr>
        <w:t>запись</w:t>
      </w:r>
      <w:r w:rsidRPr="00BA162C">
        <w:rPr>
          <w:rFonts w:ascii="Courier New" w:hAnsi="Courier New" w:cs="Courier New"/>
          <w:sz w:val="22"/>
          <w:szCs w:val="22"/>
          <w:lang w:val="en-US"/>
        </w:rPr>
        <w:t xml:space="preserve">.", Text, </w:t>
      </w:r>
      <w:proofErr w:type="spellStart"/>
      <w:r w:rsidRPr="00BA162C">
        <w:rPr>
          <w:rFonts w:ascii="Courier New" w:hAnsi="Courier New" w:cs="Courier New"/>
          <w:sz w:val="22"/>
          <w:szCs w:val="22"/>
          <w:lang w:val="en-US"/>
        </w:rPr>
        <w:t>MessageBoxButtons.OK</w:t>
      </w:r>
      <w:proofErr w:type="spellEnd"/>
      <w:r w:rsidRPr="00BA162C">
        <w:rPr>
          <w:rFonts w:ascii="Courier New" w:hAnsi="Courier New" w:cs="Courier New"/>
          <w:sz w:val="22"/>
          <w:szCs w:val="22"/>
          <w:lang w:val="en-US"/>
        </w:rPr>
        <w:t xml:space="preserve">, </w:t>
      </w:r>
      <w:proofErr w:type="spellStart"/>
      <w:r w:rsidRPr="00BA162C">
        <w:rPr>
          <w:rFonts w:ascii="Courier New" w:hAnsi="Courier New" w:cs="Courier New"/>
          <w:sz w:val="22"/>
          <w:szCs w:val="22"/>
          <w:lang w:val="en-US"/>
        </w:rPr>
        <w:t>MessageBoxIcon.Warning</w:t>
      </w:r>
      <w:proofErr w:type="spellEnd"/>
      <w:r w:rsidRPr="00BA162C">
        <w:rPr>
          <w:rFonts w:ascii="Courier New" w:hAnsi="Courier New" w:cs="Courier New"/>
          <w:sz w:val="22"/>
          <w:szCs w:val="22"/>
          <w:lang w:val="en-US"/>
        </w:rPr>
        <w:t>);</w:t>
      </w:r>
    </w:p>
    <w:p w14:paraId="64544130" w14:textId="77777777" w:rsidR="00BA162C" w:rsidRPr="00BA162C" w:rsidRDefault="00BA162C" w:rsidP="00BA162C">
      <w:pPr>
        <w:widowControl w:val="0"/>
        <w:spacing w:line="360" w:lineRule="auto"/>
        <w:ind w:firstLine="709"/>
        <w:jc w:val="both"/>
        <w:rPr>
          <w:rFonts w:ascii="Courier New" w:hAnsi="Courier New" w:cs="Courier New"/>
          <w:sz w:val="22"/>
          <w:szCs w:val="22"/>
        </w:rPr>
      </w:pPr>
      <w:r w:rsidRPr="00BA162C">
        <w:rPr>
          <w:rFonts w:ascii="Courier New" w:hAnsi="Courier New" w:cs="Courier New"/>
          <w:sz w:val="22"/>
          <w:szCs w:val="22"/>
          <w:lang w:val="en-US"/>
        </w:rPr>
        <w:t xml:space="preserve">            </w:t>
      </w:r>
      <w:proofErr w:type="spellStart"/>
      <w:r w:rsidRPr="00BA162C">
        <w:rPr>
          <w:rFonts w:ascii="Courier New" w:hAnsi="Courier New" w:cs="Courier New"/>
          <w:sz w:val="22"/>
          <w:szCs w:val="22"/>
        </w:rPr>
        <w:t>return</w:t>
      </w:r>
      <w:proofErr w:type="spellEnd"/>
      <w:r w:rsidRPr="00BA162C">
        <w:rPr>
          <w:rFonts w:ascii="Courier New" w:hAnsi="Courier New" w:cs="Courier New"/>
          <w:sz w:val="22"/>
          <w:szCs w:val="22"/>
        </w:rPr>
        <w:t>;</w:t>
      </w:r>
    </w:p>
    <w:p w14:paraId="0F55B924" w14:textId="77777777" w:rsidR="00BA162C" w:rsidRPr="00BA162C" w:rsidRDefault="00BA162C" w:rsidP="00BA162C">
      <w:pPr>
        <w:widowControl w:val="0"/>
        <w:spacing w:line="360" w:lineRule="auto"/>
        <w:ind w:firstLine="709"/>
        <w:jc w:val="both"/>
        <w:rPr>
          <w:rFonts w:ascii="Courier New" w:hAnsi="Courier New" w:cs="Courier New"/>
          <w:sz w:val="22"/>
          <w:szCs w:val="22"/>
        </w:rPr>
      </w:pPr>
      <w:r w:rsidRPr="00BA162C">
        <w:rPr>
          <w:rFonts w:ascii="Courier New" w:hAnsi="Courier New" w:cs="Courier New"/>
          <w:sz w:val="22"/>
          <w:szCs w:val="22"/>
        </w:rPr>
        <w:t xml:space="preserve">        }</w:t>
      </w:r>
    </w:p>
    <w:p w14:paraId="66AC405D"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rPr>
        <w:lastRenderedPageBreak/>
        <w:t xml:space="preserve">        </w:t>
      </w:r>
      <w:proofErr w:type="spellStart"/>
      <w:r w:rsidRPr="00BA162C">
        <w:rPr>
          <w:rFonts w:ascii="Courier New" w:hAnsi="Courier New" w:cs="Courier New"/>
          <w:sz w:val="22"/>
          <w:szCs w:val="22"/>
        </w:rPr>
        <w:t>if</w:t>
      </w:r>
      <w:proofErr w:type="spellEnd"/>
      <w:r w:rsidRPr="00BA162C">
        <w:rPr>
          <w:rFonts w:ascii="Courier New" w:hAnsi="Courier New" w:cs="Courier New"/>
          <w:sz w:val="22"/>
          <w:szCs w:val="22"/>
        </w:rPr>
        <w:t xml:space="preserve"> (</w:t>
      </w:r>
      <w:proofErr w:type="spellStart"/>
      <w:r w:rsidRPr="00BA162C">
        <w:rPr>
          <w:rFonts w:ascii="Courier New" w:hAnsi="Courier New" w:cs="Courier New"/>
          <w:sz w:val="22"/>
          <w:szCs w:val="22"/>
        </w:rPr>
        <w:t>MessageBox.Show</w:t>
      </w:r>
      <w:proofErr w:type="spellEnd"/>
      <w:r w:rsidRPr="00BA162C">
        <w:rPr>
          <w:rFonts w:ascii="Courier New" w:hAnsi="Courier New" w:cs="Courier New"/>
          <w:sz w:val="22"/>
          <w:szCs w:val="22"/>
        </w:rPr>
        <w:t xml:space="preserve">("Удалить пользователя и всю его статистику?", Text, </w:t>
      </w:r>
      <w:proofErr w:type="spellStart"/>
      <w:r w:rsidRPr="00BA162C">
        <w:rPr>
          <w:rFonts w:ascii="Courier New" w:hAnsi="Courier New" w:cs="Courier New"/>
          <w:sz w:val="22"/>
          <w:szCs w:val="22"/>
        </w:rPr>
        <w:t>MessageBoxButtons.YesNo</w:t>
      </w:r>
      <w:proofErr w:type="spellEnd"/>
      <w:r w:rsidRPr="00BA162C">
        <w:rPr>
          <w:rFonts w:ascii="Courier New" w:hAnsi="Courier New" w:cs="Courier New"/>
          <w:sz w:val="22"/>
          <w:szCs w:val="22"/>
        </w:rPr>
        <w:t xml:space="preserve">, </w:t>
      </w:r>
      <w:proofErr w:type="spellStart"/>
      <w:r w:rsidRPr="00BA162C">
        <w:rPr>
          <w:rFonts w:ascii="Courier New" w:hAnsi="Courier New" w:cs="Courier New"/>
          <w:sz w:val="22"/>
          <w:szCs w:val="22"/>
        </w:rPr>
        <w:t>MessageBoxIcon.Warning</w:t>
      </w:r>
      <w:proofErr w:type="spellEnd"/>
      <w:proofErr w:type="gramStart"/>
      <w:r w:rsidRPr="00BA162C">
        <w:rPr>
          <w:rFonts w:ascii="Courier New" w:hAnsi="Courier New" w:cs="Courier New"/>
          <w:sz w:val="22"/>
          <w:szCs w:val="22"/>
        </w:rPr>
        <w:t>) !</w:t>
      </w:r>
      <w:proofErr w:type="gramEnd"/>
      <w:r w:rsidRPr="00BA162C">
        <w:rPr>
          <w:rFonts w:ascii="Courier New" w:hAnsi="Courier New" w:cs="Courier New"/>
          <w:sz w:val="22"/>
          <w:szCs w:val="22"/>
        </w:rPr>
        <w:t xml:space="preserve">= </w:t>
      </w:r>
      <w:proofErr w:type="spellStart"/>
      <w:r w:rsidRPr="00BA162C">
        <w:rPr>
          <w:rFonts w:ascii="Courier New" w:hAnsi="Courier New" w:cs="Courier New"/>
          <w:sz w:val="22"/>
          <w:szCs w:val="22"/>
          <w:lang w:val="en-US"/>
        </w:rPr>
        <w:t>DialogResult.Yes</w:t>
      </w:r>
      <w:proofErr w:type="spellEnd"/>
      <w:r w:rsidRPr="00BA162C">
        <w:rPr>
          <w:rFonts w:ascii="Courier New" w:hAnsi="Courier New" w:cs="Courier New"/>
          <w:sz w:val="22"/>
          <w:szCs w:val="22"/>
          <w:lang w:val="en-US"/>
        </w:rPr>
        <w:t>)</w:t>
      </w:r>
    </w:p>
    <w:p w14:paraId="792E2904"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return;</w:t>
      </w:r>
    </w:p>
    <w:p w14:paraId="7AE87A9B"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using var conn = </w:t>
      </w:r>
      <w:proofErr w:type="spellStart"/>
      <w:r w:rsidRPr="00BA162C">
        <w:rPr>
          <w:rFonts w:ascii="Courier New" w:hAnsi="Courier New" w:cs="Courier New"/>
          <w:sz w:val="22"/>
          <w:szCs w:val="22"/>
          <w:lang w:val="en-US"/>
        </w:rPr>
        <w:t>Database.OpenConnection</w:t>
      </w:r>
      <w:proofErr w:type="spellEnd"/>
      <w:r w:rsidRPr="00BA162C">
        <w:rPr>
          <w:rFonts w:ascii="Courier New" w:hAnsi="Courier New" w:cs="Courier New"/>
          <w:sz w:val="22"/>
          <w:szCs w:val="22"/>
          <w:lang w:val="en-US"/>
        </w:rPr>
        <w:t>();</w:t>
      </w:r>
    </w:p>
    <w:p w14:paraId="43B48BC3"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using var </w:t>
      </w:r>
      <w:proofErr w:type="spellStart"/>
      <w:r w:rsidRPr="00BA162C">
        <w:rPr>
          <w:rFonts w:ascii="Courier New" w:hAnsi="Courier New" w:cs="Courier New"/>
          <w:sz w:val="22"/>
          <w:szCs w:val="22"/>
          <w:lang w:val="en-US"/>
        </w:rPr>
        <w:t>cmd</w:t>
      </w:r>
      <w:proofErr w:type="spellEnd"/>
      <w:r w:rsidRPr="00BA162C">
        <w:rPr>
          <w:rFonts w:ascii="Courier New" w:hAnsi="Courier New" w:cs="Courier New"/>
          <w:sz w:val="22"/>
          <w:szCs w:val="22"/>
          <w:lang w:val="en-US"/>
        </w:rPr>
        <w:t xml:space="preserve"> = </w:t>
      </w:r>
      <w:proofErr w:type="spellStart"/>
      <w:proofErr w:type="gramStart"/>
      <w:r w:rsidRPr="00BA162C">
        <w:rPr>
          <w:rFonts w:ascii="Courier New" w:hAnsi="Courier New" w:cs="Courier New"/>
          <w:sz w:val="22"/>
          <w:szCs w:val="22"/>
          <w:lang w:val="en-US"/>
        </w:rPr>
        <w:t>conn.CreateCommand</w:t>
      </w:r>
      <w:proofErr w:type="spellEnd"/>
      <w:proofErr w:type="gramEnd"/>
      <w:r w:rsidRPr="00BA162C">
        <w:rPr>
          <w:rFonts w:ascii="Courier New" w:hAnsi="Courier New" w:cs="Courier New"/>
          <w:sz w:val="22"/>
          <w:szCs w:val="22"/>
          <w:lang w:val="en-US"/>
        </w:rPr>
        <w:t>();</w:t>
      </w:r>
    </w:p>
    <w:p w14:paraId="006290A2"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roofErr w:type="spellStart"/>
      <w:proofErr w:type="gramStart"/>
      <w:r w:rsidRPr="00BA162C">
        <w:rPr>
          <w:rFonts w:ascii="Courier New" w:hAnsi="Courier New" w:cs="Courier New"/>
          <w:sz w:val="22"/>
          <w:szCs w:val="22"/>
          <w:lang w:val="en-US"/>
        </w:rPr>
        <w:t>cmd.CommandText</w:t>
      </w:r>
      <w:proofErr w:type="spellEnd"/>
      <w:proofErr w:type="gramEnd"/>
      <w:r w:rsidRPr="00BA162C">
        <w:rPr>
          <w:rFonts w:ascii="Courier New" w:hAnsi="Courier New" w:cs="Courier New"/>
          <w:sz w:val="22"/>
          <w:szCs w:val="22"/>
          <w:lang w:val="en-US"/>
        </w:rPr>
        <w:t xml:space="preserve"> = "DELETE FROM Users WHERE Id=$id;";</w:t>
      </w:r>
    </w:p>
    <w:p w14:paraId="605353B1"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roofErr w:type="spellStart"/>
      <w:proofErr w:type="gramStart"/>
      <w:r w:rsidRPr="00BA162C">
        <w:rPr>
          <w:rFonts w:ascii="Courier New" w:hAnsi="Courier New" w:cs="Courier New"/>
          <w:sz w:val="22"/>
          <w:szCs w:val="22"/>
          <w:lang w:val="en-US"/>
        </w:rPr>
        <w:t>cmd.Parameters.AddWithValue</w:t>
      </w:r>
      <w:proofErr w:type="spellEnd"/>
      <w:proofErr w:type="gramEnd"/>
      <w:r w:rsidRPr="00BA162C">
        <w:rPr>
          <w:rFonts w:ascii="Courier New" w:hAnsi="Courier New" w:cs="Courier New"/>
          <w:sz w:val="22"/>
          <w:szCs w:val="22"/>
          <w:lang w:val="en-US"/>
        </w:rPr>
        <w:t xml:space="preserve">("$id", </w:t>
      </w:r>
      <w:proofErr w:type="spellStart"/>
      <w:r w:rsidRPr="00BA162C">
        <w:rPr>
          <w:rFonts w:ascii="Courier New" w:hAnsi="Courier New" w:cs="Courier New"/>
          <w:sz w:val="22"/>
          <w:szCs w:val="22"/>
          <w:lang w:val="en-US"/>
        </w:rPr>
        <w:t>id.Value</w:t>
      </w:r>
      <w:proofErr w:type="spellEnd"/>
      <w:r w:rsidRPr="00BA162C">
        <w:rPr>
          <w:rFonts w:ascii="Courier New" w:hAnsi="Courier New" w:cs="Courier New"/>
          <w:sz w:val="22"/>
          <w:szCs w:val="22"/>
          <w:lang w:val="en-US"/>
        </w:rPr>
        <w:t>);</w:t>
      </w:r>
    </w:p>
    <w:p w14:paraId="77BE9A05"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roofErr w:type="spellStart"/>
      <w:proofErr w:type="gramStart"/>
      <w:r w:rsidRPr="00BA162C">
        <w:rPr>
          <w:rFonts w:ascii="Courier New" w:hAnsi="Courier New" w:cs="Courier New"/>
          <w:sz w:val="22"/>
          <w:szCs w:val="22"/>
          <w:lang w:val="en-US"/>
        </w:rPr>
        <w:t>cmd.ExecuteNonQuery</w:t>
      </w:r>
      <w:proofErr w:type="spellEnd"/>
      <w:proofErr w:type="gramEnd"/>
      <w:r w:rsidRPr="00BA162C">
        <w:rPr>
          <w:rFonts w:ascii="Courier New" w:hAnsi="Courier New" w:cs="Courier New"/>
          <w:sz w:val="22"/>
          <w:szCs w:val="22"/>
          <w:lang w:val="en-US"/>
        </w:rPr>
        <w:t>();</w:t>
      </w:r>
    </w:p>
    <w:p w14:paraId="6627AF8B" w14:textId="77777777" w:rsidR="00BA162C" w:rsidRPr="00BA162C" w:rsidRDefault="00BA162C" w:rsidP="00BA162C">
      <w:pPr>
        <w:widowControl w:val="0"/>
        <w:spacing w:line="360" w:lineRule="auto"/>
        <w:ind w:firstLine="709"/>
        <w:jc w:val="both"/>
        <w:rPr>
          <w:rFonts w:ascii="Courier New" w:hAnsi="Courier New" w:cs="Courier New"/>
          <w:sz w:val="22"/>
          <w:szCs w:val="22"/>
          <w:lang w:val="en-US"/>
        </w:rPr>
      </w:pPr>
      <w:r w:rsidRPr="00BA162C">
        <w:rPr>
          <w:rFonts w:ascii="Courier New" w:hAnsi="Courier New" w:cs="Courier New"/>
          <w:sz w:val="22"/>
          <w:szCs w:val="22"/>
          <w:lang w:val="en-US"/>
        </w:rPr>
        <w:t xml:space="preserve">        </w:t>
      </w:r>
      <w:proofErr w:type="spellStart"/>
      <w:r w:rsidRPr="00BA162C">
        <w:rPr>
          <w:rFonts w:ascii="Courier New" w:hAnsi="Courier New" w:cs="Courier New"/>
          <w:sz w:val="22"/>
          <w:szCs w:val="22"/>
          <w:lang w:val="en-US"/>
        </w:rPr>
        <w:t>Audit.Write</w:t>
      </w:r>
      <w:proofErr w:type="spellEnd"/>
      <w:r w:rsidRPr="00BA162C">
        <w:rPr>
          <w:rFonts w:ascii="Courier New" w:hAnsi="Courier New" w:cs="Courier New"/>
          <w:sz w:val="22"/>
          <w:szCs w:val="22"/>
          <w:lang w:val="en-US"/>
        </w:rPr>
        <w:t>(</w:t>
      </w:r>
      <w:proofErr w:type="spellStart"/>
      <w:r w:rsidRPr="00BA162C">
        <w:rPr>
          <w:rFonts w:ascii="Courier New" w:hAnsi="Courier New" w:cs="Courier New"/>
          <w:sz w:val="22"/>
          <w:szCs w:val="22"/>
          <w:lang w:val="en-US"/>
        </w:rPr>
        <w:t>Session.UserId</w:t>
      </w:r>
      <w:proofErr w:type="spellEnd"/>
      <w:r w:rsidRPr="00BA162C">
        <w:rPr>
          <w:rFonts w:ascii="Courier New" w:hAnsi="Courier New" w:cs="Courier New"/>
          <w:sz w:val="22"/>
          <w:szCs w:val="22"/>
          <w:lang w:val="en-US"/>
        </w:rPr>
        <w:t xml:space="preserve">, "USER_DEL", </w:t>
      </w:r>
      <w:proofErr w:type="spellStart"/>
      <w:proofErr w:type="gramStart"/>
      <w:r w:rsidRPr="00BA162C">
        <w:rPr>
          <w:rFonts w:ascii="Courier New" w:hAnsi="Courier New" w:cs="Courier New"/>
          <w:sz w:val="22"/>
          <w:szCs w:val="22"/>
          <w:lang w:val="en-US"/>
        </w:rPr>
        <w:t>id.ToString</w:t>
      </w:r>
      <w:proofErr w:type="spellEnd"/>
      <w:proofErr w:type="gramEnd"/>
      <w:r w:rsidRPr="00BA162C">
        <w:rPr>
          <w:rFonts w:ascii="Courier New" w:hAnsi="Courier New" w:cs="Courier New"/>
          <w:sz w:val="22"/>
          <w:szCs w:val="22"/>
          <w:lang w:val="en-US"/>
        </w:rPr>
        <w:t>()!);</w:t>
      </w:r>
    </w:p>
    <w:p w14:paraId="1B865FE9" w14:textId="77777777" w:rsidR="00BA162C" w:rsidRPr="00BA162C" w:rsidRDefault="00BA162C" w:rsidP="00BA162C">
      <w:pPr>
        <w:widowControl w:val="0"/>
        <w:spacing w:line="360" w:lineRule="auto"/>
        <w:ind w:firstLine="709"/>
        <w:jc w:val="both"/>
        <w:rPr>
          <w:rFonts w:ascii="Courier New" w:hAnsi="Courier New" w:cs="Courier New"/>
          <w:sz w:val="22"/>
          <w:szCs w:val="22"/>
        </w:rPr>
      </w:pPr>
      <w:r w:rsidRPr="00BA162C">
        <w:rPr>
          <w:rFonts w:ascii="Courier New" w:hAnsi="Courier New" w:cs="Courier New"/>
          <w:sz w:val="22"/>
          <w:szCs w:val="22"/>
          <w:lang w:val="en-US"/>
        </w:rPr>
        <w:t xml:space="preserve">        </w:t>
      </w:r>
      <w:proofErr w:type="spellStart"/>
      <w:proofErr w:type="gramStart"/>
      <w:r w:rsidRPr="00BA162C">
        <w:rPr>
          <w:rFonts w:ascii="Courier New" w:hAnsi="Courier New" w:cs="Courier New"/>
          <w:sz w:val="22"/>
          <w:szCs w:val="22"/>
        </w:rPr>
        <w:t>Reload</w:t>
      </w:r>
      <w:proofErr w:type="spellEnd"/>
      <w:r w:rsidRPr="00BA162C">
        <w:rPr>
          <w:rFonts w:ascii="Courier New" w:hAnsi="Courier New" w:cs="Courier New"/>
          <w:sz w:val="22"/>
          <w:szCs w:val="22"/>
        </w:rPr>
        <w:t>(</w:t>
      </w:r>
      <w:proofErr w:type="gramEnd"/>
      <w:r w:rsidRPr="00BA162C">
        <w:rPr>
          <w:rFonts w:ascii="Courier New" w:hAnsi="Courier New" w:cs="Courier New"/>
          <w:sz w:val="22"/>
          <w:szCs w:val="22"/>
        </w:rPr>
        <w:t>);</w:t>
      </w:r>
    </w:p>
    <w:p w14:paraId="0D1A1D27" w14:textId="77777777" w:rsidR="00BA162C" w:rsidRPr="00BA162C" w:rsidRDefault="00BA162C" w:rsidP="00BA162C">
      <w:pPr>
        <w:widowControl w:val="0"/>
        <w:spacing w:line="360" w:lineRule="auto"/>
        <w:ind w:firstLine="709"/>
        <w:jc w:val="both"/>
        <w:rPr>
          <w:rFonts w:ascii="Courier New" w:hAnsi="Courier New" w:cs="Courier New"/>
          <w:sz w:val="22"/>
          <w:szCs w:val="22"/>
        </w:rPr>
      </w:pPr>
      <w:r w:rsidRPr="00BA162C">
        <w:rPr>
          <w:rFonts w:ascii="Courier New" w:hAnsi="Courier New" w:cs="Courier New"/>
          <w:sz w:val="22"/>
          <w:szCs w:val="22"/>
        </w:rPr>
        <w:t xml:space="preserve">    }</w:t>
      </w:r>
    </w:p>
    <w:p w14:paraId="06365287" w14:textId="3DDD1ACA" w:rsidR="00BA162C" w:rsidRDefault="00BA162C" w:rsidP="00BA162C">
      <w:pPr>
        <w:widowControl w:val="0"/>
        <w:spacing w:line="360" w:lineRule="auto"/>
        <w:ind w:firstLine="709"/>
        <w:jc w:val="both"/>
        <w:rPr>
          <w:rFonts w:ascii="Courier New" w:hAnsi="Courier New" w:cs="Courier New"/>
          <w:sz w:val="22"/>
          <w:szCs w:val="22"/>
        </w:rPr>
      </w:pPr>
      <w:r w:rsidRPr="00BA162C">
        <w:rPr>
          <w:rFonts w:ascii="Courier New" w:hAnsi="Courier New" w:cs="Courier New"/>
          <w:sz w:val="22"/>
          <w:szCs w:val="22"/>
        </w:rPr>
        <w:t>}</w:t>
      </w:r>
    </w:p>
    <w:p w14:paraId="65544D38" w14:textId="77777777" w:rsidR="008A7C4D" w:rsidRPr="00BA162C" w:rsidRDefault="008A7C4D" w:rsidP="00BA162C">
      <w:pPr>
        <w:widowControl w:val="0"/>
        <w:spacing w:line="360" w:lineRule="auto"/>
        <w:ind w:firstLine="709"/>
        <w:jc w:val="both"/>
        <w:rPr>
          <w:rFonts w:ascii="Courier New" w:hAnsi="Courier New" w:cs="Courier New"/>
          <w:sz w:val="22"/>
          <w:szCs w:val="22"/>
        </w:rPr>
      </w:pPr>
    </w:p>
    <w:p w14:paraId="1D94A3B4" w14:textId="77777777" w:rsidR="008A7C4D" w:rsidRDefault="008A7C4D" w:rsidP="00EC2105">
      <w:pPr>
        <w:widowControl w:val="0"/>
        <w:spacing w:line="360" w:lineRule="auto"/>
        <w:ind w:firstLine="709"/>
        <w:jc w:val="both"/>
      </w:pPr>
      <w:r w:rsidRPr="008A7C4D">
        <w:t xml:space="preserve">Центральная часть интерфейса организована в виде матрицы из шести строк по пять столбцов, где каждая строка активируется последовательно по мере расходования игровых попыток. </w:t>
      </w:r>
    </w:p>
    <w:p w14:paraId="701C0274" w14:textId="77777777" w:rsidR="008A7C4D" w:rsidRDefault="008A7C4D" w:rsidP="00EC2105">
      <w:pPr>
        <w:widowControl w:val="0"/>
        <w:spacing w:line="360" w:lineRule="auto"/>
        <w:ind w:firstLine="709"/>
        <w:jc w:val="both"/>
      </w:pPr>
      <w:r w:rsidRPr="008A7C4D">
        <w:t xml:space="preserve">А ниже основного поля размещена функциональная виртуальная клавиатура, которая выступает не только инструментом ввода данных для пользователей, не имеющих доступа к физической клавиатуре, но и выполняет роль вспомогательного информационного табло, синхронизируя свою цветовую палитру с результатами анализа вводимых слов. </w:t>
      </w:r>
    </w:p>
    <w:p w14:paraId="28F3700C" w14:textId="77777777" w:rsidR="008A7C4D" w:rsidRDefault="008A7C4D" w:rsidP="00EC2105">
      <w:pPr>
        <w:widowControl w:val="0"/>
        <w:spacing w:line="360" w:lineRule="auto"/>
        <w:ind w:firstLine="709"/>
        <w:jc w:val="both"/>
      </w:pPr>
      <w:r w:rsidRPr="008A7C4D">
        <w:t xml:space="preserve">Для реализации отзывчивости интерфейса были разработаны обработчики событий нажатия клавиш, которые контролируют корректность заполнения текущей строки и предотвращают переход к следующему этапу до момента полной валидации пятибуквенной комбинации. </w:t>
      </w:r>
    </w:p>
    <w:p w14:paraId="07B92F6F" w14:textId="77777777" w:rsidR="008A7C4D" w:rsidRDefault="008A7C4D" w:rsidP="00EC2105">
      <w:pPr>
        <w:widowControl w:val="0"/>
        <w:spacing w:line="360" w:lineRule="auto"/>
        <w:ind w:firstLine="709"/>
        <w:jc w:val="both"/>
      </w:pPr>
      <w:r w:rsidRPr="008A7C4D">
        <w:t xml:space="preserve">В дополнение к основной игровой зоне в интерфейс интегрированы служебные компоненты, такие как модальные окна для вывода итоговой статистики, кнопка сброса текущей сессии для генерации нового секретного слова и текстовые индикаторы состояния системы, оповещающие об ошибках ввода или отсутствии слова в базе данных. </w:t>
      </w:r>
    </w:p>
    <w:p w14:paraId="2738BE38" w14:textId="1E1E33E2" w:rsidR="00EC2105" w:rsidRPr="00EC2105" w:rsidRDefault="008A7C4D" w:rsidP="00EC2105">
      <w:pPr>
        <w:widowControl w:val="0"/>
        <w:spacing w:line="360" w:lineRule="auto"/>
        <w:ind w:firstLine="709"/>
        <w:jc w:val="both"/>
      </w:pPr>
      <w:r w:rsidRPr="008A7C4D">
        <w:t xml:space="preserve">Совокупность данных решений позволила создать целостное и </w:t>
      </w:r>
      <w:r w:rsidRPr="008A7C4D">
        <w:lastRenderedPageBreak/>
        <w:t>эргономичное рабочее пространство, обеспечивающее высокую степень вовлеченности пользователя и минимизирующее время на освоение правил взаимодействия с программным продуктом</w:t>
      </w:r>
      <w:r>
        <w:t>.</w:t>
      </w:r>
    </w:p>
    <w:p w14:paraId="58D51B1A" w14:textId="77777777" w:rsidR="00CD39FB" w:rsidRPr="0036072D" w:rsidRDefault="00CD39FB" w:rsidP="00DB6175">
      <w:pPr>
        <w:widowControl w:val="0"/>
        <w:spacing w:line="360" w:lineRule="auto"/>
        <w:ind w:firstLine="709"/>
        <w:jc w:val="both"/>
      </w:pPr>
    </w:p>
    <w:p w14:paraId="6B5A379E" w14:textId="77777777" w:rsidR="0006427E" w:rsidRPr="0036072D" w:rsidRDefault="0006427E" w:rsidP="005806A2">
      <w:pPr>
        <w:pStyle w:val="1"/>
        <w:spacing w:before="0" w:after="0"/>
      </w:pPr>
      <w:bookmarkStart w:id="31" w:name="_Toc228983573"/>
      <w:r w:rsidRPr="0036072D">
        <w:t>3.2 Разработка программного продукта</w:t>
      </w:r>
      <w:bookmarkEnd w:id="31"/>
    </w:p>
    <w:p w14:paraId="7F149A5C" w14:textId="77777777" w:rsidR="0006427E" w:rsidRDefault="0006427E" w:rsidP="005806A2">
      <w:pPr>
        <w:spacing w:line="360" w:lineRule="auto"/>
      </w:pPr>
    </w:p>
    <w:p w14:paraId="343C79AF" w14:textId="77777777" w:rsidR="00B745FD" w:rsidRDefault="00B745FD" w:rsidP="00EC2105">
      <w:pPr>
        <w:spacing w:line="360" w:lineRule="auto"/>
        <w:ind w:firstLine="709"/>
        <w:jc w:val="both"/>
      </w:pPr>
      <w:r w:rsidRPr="00B745FD">
        <w:t xml:space="preserve">Непосредственная разработка программного продукта в среде Visual Studio началась с создания базового каркаса приложения и настройки модульной структуры проекта, что позволило изолировать графическую оболочку от вычислительной логики и обеспечить удобство при написании кода на языке C#. </w:t>
      </w:r>
    </w:p>
    <w:p w14:paraId="324FFA71" w14:textId="77777777" w:rsidR="00B745FD" w:rsidRDefault="00B745FD" w:rsidP="00EC2105">
      <w:pPr>
        <w:spacing w:line="360" w:lineRule="auto"/>
        <w:ind w:firstLine="709"/>
        <w:jc w:val="both"/>
      </w:pPr>
      <w:r w:rsidRPr="00B745FD">
        <w:t xml:space="preserve">В процессе реализации была сформирована основная форма приложения, выступающая в роли контейнера для всех визуальных компонентов, а также разработан вспомогательный класс обработки данных, отвечающий за взаимодействие с внешними ресурсами и хранение текущего игрового состояния. </w:t>
      </w:r>
    </w:p>
    <w:p w14:paraId="73C5E638" w14:textId="77777777" w:rsidR="00B745FD" w:rsidRDefault="00B745FD" w:rsidP="00EC2105">
      <w:pPr>
        <w:spacing w:line="360" w:lineRule="auto"/>
        <w:ind w:firstLine="709"/>
        <w:jc w:val="both"/>
      </w:pPr>
      <w:r w:rsidRPr="00B745FD">
        <w:t xml:space="preserve">Программный код был разделен на несколько функциональных блоков, среди которых ключевое место занимает процедура инициализации, выполняемая при каждом запуске новой сессии и включающая в себя обращение к базе данных SQL для получения случайного идентификатора слова с последующей загрузкой его символьного представления в оперативную память. </w:t>
      </w:r>
    </w:p>
    <w:p w14:paraId="1534EDFD" w14:textId="77777777" w:rsidR="00B745FD" w:rsidRDefault="00B745FD" w:rsidP="00EC2105">
      <w:pPr>
        <w:spacing w:line="360" w:lineRule="auto"/>
        <w:ind w:firstLine="709"/>
        <w:jc w:val="both"/>
      </w:pPr>
      <w:r w:rsidRPr="00B745FD">
        <w:t xml:space="preserve">Для обеспечения динамики игрового процесса была реализована сложная система событийных фильтров, которая перехватывает нажатия клавиш на клавиатуре, распределяет вводимые символы по соответствующим ячейкам текущей строки и блокирует возможность ввода при достижении лимита в пять знаков до момента нажатия клавиши подтверждения. </w:t>
      </w:r>
    </w:p>
    <w:p w14:paraId="0E28508F" w14:textId="77777777" w:rsidR="00B745FD" w:rsidRDefault="00B745FD" w:rsidP="00EC2105">
      <w:pPr>
        <w:spacing w:line="360" w:lineRule="auto"/>
        <w:ind w:firstLine="709"/>
        <w:jc w:val="both"/>
      </w:pPr>
      <w:r w:rsidRPr="00B745FD">
        <w:t xml:space="preserve">Алгоритмическая часть разработки была сосредоточена на создании высокоэффективного метода сравнения строк, который работает в два </w:t>
      </w:r>
      <w:r w:rsidRPr="00B745FD">
        <w:lastRenderedPageBreak/>
        <w:t xml:space="preserve">прохода, гарантируя корректное определение позиционных совпадений и исключая дублирование подсказок для повторяющихся букв. </w:t>
      </w:r>
    </w:p>
    <w:p w14:paraId="3A956F1B" w14:textId="2A9AC29A" w:rsidR="00B745FD" w:rsidRDefault="00B745FD" w:rsidP="00EC2105">
      <w:pPr>
        <w:spacing w:line="360" w:lineRule="auto"/>
        <w:ind w:firstLine="709"/>
        <w:jc w:val="both"/>
      </w:pPr>
      <w:r w:rsidRPr="00B745FD">
        <w:t xml:space="preserve">А завершающим этапом создания продукта стала интеграция системы визуального фидбека, которая связывает логические результаты проверки с изменением свойств графических примитивов на экране. </w:t>
      </w:r>
    </w:p>
    <w:p w14:paraId="46F5DF5B" w14:textId="0A1DF6E5" w:rsidR="00EC2105" w:rsidRPr="00EC2105" w:rsidRDefault="00B745FD" w:rsidP="00EC2105">
      <w:pPr>
        <w:spacing w:line="360" w:lineRule="auto"/>
        <w:ind w:firstLine="709"/>
        <w:jc w:val="both"/>
      </w:pPr>
      <w:r w:rsidRPr="00B745FD">
        <w:t>Таким образом, в ходе разработки была построена устойчивая программная экосистема, способная обрабатывать пользовательские сценарии любой сложности, сохраняя при этом высокую скорость отклика интерфейса и точность выполнения математических операций внутри игрового цикла, что делает итоговый тренажер надежным инструментом для развития лингвистических способностей.</w:t>
      </w:r>
    </w:p>
    <w:p w14:paraId="77356E8C" w14:textId="77777777" w:rsidR="00EC2105" w:rsidRPr="0036072D" w:rsidRDefault="00EC2105" w:rsidP="00EC2105">
      <w:pPr>
        <w:spacing w:line="360" w:lineRule="auto"/>
        <w:ind w:firstLine="709"/>
        <w:jc w:val="both"/>
      </w:pPr>
    </w:p>
    <w:p w14:paraId="4BFC9317" w14:textId="439A89E2" w:rsidR="0036072D" w:rsidRPr="0036072D" w:rsidRDefault="0036072D">
      <w:r w:rsidRPr="0036072D">
        <w:br w:type="page"/>
      </w:r>
    </w:p>
    <w:p w14:paraId="1097314F" w14:textId="33A3C088" w:rsidR="006A2110" w:rsidRDefault="00A36204" w:rsidP="00360920">
      <w:pPr>
        <w:pStyle w:val="1"/>
        <w:spacing w:before="0" w:after="0" w:line="360" w:lineRule="auto"/>
        <w:ind w:left="0"/>
        <w:jc w:val="center"/>
      </w:pPr>
      <w:bookmarkStart w:id="32" w:name="_Toc228983574"/>
      <w:r w:rsidRPr="00C1099F">
        <w:rPr>
          <w:sz w:val="32"/>
          <w:szCs w:val="36"/>
        </w:rPr>
        <w:lastRenderedPageBreak/>
        <w:t>Заключение</w:t>
      </w:r>
      <w:bookmarkEnd w:id="32"/>
    </w:p>
    <w:p w14:paraId="134B5528" w14:textId="77777777" w:rsidR="004D6EDA" w:rsidRDefault="004D6EDA" w:rsidP="00360920">
      <w:pPr>
        <w:spacing w:line="360" w:lineRule="auto"/>
      </w:pPr>
    </w:p>
    <w:p w14:paraId="646DB0EA" w14:textId="77777777" w:rsidR="001861F2" w:rsidRDefault="00EC2105" w:rsidP="00EC2105">
      <w:pPr>
        <w:widowControl w:val="0"/>
        <w:spacing w:line="360" w:lineRule="auto"/>
        <w:ind w:firstLine="709"/>
        <w:jc w:val="both"/>
      </w:pPr>
      <w:r w:rsidRPr="00EC2105">
        <w:t xml:space="preserve">В ходе выполнения курсовой работы была рассмотрена задача разработки интеллектуального приложения «Эрудит-тренажер», актуальная в условиях растущего интереса к геймификации образовательных процессов и цифровым методам развития когнитивных способностей. </w:t>
      </w:r>
    </w:p>
    <w:p w14:paraId="4496715D" w14:textId="471DFC87" w:rsidR="00EC2105" w:rsidRPr="00EC2105" w:rsidRDefault="00EC2105" w:rsidP="00EC2105">
      <w:pPr>
        <w:widowControl w:val="0"/>
        <w:spacing w:line="360" w:lineRule="auto"/>
        <w:ind w:firstLine="709"/>
        <w:jc w:val="both"/>
      </w:pPr>
      <w:r w:rsidRPr="00EC2105">
        <w:t>В процессе работы был проведен комплексный анализ предметной области, позволивший выявить ключевые механики функционирования лингвистических игр и формализовать требования к современным программным тренажерам для расширения словарного запаса.</w:t>
      </w:r>
    </w:p>
    <w:p w14:paraId="5A87D2F4" w14:textId="77777777" w:rsidR="00EC2105" w:rsidRPr="00EC2105" w:rsidRDefault="00EC2105" w:rsidP="00EC2105">
      <w:pPr>
        <w:widowControl w:val="0"/>
        <w:spacing w:line="360" w:lineRule="auto"/>
        <w:ind w:firstLine="709"/>
        <w:jc w:val="both"/>
      </w:pPr>
      <w:r w:rsidRPr="00EC2105">
        <w:t>На основе проведенного анализа была сформулирована цель разработки и определен перечень задач, необходимых для создания стабильного приложения в среде Visual Studio. Особое внимание было уделено проектированию пользовательского сценария и алгоритма цветовой индикации, так как точность обратной связи и интуитивность интерфейса являются фундаментальными факторами для вовлечения игрока и эффективности обучающего процесса.</w:t>
      </w:r>
    </w:p>
    <w:p w14:paraId="41293CEC" w14:textId="77777777" w:rsidR="001861F2" w:rsidRDefault="00EC2105" w:rsidP="00EC2105">
      <w:pPr>
        <w:widowControl w:val="0"/>
        <w:spacing w:line="360" w:lineRule="auto"/>
        <w:ind w:firstLine="709"/>
        <w:jc w:val="both"/>
      </w:pPr>
      <w:r w:rsidRPr="00EC2105">
        <w:t xml:space="preserve">Разработка приложения «Эрудит-тренажер» позволяет автоматизировать процесс проверки лингвистических гипотез пользователя, обеспечивая мгновенный анализ введенных данных и визуализацию результатов с помощью классической механики цветовых подсказок. </w:t>
      </w:r>
    </w:p>
    <w:p w14:paraId="27B4B023" w14:textId="5F28F419" w:rsidR="00EC2105" w:rsidRPr="00EC2105" w:rsidRDefault="00EC2105" w:rsidP="00EC2105">
      <w:pPr>
        <w:widowControl w:val="0"/>
        <w:spacing w:line="360" w:lineRule="auto"/>
        <w:ind w:firstLine="709"/>
        <w:jc w:val="both"/>
      </w:pPr>
      <w:r w:rsidRPr="00EC2105">
        <w:t>Использование такой системы способствует развитию логического мышления, улучшению памяти и повышению общей грамотности за счет работы с верифицированной базой слов на основе SQL-технологий.</w:t>
      </w:r>
    </w:p>
    <w:p w14:paraId="01439E2D" w14:textId="77777777" w:rsidR="001861F2" w:rsidRDefault="00EC2105" w:rsidP="00EC2105">
      <w:pPr>
        <w:widowControl w:val="0"/>
        <w:spacing w:line="360" w:lineRule="auto"/>
        <w:ind w:firstLine="709"/>
        <w:jc w:val="both"/>
      </w:pPr>
      <w:r w:rsidRPr="00EC2105">
        <w:t xml:space="preserve">Полученные в ходе выполнения курсовой работы результаты могут быть использованы как основа для создания более сложных обучающих платформ или интегрированы в образовательные системы в качестве вспомогательного инструмента. </w:t>
      </w:r>
    </w:p>
    <w:p w14:paraId="59D5EBDB" w14:textId="6612FB67" w:rsidR="00EC2105" w:rsidRPr="00EC2105" w:rsidRDefault="00EC2105" w:rsidP="00EC2105">
      <w:pPr>
        <w:widowControl w:val="0"/>
        <w:spacing w:line="360" w:lineRule="auto"/>
        <w:ind w:firstLine="709"/>
        <w:jc w:val="both"/>
      </w:pPr>
      <w:r w:rsidRPr="00EC2105">
        <w:t xml:space="preserve">Кроме того, данная работа способствовала формированию практических </w:t>
      </w:r>
      <w:r w:rsidRPr="00EC2105">
        <w:lastRenderedPageBreak/>
        <w:t>навыков проектирования многоуровневой архитектуры программного обеспечения, реализации алгоритмов сравнения строк на языке C# и работы с реляционными данными.</w:t>
      </w:r>
    </w:p>
    <w:p w14:paraId="7EC612C9" w14:textId="77777777" w:rsidR="00EC2105" w:rsidRPr="00EC2105" w:rsidRDefault="00EC2105" w:rsidP="00EC2105">
      <w:pPr>
        <w:widowControl w:val="0"/>
        <w:spacing w:line="360" w:lineRule="auto"/>
        <w:ind w:firstLine="709"/>
        <w:jc w:val="both"/>
      </w:pPr>
      <w:r w:rsidRPr="00EC2105">
        <w:t>Таким образом, поставленная цель курсовой работы была достигнута, а полученные выводы подтверждают техническую целесообразность и практическую значимость разработки интеллектуального приложения «Эрудит-тренажер».</w:t>
      </w:r>
    </w:p>
    <w:p w14:paraId="27818055" w14:textId="0FCBAE3F" w:rsidR="00DE020B" w:rsidRPr="004D6EDA" w:rsidRDefault="00DE020B" w:rsidP="00EC2105">
      <w:pPr>
        <w:widowControl w:val="0"/>
        <w:spacing w:line="360" w:lineRule="auto"/>
        <w:ind w:firstLine="709"/>
        <w:jc w:val="both"/>
      </w:pPr>
    </w:p>
    <w:p w14:paraId="179660C5" w14:textId="77A0AE6C" w:rsidR="00DE020B" w:rsidRDefault="00DE020B" w:rsidP="00DE020B">
      <w:r>
        <w:br w:type="page"/>
      </w:r>
    </w:p>
    <w:p w14:paraId="77819CC3" w14:textId="77777777" w:rsidR="00EB3EF1" w:rsidRPr="00EC2105" w:rsidRDefault="00EB3EF1" w:rsidP="00EB3EF1">
      <w:pPr>
        <w:pStyle w:val="1"/>
        <w:spacing w:before="0" w:after="0" w:line="360" w:lineRule="auto"/>
        <w:ind w:left="0"/>
        <w:jc w:val="center"/>
        <w:rPr>
          <w:sz w:val="32"/>
          <w:szCs w:val="36"/>
        </w:rPr>
      </w:pPr>
      <w:bookmarkStart w:id="33" w:name="_Toc72255091"/>
      <w:bookmarkStart w:id="34" w:name="_Toc186104023"/>
      <w:bookmarkStart w:id="35" w:name="_Toc228983575"/>
      <w:r w:rsidRPr="00EC2105">
        <w:rPr>
          <w:sz w:val="32"/>
          <w:szCs w:val="36"/>
        </w:rPr>
        <w:lastRenderedPageBreak/>
        <w:t xml:space="preserve">Перечень использованных </w:t>
      </w:r>
      <w:bookmarkEnd w:id="33"/>
      <w:r w:rsidRPr="00EC2105">
        <w:rPr>
          <w:sz w:val="32"/>
          <w:szCs w:val="36"/>
        </w:rPr>
        <w:t>информационных ресурсов</w:t>
      </w:r>
      <w:bookmarkEnd w:id="34"/>
      <w:bookmarkEnd w:id="35"/>
    </w:p>
    <w:p w14:paraId="7B609814" w14:textId="77777777" w:rsidR="00BB2553" w:rsidRPr="00EC2105" w:rsidRDefault="00BB2553" w:rsidP="00BB2553"/>
    <w:p w14:paraId="0A4DECFB" w14:textId="65298BA3" w:rsidR="00FD0819" w:rsidRPr="00EC2105" w:rsidRDefault="00FD0819" w:rsidP="00CD5FAA">
      <w:pPr>
        <w:pStyle w:val="af5"/>
        <w:numPr>
          <w:ilvl w:val="0"/>
          <w:numId w:val="2"/>
        </w:numPr>
        <w:tabs>
          <w:tab w:val="left" w:pos="1134"/>
        </w:tabs>
        <w:spacing w:line="360" w:lineRule="auto"/>
        <w:ind w:left="0" w:firstLine="709"/>
        <w:jc w:val="both"/>
        <w:rPr>
          <w:sz w:val="28"/>
          <w:szCs w:val="40"/>
        </w:rPr>
      </w:pPr>
      <w:r w:rsidRPr="00EC2105">
        <w:rPr>
          <w:sz w:val="28"/>
          <w:szCs w:val="40"/>
        </w:rPr>
        <w:t>Мезенцев, К. Н. Автоматизированные информационные системы. М.: Академия, 2021.</w:t>
      </w:r>
    </w:p>
    <w:p w14:paraId="6A890696" w14:textId="51C4F1B3" w:rsidR="00FD0819" w:rsidRPr="00EC2105" w:rsidRDefault="00FD0819" w:rsidP="00CD5FAA">
      <w:pPr>
        <w:pStyle w:val="af5"/>
        <w:numPr>
          <w:ilvl w:val="0"/>
          <w:numId w:val="2"/>
        </w:numPr>
        <w:tabs>
          <w:tab w:val="left" w:pos="1134"/>
        </w:tabs>
        <w:spacing w:line="360" w:lineRule="auto"/>
        <w:ind w:left="0" w:firstLine="709"/>
        <w:jc w:val="both"/>
        <w:rPr>
          <w:sz w:val="28"/>
          <w:szCs w:val="40"/>
        </w:rPr>
      </w:pPr>
      <w:r w:rsidRPr="00EC2105">
        <w:rPr>
          <w:sz w:val="28"/>
          <w:szCs w:val="40"/>
        </w:rPr>
        <w:t>Сергиевский, Г. М. Функциональное и логическое программирование, 2022.</w:t>
      </w:r>
    </w:p>
    <w:p w14:paraId="25CEAB8B" w14:textId="47D2A71C" w:rsidR="00FD0819" w:rsidRPr="00EC2105" w:rsidRDefault="00FD0819" w:rsidP="00CD5FAA">
      <w:pPr>
        <w:pStyle w:val="af5"/>
        <w:numPr>
          <w:ilvl w:val="0"/>
          <w:numId w:val="2"/>
        </w:numPr>
        <w:tabs>
          <w:tab w:val="left" w:pos="1134"/>
        </w:tabs>
        <w:spacing w:line="360" w:lineRule="auto"/>
        <w:ind w:left="0" w:firstLine="709"/>
        <w:jc w:val="both"/>
        <w:rPr>
          <w:sz w:val="28"/>
          <w:szCs w:val="40"/>
        </w:rPr>
      </w:pPr>
      <w:r w:rsidRPr="00EC2105">
        <w:rPr>
          <w:sz w:val="28"/>
          <w:szCs w:val="40"/>
        </w:rPr>
        <w:t xml:space="preserve">Соколова, В.В. Вычислительная техника и информационные технологии. Разработка приложений. Учебное пособие для прикладного бакалавриата / В.В. Соколова. - М.: </w:t>
      </w:r>
      <w:proofErr w:type="spellStart"/>
      <w:r w:rsidRPr="00EC2105">
        <w:rPr>
          <w:sz w:val="28"/>
          <w:szCs w:val="40"/>
        </w:rPr>
        <w:t>Юрайт</w:t>
      </w:r>
      <w:proofErr w:type="spellEnd"/>
      <w:r w:rsidRPr="00EC2105">
        <w:rPr>
          <w:sz w:val="28"/>
          <w:szCs w:val="40"/>
        </w:rPr>
        <w:t>, 2022.</w:t>
      </w:r>
    </w:p>
    <w:p w14:paraId="0497C16D" w14:textId="7A3285B5" w:rsidR="00FD0819" w:rsidRPr="00EC2105" w:rsidRDefault="00FD0819" w:rsidP="00CD5FAA">
      <w:pPr>
        <w:pStyle w:val="af5"/>
        <w:numPr>
          <w:ilvl w:val="0"/>
          <w:numId w:val="2"/>
        </w:numPr>
        <w:tabs>
          <w:tab w:val="left" w:pos="1134"/>
        </w:tabs>
        <w:spacing w:line="360" w:lineRule="auto"/>
        <w:ind w:left="0" w:firstLine="709"/>
        <w:jc w:val="both"/>
        <w:rPr>
          <w:sz w:val="28"/>
          <w:szCs w:val="40"/>
        </w:rPr>
      </w:pPr>
      <w:r w:rsidRPr="00EC2105">
        <w:rPr>
          <w:sz w:val="28"/>
          <w:szCs w:val="40"/>
        </w:rPr>
        <w:t>Балашов, Е. П. Проектирование информационно-управляющих систем / Е.П. Балашов, Д.В. Пузанков. - М.: Радио и связь, 2021.</w:t>
      </w:r>
    </w:p>
    <w:p w14:paraId="4CE4227A" w14:textId="65D2BD68" w:rsidR="00FD0819" w:rsidRPr="00EC2105" w:rsidRDefault="00FD0819" w:rsidP="00CD5FAA">
      <w:pPr>
        <w:pStyle w:val="af5"/>
        <w:numPr>
          <w:ilvl w:val="0"/>
          <w:numId w:val="2"/>
        </w:numPr>
        <w:tabs>
          <w:tab w:val="left" w:pos="1134"/>
        </w:tabs>
        <w:spacing w:line="360" w:lineRule="auto"/>
        <w:ind w:left="0" w:firstLine="709"/>
        <w:jc w:val="both"/>
        <w:rPr>
          <w:sz w:val="28"/>
          <w:szCs w:val="40"/>
        </w:rPr>
      </w:pPr>
      <w:r w:rsidRPr="00EC2105">
        <w:rPr>
          <w:sz w:val="28"/>
          <w:szCs w:val="40"/>
        </w:rPr>
        <w:t xml:space="preserve">Боковой, Ю. В. Особенности методологии проектирования информационных систем для малого и среднего бизнеса / Ю.В. Боковой. - М.: Синергия, 2022. </w:t>
      </w:r>
    </w:p>
    <w:p w14:paraId="670B7EC8" w14:textId="382BDAD9" w:rsidR="00FD0819" w:rsidRPr="00EC2105" w:rsidRDefault="00FD0819" w:rsidP="00CD5FAA">
      <w:pPr>
        <w:pStyle w:val="af5"/>
        <w:numPr>
          <w:ilvl w:val="0"/>
          <w:numId w:val="2"/>
        </w:numPr>
        <w:tabs>
          <w:tab w:val="left" w:pos="1134"/>
        </w:tabs>
        <w:spacing w:line="360" w:lineRule="auto"/>
        <w:ind w:left="0" w:firstLine="709"/>
        <w:jc w:val="both"/>
        <w:rPr>
          <w:sz w:val="28"/>
          <w:szCs w:val="40"/>
        </w:rPr>
      </w:pPr>
      <w:r w:rsidRPr="00EC2105">
        <w:rPr>
          <w:sz w:val="28"/>
          <w:szCs w:val="40"/>
        </w:rPr>
        <w:t xml:space="preserve">Мельников В. В., Мерзлякова Н. И., Берестнев Д. В. Информационные системы и технологии: Учебник для вузов. — </w:t>
      </w:r>
      <w:proofErr w:type="spellStart"/>
      <w:r w:rsidRPr="00EC2105">
        <w:rPr>
          <w:sz w:val="28"/>
          <w:szCs w:val="40"/>
        </w:rPr>
        <w:t>Юрайт</w:t>
      </w:r>
      <w:proofErr w:type="spellEnd"/>
      <w:r w:rsidRPr="00EC2105">
        <w:rPr>
          <w:sz w:val="28"/>
          <w:szCs w:val="40"/>
        </w:rPr>
        <w:t>, 2023.</w:t>
      </w:r>
    </w:p>
    <w:p w14:paraId="3F0B9E0A" w14:textId="50F8E93A" w:rsidR="00FD0819" w:rsidRPr="00EC2105" w:rsidRDefault="00FD0819" w:rsidP="00CD5FAA">
      <w:pPr>
        <w:pStyle w:val="af5"/>
        <w:numPr>
          <w:ilvl w:val="0"/>
          <w:numId w:val="2"/>
        </w:numPr>
        <w:tabs>
          <w:tab w:val="left" w:pos="1134"/>
        </w:tabs>
        <w:spacing w:line="360" w:lineRule="auto"/>
        <w:ind w:left="0" w:firstLine="709"/>
        <w:jc w:val="both"/>
        <w:rPr>
          <w:sz w:val="28"/>
          <w:szCs w:val="40"/>
        </w:rPr>
      </w:pPr>
      <w:r w:rsidRPr="00EC2105">
        <w:rPr>
          <w:sz w:val="28"/>
          <w:szCs w:val="40"/>
        </w:rPr>
        <w:t>Хилл Г., Флойд К. Цифровая бизнес-трансформация: создание ценности в эпоху цифровой экономики. — Питер, 2021.</w:t>
      </w:r>
    </w:p>
    <w:p w14:paraId="3BBAC83D" w14:textId="560A32C3" w:rsidR="00FD0819" w:rsidRPr="00EC2105" w:rsidRDefault="00FD0819" w:rsidP="00CD5FAA">
      <w:pPr>
        <w:pStyle w:val="af5"/>
        <w:numPr>
          <w:ilvl w:val="0"/>
          <w:numId w:val="2"/>
        </w:numPr>
        <w:tabs>
          <w:tab w:val="left" w:pos="1134"/>
        </w:tabs>
        <w:spacing w:line="360" w:lineRule="auto"/>
        <w:ind w:left="0" w:firstLine="709"/>
        <w:jc w:val="both"/>
        <w:rPr>
          <w:sz w:val="28"/>
          <w:szCs w:val="40"/>
        </w:rPr>
      </w:pPr>
      <w:r w:rsidRPr="00EC2105">
        <w:rPr>
          <w:sz w:val="28"/>
          <w:szCs w:val="40"/>
        </w:rPr>
        <w:t xml:space="preserve">Кузьмичев В. В., </w:t>
      </w:r>
      <w:proofErr w:type="spellStart"/>
      <w:r w:rsidRPr="00EC2105">
        <w:rPr>
          <w:sz w:val="28"/>
          <w:szCs w:val="40"/>
        </w:rPr>
        <w:t>Кочегурова</w:t>
      </w:r>
      <w:proofErr w:type="spellEnd"/>
      <w:r w:rsidRPr="00EC2105">
        <w:rPr>
          <w:sz w:val="28"/>
          <w:szCs w:val="40"/>
        </w:rPr>
        <w:t xml:space="preserve"> Т. В. Информационные системы в управлении организацией: Учебник. — </w:t>
      </w:r>
      <w:proofErr w:type="spellStart"/>
      <w:r w:rsidRPr="00EC2105">
        <w:rPr>
          <w:sz w:val="28"/>
          <w:szCs w:val="40"/>
        </w:rPr>
        <w:t>Юрайт</w:t>
      </w:r>
      <w:proofErr w:type="spellEnd"/>
      <w:r w:rsidRPr="00EC2105">
        <w:rPr>
          <w:sz w:val="28"/>
          <w:szCs w:val="40"/>
        </w:rPr>
        <w:t>, 2023.</w:t>
      </w:r>
    </w:p>
    <w:p w14:paraId="07A0A780" w14:textId="19DBBE56" w:rsidR="00FD0819" w:rsidRPr="00EC2105" w:rsidRDefault="00FD0819" w:rsidP="00CD5FAA">
      <w:pPr>
        <w:pStyle w:val="af5"/>
        <w:numPr>
          <w:ilvl w:val="0"/>
          <w:numId w:val="2"/>
        </w:numPr>
        <w:tabs>
          <w:tab w:val="left" w:pos="1134"/>
        </w:tabs>
        <w:spacing w:line="360" w:lineRule="auto"/>
        <w:ind w:left="0" w:firstLine="709"/>
        <w:jc w:val="both"/>
        <w:rPr>
          <w:sz w:val="28"/>
          <w:szCs w:val="40"/>
        </w:rPr>
      </w:pPr>
      <w:r w:rsidRPr="00EC2105">
        <w:rPr>
          <w:sz w:val="28"/>
          <w:szCs w:val="40"/>
        </w:rPr>
        <w:t xml:space="preserve">Голощапов В. Н., Политов В. Е., Шалаева Н. В. Организация информационных систем: Учебник. — </w:t>
      </w:r>
      <w:proofErr w:type="spellStart"/>
      <w:r w:rsidRPr="00EC2105">
        <w:rPr>
          <w:sz w:val="28"/>
          <w:szCs w:val="40"/>
        </w:rPr>
        <w:t>Юрайт</w:t>
      </w:r>
      <w:proofErr w:type="spellEnd"/>
      <w:r w:rsidRPr="00EC2105">
        <w:rPr>
          <w:sz w:val="28"/>
          <w:szCs w:val="40"/>
        </w:rPr>
        <w:t>, 2023.</w:t>
      </w:r>
    </w:p>
    <w:p w14:paraId="39469D16" w14:textId="7440C049" w:rsidR="00FD0819" w:rsidRPr="00EC2105" w:rsidRDefault="00FD0819" w:rsidP="00CD5FAA">
      <w:pPr>
        <w:pStyle w:val="af5"/>
        <w:numPr>
          <w:ilvl w:val="0"/>
          <w:numId w:val="2"/>
        </w:numPr>
        <w:tabs>
          <w:tab w:val="left" w:pos="1134"/>
        </w:tabs>
        <w:spacing w:line="360" w:lineRule="auto"/>
        <w:ind w:left="0" w:firstLine="709"/>
        <w:jc w:val="both"/>
        <w:rPr>
          <w:sz w:val="28"/>
          <w:szCs w:val="40"/>
        </w:rPr>
      </w:pPr>
      <w:proofErr w:type="spellStart"/>
      <w:r w:rsidRPr="00EC2105">
        <w:rPr>
          <w:sz w:val="28"/>
          <w:szCs w:val="40"/>
        </w:rPr>
        <w:t>Габрельян</w:t>
      </w:r>
      <w:proofErr w:type="spellEnd"/>
      <w:r w:rsidRPr="00EC2105">
        <w:rPr>
          <w:sz w:val="28"/>
          <w:szCs w:val="40"/>
        </w:rPr>
        <w:t xml:space="preserve"> О. Г. Информационные системы и базы данных: Учебник для вузов. — Издательство </w:t>
      </w:r>
      <w:proofErr w:type="spellStart"/>
      <w:r w:rsidRPr="00EC2105">
        <w:rPr>
          <w:sz w:val="28"/>
          <w:szCs w:val="40"/>
        </w:rPr>
        <w:t>Юрайт</w:t>
      </w:r>
      <w:proofErr w:type="spellEnd"/>
      <w:r w:rsidRPr="00EC2105">
        <w:rPr>
          <w:sz w:val="28"/>
          <w:szCs w:val="40"/>
        </w:rPr>
        <w:t>, 2021.</w:t>
      </w:r>
    </w:p>
    <w:p w14:paraId="650528AF" w14:textId="3C723814" w:rsidR="00FD0819" w:rsidRPr="00EC2105" w:rsidRDefault="00FD0819" w:rsidP="00CD5FAA">
      <w:pPr>
        <w:pStyle w:val="af5"/>
        <w:numPr>
          <w:ilvl w:val="0"/>
          <w:numId w:val="2"/>
        </w:numPr>
        <w:tabs>
          <w:tab w:val="left" w:pos="1134"/>
        </w:tabs>
        <w:spacing w:line="360" w:lineRule="auto"/>
        <w:ind w:left="0" w:firstLine="709"/>
        <w:jc w:val="both"/>
        <w:rPr>
          <w:sz w:val="28"/>
          <w:szCs w:val="40"/>
        </w:rPr>
      </w:pPr>
      <w:r w:rsidRPr="00EC2105">
        <w:rPr>
          <w:sz w:val="28"/>
          <w:szCs w:val="40"/>
        </w:rPr>
        <w:t>Кудрявцев Ю. В., Николаев И. Ю. Базы данных. Курс лекций. – БХВ-Петербург, 2022.</w:t>
      </w:r>
    </w:p>
    <w:p w14:paraId="56AFD5F3" w14:textId="1E21A2DD" w:rsidR="009D359B" w:rsidRPr="00EC2105" w:rsidRDefault="00FD0819" w:rsidP="00CD5FAA">
      <w:pPr>
        <w:pStyle w:val="af5"/>
        <w:numPr>
          <w:ilvl w:val="0"/>
          <w:numId w:val="2"/>
        </w:numPr>
        <w:tabs>
          <w:tab w:val="left" w:pos="1134"/>
        </w:tabs>
        <w:spacing w:line="360" w:lineRule="auto"/>
        <w:ind w:left="0" w:firstLine="709"/>
        <w:jc w:val="both"/>
        <w:rPr>
          <w:sz w:val="28"/>
          <w:szCs w:val="28"/>
        </w:rPr>
      </w:pPr>
      <w:r w:rsidRPr="00EC2105">
        <w:rPr>
          <w:sz w:val="28"/>
          <w:szCs w:val="40"/>
        </w:rPr>
        <w:t>Кудрявцев Ю. В., Николаев И. Ю. Проектирование баз данных. Учебник. – БХВ-Петербург, 2022.</w:t>
      </w:r>
    </w:p>
    <w:sectPr w:rsidR="009D359B" w:rsidRPr="00EC2105" w:rsidSect="004B5522">
      <w:headerReference w:type="default" r:id="rId18"/>
      <w:headerReference w:type="first" r:id="rId19"/>
      <w:pgSz w:w="11906" w:h="16838"/>
      <w:pgMar w:top="1134" w:right="851" w:bottom="1560" w:left="1701" w:header="709" w:footer="361" w:gutter="0"/>
      <w:pgNumType w:start="4"/>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6CA618" w14:textId="77777777" w:rsidR="00AA06F2" w:rsidRDefault="00AA06F2">
      <w:r>
        <w:separator/>
      </w:r>
    </w:p>
  </w:endnote>
  <w:endnote w:type="continuationSeparator" w:id="0">
    <w:p w14:paraId="2BFC03A6" w14:textId="77777777" w:rsidR="00AA06F2" w:rsidRDefault="00AA06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 w:name="ISOCPEUR">
    <w:altName w:val="Arial"/>
    <w:charset w:val="CC"/>
    <w:family w:val="swiss"/>
    <w:pitch w:val="variable"/>
    <w:sig w:usb0="00000287" w:usb1="00000000" w:usb2="00000000" w:usb3="00000000" w:csb0="0000009F" w:csb1="00000000"/>
  </w:font>
  <w:font w:name="Droid Sans Fallback">
    <w:altName w:val="MS Gothic"/>
    <w:charset w:val="80"/>
    <w:family w:val="auto"/>
    <w:pitch w:val="variable"/>
  </w:font>
  <w:font w:name="Lohit Hindi">
    <w:altName w:val="MS Gothic"/>
    <w:charset w:val="80"/>
    <w:family w:val="auto"/>
    <w:pitch w:val="variable"/>
  </w:font>
  <w:font w:name="WenQuanYi Micro Hei">
    <w:altName w:val="MS Gothic"/>
    <w:charset w:val="80"/>
    <w:family w:val="auto"/>
    <w:pitch w:val="variable"/>
  </w:font>
  <w:font w:name="font191">
    <w:altName w:val="MS Gothic"/>
    <w:charset w:val="80"/>
    <w:family w:val="auto"/>
    <w:pitch w:val="variable"/>
  </w:font>
  <w:font w:name="Tahoma">
    <w:panose1 w:val="020B0604030504040204"/>
    <w:charset w:val="CC"/>
    <w:family w:val="swiss"/>
    <w:pitch w:val="variable"/>
    <w:sig w:usb0="E1002EFF" w:usb1="C000605B" w:usb2="00000029" w:usb3="00000000" w:csb0="000101FF" w:csb1="00000000"/>
  </w:font>
  <w:font w:name="font193">
    <w:altName w:val="MS Gothic"/>
    <w:charset w:val="80"/>
    <w:family w:val="auto"/>
    <w:pitch w:val="variable"/>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51F9C2" w14:textId="77777777" w:rsidR="00AA06F2" w:rsidRDefault="00AA06F2">
      <w:r>
        <w:separator/>
      </w:r>
    </w:p>
  </w:footnote>
  <w:footnote w:type="continuationSeparator" w:id="0">
    <w:p w14:paraId="138D891F" w14:textId="77777777" w:rsidR="00AA06F2" w:rsidRDefault="00AA06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4979E" w14:textId="702A6F8F" w:rsidR="007C5D5A" w:rsidRDefault="00BE4BE4">
    <w:pPr>
      <w:pStyle w:val="a5"/>
    </w:pPr>
    <w:r>
      <w:rPr>
        <w:noProof/>
      </w:rPr>
      <mc:AlternateContent>
        <mc:Choice Requires="wpg">
          <w:drawing>
            <wp:anchor distT="0" distB="0" distL="114300" distR="114300" simplePos="0" relativeHeight="251657216" behindDoc="0" locked="1" layoutInCell="1" allowOverlap="1" wp14:anchorId="054B0C45" wp14:editId="656BB5CD">
              <wp:simplePos x="0" y="0"/>
              <wp:positionH relativeFrom="page">
                <wp:posOffset>699135</wp:posOffset>
              </wp:positionH>
              <wp:positionV relativeFrom="page">
                <wp:posOffset>288290</wp:posOffset>
              </wp:positionV>
              <wp:extent cx="6588760" cy="10189210"/>
              <wp:effectExtent l="13335" t="21590" r="17780" b="19050"/>
              <wp:wrapNone/>
              <wp:docPr id="409096305"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2134792740" name="Rectangle 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5043631" name="Line 3"/>
                      <wps:cNvCnPr>
                        <a:cxnSpLocks noChangeShapeType="1"/>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65159793" name="Line 4"/>
                      <wps:cNvCnPr>
                        <a:cxnSpLocks noChangeShapeType="1"/>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94888903" name="Line 5"/>
                      <wps:cNvCnPr>
                        <a:cxnSpLocks noChangeShapeType="1"/>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83393516" name="Line 6"/>
                      <wps:cNvCnPr>
                        <a:cxnSpLocks noChangeShapeType="1"/>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81011924" name="Line 7"/>
                      <wps:cNvCnPr>
                        <a:cxnSpLocks noChangeShapeType="1"/>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76047735" name="Line 8"/>
                      <wps:cNvCnPr>
                        <a:cxnSpLocks noChangeShapeType="1"/>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15058027" name="Line 9"/>
                      <wps:cNvCnPr>
                        <a:cxnSpLocks noChangeShapeType="1"/>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41544404" name="Line 1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20415034" name="Line 11"/>
                      <wps:cNvCnPr>
                        <a:cxnSpLocks noChangeShapeType="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07419591" name="Line 12"/>
                      <wps:cNvCnPr>
                        <a:cxnSpLocks noChangeShapeType="1"/>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25383180" name="Rectangle 13"/>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0C7BF8C" w14:textId="77777777" w:rsidR="007C5D5A" w:rsidRPr="004109E8" w:rsidRDefault="007C5D5A" w:rsidP="00E100F5">
                            <w:pPr>
                              <w:pStyle w:val="a3"/>
                              <w:jc w:val="center"/>
                              <w:rPr>
                                <w:sz w:val="18"/>
                                <w:lang w:val="ru-RU"/>
                              </w:rPr>
                            </w:pPr>
                            <w:r>
                              <w:rPr>
                                <w:sz w:val="18"/>
                                <w:lang w:val="ru-RU"/>
                              </w:rPr>
                              <w:t>Изм.</w:t>
                            </w:r>
                          </w:p>
                        </w:txbxContent>
                      </wps:txbx>
                      <wps:bodyPr rot="0" vert="horz" wrap="square" lIns="12700" tIns="12700" rIns="12700" bIns="12700" anchor="t" anchorCtr="0" upright="1">
                        <a:noAutofit/>
                      </wps:bodyPr>
                    </wps:wsp>
                    <wps:wsp>
                      <wps:cNvPr id="1898597845" name="Rectangle 14"/>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44B4278" w14:textId="77777777" w:rsidR="007C5D5A" w:rsidRPr="004109E8" w:rsidRDefault="007C5D5A" w:rsidP="00E100F5">
                            <w:pPr>
                              <w:pStyle w:val="a3"/>
                              <w:rPr>
                                <w:sz w:val="18"/>
                                <w:lang w:val="ru-RU"/>
                              </w:rPr>
                            </w:pPr>
                            <w:r>
                              <w:rPr>
                                <w:sz w:val="18"/>
                                <w:lang w:val="ru-RU"/>
                              </w:rPr>
                              <w:t>Лист</w:t>
                            </w:r>
                          </w:p>
                        </w:txbxContent>
                      </wps:txbx>
                      <wps:bodyPr rot="0" vert="horz" wrap="square" lIns="12700" tIns="12700" rIns="12700" bIns="12700" anchor="t" anchorCtr="0" upright="1">
                        <a:noAutofit/>
                      </wps:bodyPr>
                    </wps:wsp>
                    <wps:wsp>
                      <wps:cNvPr id="1570022062" name="Rectangle 15"/>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9D5F800" w14:textId="77777777" w:rsidR="007C5D5A" w:rsidRDefault="007C5D5A" w:rsidP="00E100F5">
                            <w:pPr>
                              <w:pStyle w:val="a3"/>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671218566" name="Rectangle 16"/>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ACA7478" w14:textId="77777777" w:rsidR="007C5D5A" w:rsidRPr="004109E8" w:rsidRDefault="007C5D5A" w:rsidP="00E100F5">
                            <w:pPr>
                              <w:pStyle w:val="a3"/>
                              <w:jc w:val="center"/>
                              <w:rPr>
                                <w:sz w:val="18"/>
                                <w:lang w:val="ru-RU"/>
                              </w:rPr>
                            </w:pPr>
                            <w:r>
                              <w:rPr>
                                <w:sz w:val="18"/>
                              </w:rPr>
                              <w:t>П</w:t>
                            </w:r>
                            <w:proofErr w:type="spellStart"/>
                            <w:r>
                              <w:rPr>
                                <w:sz w:val="18"/>
                                <w:lang w:val="ru-RU"/>
                              </w:rPr>
                              <w:t>одп</w:t>
                            </w:r>
                            <w:proofErr w:type="spellEnd"/>
                            <w:r>
                              <w:rPr>
                                <w:sz w:val="18"/>
                                <w:lang w:val="ru-RU"/>
                              </w:rPr>
                              <w:t>.</w:t>
                            </w:r>
                          </w:p>
                        </w:txbxContent>
                      </wps:txbx>
                      <wps:bodyPr rot="0" vert="horz" wrap="square" lIns="12700" tIns="12700" rIns="12700" bIns="12700" anchor="t" anchorCtr="0" upright="1">
                        <a:noAutofit/>
                      </wps:bodyPr>
                    </wps:wsp>
                    <wps:wsp>
                      <wps:cNvPr id="1477889732" name="Rectangle 17"/>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1187C15" w14:textId="77777777" w:rsidR="007C5D5A" w:rsidRDefault="007C5D5A" w:rsidP="00E100F5">
                            <w:pPr>
                              <w:pStyle w:val="a3"/>
                              <w:jc w:val="center"/>
                              <w:rPr>
                                <w:sz w:val="18"/>
                              </w:rPr>
                            </w:pPr>
                            <w:r>
                              <w:rPr>
                                <w:sz w:val="18"/>
                              </w:rPr>
                              <w:t>Дата</w:t>
                            </w:r>
                          </w:p>
                        </w:txbxContent>
                      </wps:txbx>
                      <wps:bodyPr rot="0" vert="horz" wrap="square" lIns="12700" tIns="12700" rIns="12700" bIns="12700" anchor="t" anchorCtr="0" upright="1">
                        <a:noAutofit/>
                      </wps:bodyPr>
                    </wps:wsp>
                    <wps:wsp>
                      <wps:cNvPr id="1517659731" name="Rectangle 18"/>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03812AC" w14:textId="77777777" w:rsidR="007C5D5A" w:rsidRDefault="007C5D5A" w:rsidP="00E100F5">
                            <w:pPr>
                              <w:pStyle w:val="a3"/>
                              <w:jc w:val="center"/>
                              <w:rPr>
                                <w:sz w:val="18"/>
                              </w:rPr>
                            </w:pPr>
                            <w:r>
                              <w:rPr>
                                <w:sz w:val="18"/>
                                <w:lang w:val="ru-RU"/>
                              </w:rPr>
                              <w:t>Лист</w:t>
                            </w:r>
                            <w:r>
                              <w:rPr>
                                <w:sz w:val="18"/>
                              </w:rPr>
                              <w:t>.</w:t>
                            </w:r>
                          </w:p>
                        </w:txbxContent>
                      </wps:txbx>
                      <wps:bodyPr rot="0" vert="horz" wrap="square" lIns="12700" tIns="12700" rIns="12700" bIns="12700" anchor="t" anchorCtr="0" upright="1">
                        <a:noAutofit/>
                      </wps:bodyPr>
                    </wps:wsp>
                    <wps:wsp>
                      <wps:cNvPr id="2065854618" name="Rectangle 19"/>
                      <wps:cNvSpPr>
                        <a:spLocks noChangeArrowheads="1"/>
                      </wps:cNvSpPr>
                      <wps:spPr bwMode="auto">
                        <a:xfrm>
                          <a:off x="18949" y="19435"/>
                          <a:ext cx="1001"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85328BA" w14:textId="77777777" w:rsidR="007C5D5A" w:rsidRPr="008A0A37" w:rsidRDefault="007C5D5A" w:rsidP="009E5777">
                            <w:pPr>
                              <w:jc w:val="center"/>
                              <w:rPr>
                                <w:rFonts w:ascii="Arial" w:hAnsi="Arial" w:cs="Arial"/>
                                <w:i/>
                                <w:iCs/>
                              </w:rPr>
                            </w:pPr>
                            <w:r w:rsidRPr="008A0A37">
                              <w:rPr>
                                <w:rFonts w:ascii="Arial" w:hAnsi="Arial" w:cs="Arial"/>
                                <w:i/>
                                <w:iCs/>
                              </w:rPr>
                              <w:fldChar w:fldCharType="begin"/>
                            </w:r>
                            <w:r w:rsidRPr="008A0A37">
                              <w:rPr>
                                <w:rFonts w:ascii="Arial" w:hAnsi="Arial" w:cs="Arial"/>
                                <w:i/>
                                <w:iCs/>
                              </w:rPr>
                              <w:instrText xml:space="preserve"> PAGE   \* MERGEFORMAT </w:instrText>
                            </w:r>
                            <w:r w:rsidRPr="008A0A37">
                              <w:rPr>
                                <w:rFonts w:ascii="Arial" w:hAnsi="Arial" w:cs="Arial"/>
                                <w:i/>
                                <w:iCs/>
                              </w:rPr>
                              <w:fldChar w:fldCharType="separate"/>
                            </w:r>
                            <w:r w:rsidR="00CD5FAA">
                              <w:rPr>
                                <w:rFonts w:ascii="Arial" w:hAnsi="Arial" w:cs="Arial"/>
                                <w:i/>
                                <w:iCs/>
                                <w:noProof/>
                              </w:rPr>
                              <w:t>10</w:t>
                            </w:r>
                            <w:r w:rsidRPr="008A0A37">
                              <w:rPr>
                                <w:rFonts w:ascii="Arial" w:hAnsi="Arial" w:cs="Arial"/>
                                <w:i/>
                                <w:iCs/>
                              </w:rPr>
                              <w:fldChar w:fldCharType="end"/>
                            </w:r>
                          </w:p>
                        </w:txbxContent>
                      </wps:txbx>
                      <wps:bodyPr rot="0" vert="horz" wrap="square" lIns="12700" tIns="12700" rIns="12700" bIns="12700" anchor="t" anchorCtr="0" upright="1">
                        <a:noAutofit/>
                      </wps:bodyPr>
                    </wps:wsp>
                    <wps:wsp>
                      <wps:cNvPr id="1054906521" name="Rectangle 20"/>
                      <wps:cNvSpPr>
                        <a:spLocks noChangeArrowheads="1"/>
                      </wps:cNvSpPr>
                      <wps:spPr bwMode="auto">
                        <a:xfrm>
                          <a:off x="7745"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3D813E2" w14:textId="783F3C79" w:rsidR="008E3C19" w:rsidRPr="008A0A37" w:rsidRDefault="004757BF" w:rsidP="00DE545D">
                            <w:pPr>
                              <w:spacing w:line="360" w:lineRule="auto"/>
                              <w:jc w:val="center"/>
                              <w:rPr>
                                <w:rFonts w:ascii="Arial" w:hAnsi="Arial" w:cs="Arial"/>
                                <w:i/>
                                <w:sz w:val="36"/>
                                <w:szCs w:val="36"/>
                              </w:rPr>
                            </w:pPr>
                            <w:r w:rsidRPr="008A0A37">
                              <w:rPr>
                                <w:rFonts w:ascii="Arial" w:hAnsi="Arial" w:cs="Arial"/>
                                <w:i/>
                                <w:sz w:val="36"/>
                                <w:szCs w:val="36"/>
                              </w:rPr>
                              <w:t>РПМ</w:t>
                            </w:r>
                            <w:r w:rsidR="008E3C19" w:rsidRPr="008A0A37">
                              <w:rPr>
                                <w:rFonts w:ascii="Arial" w:hAnsi="Arial" w:cs="Arial"/>
                                <w:i/>
                                <w:sz w:val="36"/>
                                <w:szCs w:val="36"/>
                              </w:rPr>
                              <w:t>.</w:t>
                            </w:r>
                            <w:r w:rsidR="00D51108" w:rsidRPr="00D51108">
                              <w:rPr>
                                <w:rFonts w:ascii="Arial" w:hAnsi="Arial" w:cs="Arial"/>
                                <w:i/>
                                <w:sz w:val="36"/>
                                <w:szCs w:val="36"/>
                              </w:rPr>
                              <w:t>34</w:t>
                            </w:r>
                            <w:r w:rsidR="008E3C19" w:rsidRPr="00D51108">
                              <w:rPr>
                                <w:rFonts w:ascii="Arial" w:hAnsi="Arial" w:cs="Arial"/>
                                <w:i/>
                                <w:sz w:val="36"/>
                                <w:szCs w:val="36"/>
                              </w:rPr>
                              <w:t>0000</w:t>
                            </w:r>
                            <w:r w:rsidR="008E3C19" w:rsidRPr="008A0A37">
                              <w:rPr>
                                <w:rFonts w:ascii="Arial" w:hAnsi="Arial" w:cs="Arial"/>
                                <w:i/>
                                <w:sz w:val="36"/>
                                <w:szCs w:val="36"/>
                              </w:rPr>
                              <w:t>.000 ПЗ</w:t>
                            </w:r>
                          </w:p>
                          <w:p w14:paraId="237FB918" w14:textId="77777777" w:rsidR="007C5D5A" w:rsidRPr="008816A1" w:rsidRDefault="007C5D5A" w:rsidP="00E100F5">
                            <w:pPr>
                              <w:jc w:val="cente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54B0C45" id="Group 1" o:spid="_x0000_s1026" style="position:absolute;margin-left:55.05pt;margin-top:22.7pt;width:518.8pt;height:802.3pt;z-index:251657216;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">
              <v:rect id="Rectangle 2"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" filled="f" strokeweight="2pt"/>
              <v:line id="Line 3" o:spid="_x0000_s102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" strokeweight="2pt"/>
              <v:line id="Line 4" o:spid="_x0000_s102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" strokeweight="2pt"/>
              <v:line id="Line 5" o:spid="_x0000_s103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" strokeweight="2pt"/>
              <v:line id="Line 6" o:spid="_x0000_s103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" strokeweight="2pt"/>
              <v:line id="Line 7" o:spid="_x0000_s103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" strokeweight="2pt"/>
              <v:line id="Line 8" o:spid="_x0000_s103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" strokeweight="2pt"/>
              <v:line id="Line 9" o:spid="_x0000_s103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" strokeweight="2pt"/>
              <v:line id="Line 10"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" strokeweight="1pt"/>
              <v:line id="Line 11"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" strokeweight="2pt"/>
              <v:line id="Line 12" o:spid="_x0000_s103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" strokeweight="1pt"/>
              <v:rect id="Rectangle 13" o:spid="_x0000_s103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" filled="f" stroked="f" strokeweight=".25pt">
                <v:textbox inset="1pt,1pt,1pt,1pt">
                  <w:txbxContent>
                    <w:p w14:paraId="60C7BF8C" w14:textId="77777777" w:rsidR="007C5D5A" w:rsidRPr="004109E8" w:rsidRDefault="007C5D5A" w:rsidP="00E100F5">
                      <w:pPr>
                        <w:pStyle w:val="a3"/>
                        <w:jc w:val="center"/>
                        <w:rPr>
                          <w:sz w:val="18"/>
                          <w:lang w:val="ru-RU"/>
                        </w:rPr>
                      </w:pPr>
                      <w:r>
                        <w:rPr>
                          <w:sz w:val="18"/>
                          <w:lang w:val="ru-RU"/>
                        </w:rPr>
                        <w:t>Изм.</w:t>
                      </w:r>
                    </w:p>
                  </w:txbxContent>
                </v:textbox>
              </v:rect>
              <v:rect id="Rectangle 14" o:spid="_x0000_s103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" filled="f" stroked="f" strokeweight=".25pt">
                <v:textbox inset="1pt,1pt,1pt,1pt">
                  <w:txbxContent>
                    <w:p w14:paraId="744B4278" w14:textId="77777777" w:rsidR="007C5D5A" w:rsidRPr="004109E8" w:rsidRDefault="007C5D5A" w:rsidP="00E100F5">
                      <w:pPr>
                        <w:pStyle w:val="a3"/>
                        <w:rPr>
                          <w:sz w:val="18"/>
                          <w:lang w:val="ru-RU"/>
                        </w:rPr>
                      </w:pPr>
                      <w:r>
                        <w:rPr>
                          <w:sz w:val="18"/>
                          <w:lang w:val="ru-RU"/>
                        </w:rPr>
                        <w:t>Лист</w:t>
                      </w:r>
                    </w:p>
                  </w:txbxContent>
                </v:textbox>
              </v:rect>
              <v:rect id="Rectangle 15" o:spid="_x0000_s104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" filled="f" stroked="f" strokeweight=".25pt">
                <v:textbox inset="1pt,1pt,1pt,1pt">
                  <w:txbxContent>
                    <w:p w14:paraId="29D5F800" w14:textId="77777777" w:rsidR="007C5D5A" w:rsidRDefault="007C5D5A" w:rsidP="00E100F5">
                      <w:pPr>
                        <w:pStyle w:val="a3"/>
                        <w:jc w:val="center"/>
                        <w:rPr>
                          <w:sz w:val="18"/>
                        </w:rPr>
                      </w:pPr>
                      <w:r>
                        <w:rPr>
                          <w:sz w:val="18"/>
                        </w:rPr>
                        <w:t xml:space="preserve">№ </w:t>
                      </w:r>
                      <w:proofErr w:type="spellStart"/>
                      <w:r>
                        <w:rPr>
                          <w:sz w:val="18"/>
                        </w:rPr>
                        <w:t>докум</w:t>
                      </w:r>
                      <w:proofErr w:type="spellEnd"/>
                      <w:r>
                        <w:rPr>
                          <w:sz w:val="18"/>
                        </w:rPr>
                        <w:t>.</w:t>
                      </w:r>
                    </w:p>
                  </w:txbxContent>
                </v:textbox>
              </v:rect>
              <v:rect id="Rectangle 16" o:spid="_x0000_s104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" filled="f" stroked="f" strokeweight=".25pt">
                <v:textbox inset="1pt,1pt,1pt,1pt">
                  <w:txbxContent>
                    <w:p w14:paraId="2ACA7478" w14:textId="77777777" w:rsidR="007C5D5A" w:rsidRPr="004109E8" w:rsidRDefault="007C5D5A" w:rsidP="00E100F5">
                      <w:pPr>
                        <w:pStyle w:val="a3"/>
                        <w:jc w:val="center"/>
                        <w:rPr>
                          <w:sz w:val="18"/>
                          <w:lang w:val="ru-RU"/>
                        </w:rPr>
                      </w:pPr>
                      <w:r>
                        <w:rPr>
                          <w:sz w:val="18"/>
                        </w:rPr>
                        <w:t>П</w:t>
                      </w:r>
                      <w:proofErr w:type="spellStart"/>
                      <w:r>
                        <w:rPr>
                          <w:sz w:val="18"/>
                          <w:lang w:val="ru-RU"/>
                        </w:rPr>
                        <w:t>одп</w:t>
                      </w:r>
                      <w:proofErr w:type="spellEnd"/>
                      <w:r>
                        <w:rPr>
                          <w:sz w:val="18"/>
                          <w:lang w:val="ru-RU"/>
                        </w:rPr>
                        <w:t>.</w:t>
                      </w:r>
                    </w:p>
                  </w:txbxContent>
                </v:textbox>
              </v:rect>
              <v:rect id="Rectangle 17" o:spid="_x0000_s104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" filled="f" stroked="f" strokeweight=".25pt">
                <v:textbox inset="1pt,1pt,1pt,1pt">
                  <w:txbxContent>
                    <w:p w14:paraId="21187C15" w14:textId="77777777" w:rsidR="007C5D5A" w:rsidRDefault="007C5D5A" w:rsidP="00E100F5">
                      <w:pPr>
                        <w:pStyle w:val="a3"/>
                        <w:jc w:val="center"/>
                        <w:rPr>
                          <w:sz w:val="18"/>
                        </w:rPr>
                      </w:pPr>
                      <w:r>
                        <w:rPr>
                          <w:sz w:val="18"/>
                        </w:rPr>
                        <w:t>Дата</w:t>
                      </w:r>
                    </w:p>
                  </w:txbxContent>
                </v:textbox>
              </v:rect>
              <v:rect id="Rectangle 18" o:spid="_x0000_s104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" filled="f" stroked="f" strokeweight=".25pt">
                <v:textbox inset="1pt,1pt,1pt,1pt">
                  <w:txbxContent>
                    <w:p w14:paraId="603812AC" w14:textId="77777777" w:rsidR="007C5D5A" w:rsidRDefault="007C5D5A" w:rsidP="00E100F5">
                      <w:pPr>
                        <w:pStyle w:val="a3"/>
                        <w:jc w:val="center"/>
                        <w:rPr>
                          <w:sz w:val="18"/>
                        </w:rPr>
                      </w:pPr>
                      <w:r>
                        <w:rPr>
                          <w:sz w:val="18"/>
                          <w:lang w:val="ru-RU"/>
                        </w:rPr>
                        <w:t>Лист</w:t>
                      </w:r>
                      <w:r>
                        <w:rPr>
                          <w:sz w:val="18"/>
                        </w:rPr>
                        <w:t>.</w:t>
                      </w:r>
                    </w:p>
                  </w:txbxContent>
                </v:textbox>
              </v:rect>
              <v:rect id="Rectangle 19" o:spid="_x0000_s104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" filled="f" stroked="f" strokeweight=".25pt">
                <v:textbox inset="1pt,1pt,1pt,1pt">
                  <w:txbxContent>
                    <w:p w14:paraId="185328BA" w14:textId="77777777" w:rsidR="007C5D5A" w:rsidRPr="008A0A37" w:rsidRDefault="007C5D5A" w:rsidP="009E5777">
                      <w:pPr>
                        <w:jc w:val="center"/>
                        <w:rPr>
                          <w:rFonts w:ascii="Arial" w:hAnsi="Arial" w:cs="Arial"/>
                          <w:i/>
                          <w:iCs/>
                        </w:rPr>
                      </w:pPr>
                      <w:r w:rsidRPr="008A0A37">
                        <w:rPr>
                          <w:rFonts w:ascii="Arial" w:hAnsi="Arial" w:cs="Arial"/>
                          <w:i/>
                          <w:iCs/>
                        </w:rPr>
                        <w:fldChar w:fldCharType="begin"/>
                      </w:r>
                      <w:r w:rsidRPr="008A0A37">
                        <w:rPr>
                          <w:rFonts w:ascii="Arial" w:hAnsi="Arial" w:cs="Arial"/>
                          <w:i/>
                          <w:iCs/>
                        </w:rPr>
                        <w:instrText xml:space="preserve"> PAGE   \* MERGEFORMAT </w:instrText>
                      </w:r>
                      <w:r w:rsidRPr="008A0A37">
                        <w:rPr>
                          <w:rFonts w:ascii="Arial" w:hAnsi="Arial" w:cs="Arial"/>
                          <w:i/>
                          <w:iCs/>
                        </w:rPr>
                        <w:fldChar w:fldCharType="separate"/>
                      </w:r>
                      <w:r w:rsidR="00CD5FAA">
                        <w:rPr>
                          <w:rFonts w:ascii="Arial" w:hAnsi="Arial" w:cs="Arial"/>
                          <w:i/>
                          <w:iCs/>
                          <w:noProof/>
                        </w:rPr>
                        <w:t>10</w:t>
                      </w:r>
                      <w:r w:rsidRPr="008A0A37">
                        <w:rPr>
                          <w:rFonts w:ascii="Arial" w:hAnsi="Arial" w:cs="Arial"/>
                          <w:i/>
                          <w:iCs/>
                        </w:rPr>
                        <w:fldChar w:fldCharType="end"/>
                      </w:r>
                    </w:p>
                  </w:txbxContent>
                </v:textbox>
              </v:rect>
              <v:rect id="Rectangle 20" o:spid="_x0000_s104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" filled="f" stroked="f" strokeweight=".25pt">
                <v:textbox inset="1pt,1pt,1pt,1pt">
                  <w:txbxContent>
                    <w:p w14:paraId="53D813E2" w14:textId="783F3C79" w:rsidR="008E3C19" w:rsidRPr="008A0A37" w:rsidRDefault="004757BF" w:rsidP="00DE545D">
                      <w:pPr>
                        <w:spacing w:line="360" w:lineRule="auto"/>
                        <w:jc w:val="center"/>
                        <w:rPr>
                          <w:rFonts w:ascii="Arial" w:hAnsi="Arial" w:cs="Arial"/>
                          <w:i/>
                          <w:sz w:val="36"/>
                          <w:szCs w:val="36"/>
                        </w:rPr>
                      </w:pPr>
                      <w:r w:rsidRPr="008A0A37">
                        <w:rPr>
                          <w:rFonts w:ascii="Arial" w:hAnsi="Arial" w:cs="Arial"/>
                          <w:i/>
                          <w:sz w:val="36"/>
                          <w:szCs w:val="36"/>
                        </w:rPr>
                        <w:t>РПМ</w:t>
                      </w:r>
                      <w:r w:rsidR="008E3C19" w:rsidRPr="008A0A37">
                        <w:rPr>
                          <w:rFonts w:ascii="Arial" w:hAnsi="Arial" w:cs="Arial"/>
                          <w:i/>
                          <w:sz w:val="36"/>
                          <w:szCs w:val="36"/>
                        </w:rPr>
                        <w:t>.</w:t>
                      </w:r>
                      <w:r w:rsidR="00D51108" w:rsidRPr="00D51108">
                        <w:rPr>
                          <w:rFonts w:ascii="Arial" w:hAnsi="Arial" w:cs="Arial"/>
                          <w:i/>
                          <w:sz w:val="36"/>
                          <w:szCs w:val="36"/>
                        </w:rPr>
                        <w:t>34</w:t>
                      </w:r>
                      <w:r w:rsidR="008E3C19" w:rsidRPr="00D51108">
                        <w:rPr>
                          <w:rFonts w:ascii="Arial" w:hAnsi="Arial" w:cs="Arial"/>
                          <w:i/>
                          <w:sz w:val="36"/>
                          <w:szCs w:val="36"/>
                        </w:rPr>
                        <w:t>0000</w:t>
                      </w:r>
                      <w:r w:rsidR="008E3C19" w:rsidRPr="008A0A37">
                        <w:rPr>
                          <w:rFonts w:ascii="Arial" w:hAnsi="Arial" w:cs="Arial"/>
                          <w:i/>
                          <w:sz w:val="36"/>
                          <w:szCs w:val="36"/>
                        </w:rPr>
                        <w:t>.000 ПЗ</w:t>
                      </w:r>
                    </w:p>
                    <w:p w14:paraId="237FB918" w14:textId="77777777" w:rsidR="007C5D5A" w:rsidRPr="008816A1" w:rsidRDefault="007C5D5A" w:rsidP="00E100F5">
                      <w:pPr>
                        <w:jc w:val="center"/>
                      </w:pPr>
                    </w:p>
                  </w:txbxContent>
                </v:textbox>
              </v:rect>
              <w10:wrap anchorx="page" anchory="page"/>
              <w10:anchorlock/>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D11892" w14:textId="22849A19" w:rsidR="007C5D5A" w:rsidRDefault="00BE4BE4">
    <w:pPr>
      <w:pStyle w:val="a5"/>
    </w:pPr>
    <w:r>
      <w:rPr>
        <w:noProof/>
      </w:rPr>
      <mc:AlternateContent>
        <mc:Choice Requires="wpg">
          <w:drawing>
            <wp:anchor distT="0" distB="0" distL="114300" distR="114300" simplePos="0" relativeHeight="251658240" behindDoc="0" locked="1" layoutInCell="1" allowOverlap="1" wp14:anchorId="2B225FF3" wp14:editId="1A41B631">
              <wp:simplePos x="0" y="0"/>
              <wp:positionH relativeFrom="page">
                <wp:posOffset>628650</wp:posOffset>
              </wp:positionH>
              <wp:positionV relativeFrom="page">
                <wp:posOffset>266700</wp:posOffset>
              </wp:positionV>
              <wp:extent cx="6588760" cy="10204450"/>
              <wp:effectExtent l="0" t="0" r="21590" b="25400"/>
              <wp:wrapNone/>
              <wp:docPr id="1782121150"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204450"/>
                        <a:chOff x="0" y="0"/>
                        <a:chExt cx="20000" cy="20000"/>
                      </a:xfrm>
                    </wpg:grpSpPr>
                    <wps:wsp>
                      <wps:cNvPr id="666274693" name="Rectangle 74"/>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812900652" name="Line 75"/>
                      <wps:cNvCnPr>
                        <a:cxnSpLocks noChangeShapeType="1"/>
                      </wps:cNvCnPr>
                      <wps:spPr bwMode="auto">
                        <a:xfrm>
                          <a:off x="993" y="17183"/>
                          <a:ext cx="2" cy="1038"/>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14347703" name="Line 76"/>
                      <wps:cNvCnPr>
                        <a:cxnSpLocks noChangeShapeType="1"/>
                      </wps:cNvCnPr>
                      <wps:spPr bwMode="auto">
                        <a:xfrm>
                          <a:off x="10" y="1717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63689700" name="Line 77"/>
                      <wps:cNvCnPr>
                        <a:cxnSpLocks noChangeShapeType="1"/>
                      </wps:cNvCnPr>
                      <wps:spPr bwMode="auto">
                        <a:xfrm>
                          <a:off x="2186"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142091669" name="Line 78"/>
                      <wps:cNvCnPr>
                        <a:cxnSpLocks noChangeShapeType="1"/>
                      </wps:cNvCnPr>
                      <wps:spPr bwMode="auto">
                        <a:xfrm>
                          <a:off x="4919"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94421732" name="Line 79"/>
                      <wps:cNvCnPr>
                        <a:cxnSpLocks noChangeShapeType="1"/>
                      </wps:cNvCnPr>
                      <wps:spPr bwMode="auto">
                        <a:xfrm>
                          <a:off x="6557"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53204574" name="Line 80"/>
                      <wps:cNvCnPr>
                        <a:cxnSpLocks noChangeShapeType="1"/>
                      </wps:cNvCnPr>
                      <wps:spPr bwMode="auto">
                        <a:xfrm>
                          <a:off x="7650" y="17183"/>
                          <a:ext cx="2" cy="279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38554404" name="Line 81"/>
                      <wps:cNvCnPr>
                        <a:cxnSpLocks noChangeShapeType="1"/>
                      </wps:cNvCnPr>
                      <wps:spPr bwMode="auto">
                        <a:xfrm>
                          <a:off x="15848" y="18239"/>
                          <a:ext cx="4"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99511181" name="Line 82"/>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4777734" name="Line 83"/>
                      <wps:cNvCnPr>
                        <a:cxnSpLocks noChangeShapeType="1"/>
                      </wps:cNvCnPr>
                      <wps:spPr bwMode="auto">
                        <a:xfrm>
                          <a:off x="10" y="1964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15263272" name="Rectangle 84"/>
                      <wps:cNvSpPr>
                        <a:spLocks noChangeArrowheads="1"/>
                      </wps:cNvSpPr>
                      <wps:spPr bwMode="auto">
                        <a:xfrm>
                          <a:off x="54" y="17912"/>
                          <a:ext cx="88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E2DA0F1" w14:textId="77777777" w:rsidR="00BB5586" w:rsidRDefault="00BB5586" w:rsidP="00BB5586">
                            <w:pPr>
                              <w:pStyle w:val="a3"/>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1679383693" name="Rectangle 85"/>
                      <wps:cNvSpPr>
                        <a:spLocks noChangeArrowheads="1"/>
                      </wps:cNvSpPr>
                      <wps:spPr bwMode="auto">
                        <a:xfrm>
                          <a:off x="1051" y="17912"/>
                          <a:ext cx="11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C6363F8" w14:textId="77777777" w:rsidR="00BB5586" w:rsidRDefault="00BB5586" w:rsidP="00BB5586">
                            <w:pPr>
                              <w:pStyle w:val="a3"/>
                              <w:jc w:val="center"/>
                              <w:rPr>
                                <w:sz w:val="18"/>
                              </w:rPr>
                            </w:pPr>
                            <w:r>
                              <w:rPr>
                                <w:sz w:val="18"/>
                              </w:rPr>
                              <w:t>Лист</w:t>
                            </w:r>
                          </w:p>
                        </w:txbxContent>
                      </wps:txbx>
                      <wps:bodyPr rot="0" vert="horz" wrap="square" lIns="12700" tIns="12700" rIns="12700" bIns="12700" anchor="t" anchorCtr="0" upright="1">
                        <a:noAutofit/>
                      </wps:bodyPr>
                    </wps:wsp>
                    <wps:wsp>
                      <wps:cNvPr id="1778490140" name="Rectangle 86"/>
                      <wps:cNvSpPr>
                        <a:spLocks noChangeArrowheads="1"/>
                      </wps:cNvSpPr>
                      <wps:spPr bwMode="auto">
                        <a:xfrm>
                          <a:off x="2267" y="17912"/>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584F42B" w14:textId="77777777" w:rsidR="00BB5586" w:rsidRDefault="00BB5586" w:rsidP="00BB5586">
                            <w:pPr>
                              <w:pStyle w:val="a3"/>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616126692" name="Rectangle 87"/>
                      <wps:cNvSpPr>
                        <a:spLocks noChangeArrowheads="1"/>
                      </wps:cNvSpPr>
                      <wps:spPr bwMode="auto">
                        <a:xfrm>
                          <a:off x="4983" y="17912"/>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5EA4924" w14:textId="77777777" w:rsidR="00BB5586" w:rsidRDefault="00BB5586" w:rsidP="00BB5586">
                            <w:pPr>
                              <w:pStyle w:val="a3"/>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1366476925" name="Rectangle 88"/>
                      <wps:cNvSpPr>
                        <a:spLocks noChangeArrowheads="1"/>
                      </wps:cNvSpPr>
                      <wps:spPr bwMode="auto">
                        <a:xfrm>
                          <a:off x="6604" y="17912"/>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3B2C70B" w14:textId="77777777" w:rsidR="00BB5586" w:rsidRDefault="00BB5586" w:rsidP="00BB5586">
                            <w:pPr>
                              <w:pStyle w:val="a3"/>
                              <w:jc w:val="center"/>
                              <w:rPr>
                                <w:sz w:val="18"/>
                              </w:rPr>
                            </w:pPr>
                            <w:r>
                              <w:rPr>
                                <w:sz w:val="18"/>
                              </w:rPr>
                              <w:t>Дата</w:t>
                            </w:r>
                          </w:p>
                        </w:txbxContent>
                      </wps:txbx>
                      <wps:bodyPr rot="0" vert="horz" wrap="square" lIns="12700" tIns="12700" rIns="12700" bIns="12700" anchor="t" anchorCtr="0" upright="1">
                        <a:noAutofit/>
                      </wps:bodyPr>
                    </wps:wsp>
                    <wps:wsp>
                      <wps:cNvPr id="756756823" name="Rectangle 89"/>
                      <wps:cNvSpPr>
                        <a:spLocks noChangeArrowheads="1"/>
                      </wps:cNvSpPr>
                      <wps:spPr bwMode="auto">
                        <a:xfrm>
                          <a:off x="15929" y="18258"/>
                          <a:ext cx="1475"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35DA7DF" w14:textId="77777777" w:rsidR="00BB5586" w:rsidRDefault="00BB5586" w:rsidP="00BB5586">
                            <w:pPr>
                              <w:pStyle w:val="a3"/>
                              <w:jc w:val="center"/>
                              <w:rPr>
                                <w:sz w:val="18"/>
                              </w:rPr>
                            </w:pPr>
                            <w:r>
                              <w:rPr>
                                <w:sz w:val="18"/>
                              </w:rPr>
                              <w:t>Лист</w:t>
                            </w:r>
                          </w:p>
                        </w:txbxContent>
                      </wps:txbx>
                      <wps:bodyPr rot="0" vert="horz" wrap="square" lIns="12700" tIns="12700" rIns="12700" bIns="12700" anchor="t" anchorCtr="0" upright="1">
                        <a:noAutofit/>
                      </wps:bodyPr>
                    </wps:wsp>
                    <wps:wsp>
                      <wps:cNvPr id="471049934" name="Rectangle 90"/>
                      <wps:cNvSpPr>
                        <a:spLocks noChangeArrowheads="1"/>
                      </wps:cNvSpPr>
                      <wps:spPr bwMode="auto">
                        <a:xfrm>
                          <a:off x="15929" y="18612"/>
                          <a:ext cx="1475" cy="3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B126DED" w14:textId="77777777" w:rsidR="00BB5586" w:rsidRPr="008A0A37" w:rsidRDefault="00BB5586" w:rsidP="00BB5586">
                            <w:pPr>
                              <w:pStyle w:val="a3"/>
                              <w:jc w:val="center"/>
                              <w:rPr>
                                <w:rFonts w:ascii="Arial" w:hAnsi="Arial" w:cs="Arial"/>
                                <w:iCs/>
                                <w:sz w:val="20"/>
                                <w:lang w:val="ru-RU"/>
                              </w:rPr>
                            </w:pPr>
                            <w:r w:rsidRPr="008A0A37">
                              <w:rPr>
                                <w:rFonts w:ascii="Arial" w:hAnsi="Arial" w:cs="Arial"/>
                                <w:iCs/>
                                <w:sz w:val="20"/>
                                <w:lang w:val="ru-RU"/>
                              </w:rPr>
                              <w:t>4</w:t>
                            </w:r>
                          </w:p>
                        </w:txbxContent>
                      </wps:txbx>
                      <wps:bodyPr rot="0" vert="horz" wrap="square" lIns="12700" tIns="12700" rIns="12700" bIns="12700" anchor="t" anchorCtr="0" upright="1">
                        <a:noAutofit/>
                      </wps:bodyPr>
                    </wps:wsp>
                    <wps:wsp>
                      <wps:cNvPr id="1931463761" name="Rectangle 91"/>
                      <wps:cNvSpPr>
                        <a:spLocks noChangeArrowheads="1"/>
                      </wps:cNvSpPr>
                      <wps:spPr bwMode="auto">
                        <a:xfrm>
                          <a:off x="7760" y="17481"/>
                          <a:ext cx="12159"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AABEDE7" w14:textId="217C0CD1" w:rsidR="00BB5586" w:rsidRPr="00DE545D" w:rsidRDefault="004A2DEC" w:rsidP="00BB5586">
                            <w:pPr>
                              <w:jc w:val="center"/>
                              <w:rPr>
                                <w:rFonts w:ascii="Arial" w:hAnsi="Arial" w:cs="Arial"/>
                                <w:i/>
                                <w:sz w:val="36"/>
                                <w:szCs w:val="36"/>
                              </w:rPr>
                            </w:pPr>
                            <w:r>
                              <w:rPr>
                                <w:rFonts w:ascii="Arial" w:hAnsi="Arial" w:cs="Arial"/>
                                <w:i/>
                                <w:sz w:val="36"/>
                                <w:szCs w:val="36"/>
                              </w:rPr>
                              <w:t>РПМ</w:t>
                            </w:r>
                            <w:r w:rsidR="004757BF">
                              <w:rPr>
                                <w:rFonts w:ascii="Arial" w:hAnsi="Arial" w:cs="Arial"/>
                                <w:i/>
                                <w:sz w:val="36"/>
                                <w:szCs w:val="36"/>
                              </w:rPr>
                              <w:t>.</w:t>
                            </w:r>
                            <w:r w:rsidR="00282492" w:rsidRPr="00282492">
                              <w:rPr>
                                <w:rFonts w:ascii="Arial" w:hAnsi="Arial" w:cs="Arial"/>
                                <w:i/>
                                <w:sz w:val="36"/>
                                <w:szCs w:val="36"/>
                              </w:rPr>
                              <w:t>34</w:t>
                            </w:r>
                            <w:r w:rsidR="00BB5586" w:rsidRPr="00153D48">
                              <w:rPr>
                                <w:rFonts w:ascii="Arial" w:hAnsi="Arial" w:cs="Arial"/>
                                <w:i/>
                                <w:sz w:val="36"/>
                                <w:szCs w:val="36"/>
                              </w:rPr>
                              <w:t>0000</w:t>
                            </w:r>
                            <w:r w:rsidR="00BB5586" w:rsidRPr="00DE545D">
                              <w:rPr>
                                <w:rFonts w:ascii="Arial" w:hAnsi="Arial" w:cs="Arial"/>
                                <w:i/>
                                <w:sz w:val="36"/>
                                <w:szCs w:val="36"/>
                              </w:rPr>
                              <w:t>.000 ПЗ</w:t>
                            </w:r>
                          </w:p>
                        </w:txbxContent>
                      </wps:txbx>
                      <wps:bodyPr rot="0" vert="horz" wrap="square" lIns="12700" tIns="12700" rIns="12700" bIns="12700" anchor="t" anchorCtr="0" upright="1">
                        <a:noAutofit/>
                      </wps:bodyPr>
                    </wps:wsp>
                    <wps:wsp>
                      <wps:cNvPr id="175012071" name="Line 92"/>
                      <wps:cNvCnPr>
                        <a:cxnSpLocks noChangeShapeType="1"/>
                      </wps:cNvCnPr>
                      <wps:spPr bwMode="auto">
                        <a:xfrm>
                          <a:off x="12" y="1823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57948309" name="Line 93"/>
                      <wps:cNvCnPr>
                        <a:cxnSpLocks noChangeShapeType="1"/>
                      </wps:cNvCnPr>
                      <wps:spPr bwMode="auto">
                        <a:xfrm>
                          <a:off x="25" y="17881"/>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96546125" name="Line 94"/>
                      <wps:cNvCnPr>
                        <a:cxnSpLocks noChangeShapeType="1"/>
                      </wps:cNvCnPr>
                      <wps:spPr bwMode="auto">
                        <a:xfrm>
                          <a:off x="10" y="1752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52712879" name="Line 95"/>
                      <wps:cNvCnPr>
                        <a:cxnSpLocks noChangeShapeType="1"/>
                      </wps:cNvCnPr>
                      <wps:spPr bwMode="auto">
                        <a:xfrm>
                          <a:off x="10" y="18938"/>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43159317" name="Line 96"/>
                      <wps:cNvCnPr>
                        <a:cxnSpLocks noChangeShapeType="1"/>
                      </wps:cNvCnPr>
                      <wps:spPr bwMode="auto">
                        <a:xfrm>
                          <a:off x="10" y="18583"/>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291031364" name="Group 97"/>
                      <wpg:cNvGrpSpPr>
                        <a:grpSpLocks/>
                      </wpg:cNvGrpSpPr>
                      <wpg:grpSpPr bwMode="auto">
                        <a:xfrm>
                          <a:off x="39" y="18267"/>
                          <a:ext cx="4801" cy="310"/>
                          <a:chOff x="0" y="0"/>
                          <a:chExt cx="19999" cy="20000"/>
                        </a:xfrm>
                      </wpg:grpSpPr>
                      <wps:wsp>
                        <wps:cNvPr id="1100664872" name="Rectangle 98"/>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4C1056C" w14:textId="77777777" w:rsidR="00BB5586" w:rsidRDefault="00BB5586" w:rsidP="00BB5586">
                              <w:pPr>
                                <w:pStyle w:val="a3"/>
                                <w:rPr>
                                  <w:sz w:val="18"/>
                                </w:rPr>
                              </w:pPr>
                              <w:r>
                                <w:rPr>
                                  <w:sz w:val="18"/>
                                </w:rPr>
                                <w:t xml:space="preserve"> </w:t>
                              </w:r>
                              <w:proofErr w:type="spellStart"/>
                              <w:r>
                                <w:rPr>
                                  <w:sz w:val="18"/>
                                </w:rPr>
                                <w:t>Разраб</w:t>
                              </w:r>
                              <w:proofErr w:type="spellEnd"/>
                              <w:r>
                                <w:rPr>
                                  <w:sz w:val="18"/>
                                </w:rPr>
                                <w:t>.</w:t>
                              </w:r>
                            </w:p>
                          </w:txbxContent>
                        </wps:txbx>
                        <wps:bodyPr rot="0" vert="horz" wrap="square" lIns="12700" tIns="12700" rIns="12700" bIns="12700" anchor="t" anchorCtr="0" upright="1">
                          <a:noAutofit/>
                        </wps:bodyPr>
                      </wps:wsp>
                      <wps:wsp>
                        <wps:cNvPr id="1013681258" name="Rectangle 99"/>
                        <wps:cNvSpPr>
                          <a:spLocks noChangeArrowheads="1"/>
                        </wps:cNvSpPr>
                        <wps:spPr bwMode="auto">
                          <a:xfrm>
                            <a:off x="9281" y="0"/>
                            <a:ext cx="10718" cy="1999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AB44222" w14:textId="3B57D472" w:rsidR="00BB5586" w:rsidRPr="00282492" w:rsidRDefault="00282492" w:rsidP="00BB5586">
                              <w:pPr>
                                <w:rPr>
                                  <w:rFonts w:ascii="Arial" w:hAnsi="Arial" w:cs="Arial"/>
                                  <w:i/>
                                  <w:sz w:val="16"/>
                                  <w:szCs w:val="16"/>
                                </w:rPr>
                              </w:pPr>
                              <w:proofErr w:type="spellStart"/>
                              <w:r w:rsidRPr="00282492">
                                <w:rPr>
                                  <w:rFonts w:ascii="Arial" w:hAnsi="Arial" w:cs="Arial"/>
                                  <w:i/>
                                  <w:sz w:val="16"/>
                                  <w:szCs w:val="16"/>
                                </w:rPr>
                                <w:t>Дацук</w:t>
                              </w:r>
                              <w:proofErr w:type="spellEnd"/>
                              <w:r w:rsidRPr="00282492">
                                <w:rPr>
                                  <w:rFonts w:ascii="Arial" w:hAnsi="Arial" w:cs="Arial"/>
                                  <w:i/>
                                  <w:sz w:val="16"/>
                                  <w:szCs w:val="16"/>
                                </w:rPr>
                                <w:t xml:space="preserve"> Д.А</w:t>
                              </w:r>
                            </w:p>
                          </w:txbxContent>
                        </wps:txbx>
                        <wps:bodyPr rot="0" vert="horz" wrap="square" lIns="12700" tIns="12700" rIns="12700" bIns="12700" anchor="t" anchorCtr="0" upright="1">
                          <a:noAutofit/>
                        </wps:bodyPr>
                      </wps:wsp>
                    </wpg:grpSp>
                    <wpg:grpSp>
                      <wpg:cNvPr id="329335424" name="Group 100"/>
                      <wpg:cNvGrpSpPr>
                        <a:grpSpLocks/>
                      </wpg:cNvGrpSpPr>
                      <wpg:grpSpPr bwMode="auto">
                        <a:xfrm>
                          <a:off x="39" y="18614"/>
                          <a:ext cx="4801" cy="309"/>
                          <a:chOff x="0" y="0"/>
                          <a:chExt cx="19999" cy="20000"/>
                        </a:xfrm>
                      </wpg:grpSpPr>
                      <wps:wsp>
                        <wps:cNvPr id="2001172072" name="Rectangle 101"/>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844DD67" w14:textId="77777777" w:rsidR="00BB5586" w:rsidRDefault="00BB5586" w:rsidP="00BB5586">
                              <w:pPr>
                                <w:pStyle w:val="a3"/>
                                <w:rPr>
                                  <w:sz w:val="18"/>
                                </w:rPr>
                              </w:pPr>
                              <w:r>
                                <w:rPr>
                                  <w:sz w:val="18"/>
                                </w:rPr>
                                <w:t xml:space="preserve"> </w:t>
                              </w:r>
                              <w:proofErr w:type="spellStart"/>
                              <w:r>
                                <w:rPr>
                                  <w:sz w:val="18"/>
                                </w:rPr>
                                <w:t>Провер</w:t>
                              </w:r>
                              <w:proofErr w:type="spellEnd"/>
                              <w:r>
                                <w:rPr>
                                  <w:sz w:val="18"/>
                                </w:rPr>
                                <w:t>.</w:t>
                              </w:r>
                            </w:p>
                          </w:txbxContent>
                        </wps:txbx>
                        <wps:bodyPr rot="0" vert="horz" wrap="square" lIns="12700" tIns="12700" rIns="12700" bIns="12700" anchor="t" anchorCtr="0" upright="1">
                          <a:noAutofit/>
                        </wps:bodyPr>
                      </wps:wsp>
                      <wps:wsp>
                        <wps:cNvPr id="1631425109" name="Rectangle 102"/>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2118428" w14:textId="77777777" w:rsidR="00290146" w:rsidRPr="00972DEF" w:rsidRDefault="00290146" w:rsidP="00290146">
                              <w:pPr>
                                <w:rPr>
                                  <w:rFonts w:ascii="Arial" w:hAnsi="Arial" w:cs="Arial"/>
                                  <w:i/>
                                  <w:iCs/>
                                  <w:sz w:val="16"/>
                                  <w:szCs w:val="16"/>
                                </w:rPr>
                              </w:pPr>
                              <w:r w:rsidRPr="00972DEF">
                                <w:rPr>
                                  <w:rFonts w:ascii="Arial" w:hAnsi="Arial" w:cs="Arial"/>
                                  <w:i/>
                                  <w:iCs/>
                                  <w:sz w:val="16"/>
                                  <w:szCs w:val="16"/>
                                </w:rPr>
                                <w:t>Запорожец О.И.</w:t>
                              </w:r>
                            </w:p>
                            <w:p w14:paraId="1F1D4346" w14:textId="01F794BB" w:rsidR="00BB5586" w:rsidRPr="00DE545D" w:rsidRDefault="008E0E8C" w:rsidP="00BB5586">
                              <w:pPr>
                                <w:rPr>
                                  <w:rFonts w:ascii="Arial" w:hAnsi="Arial" w:cs="Arial"/>
                                  <w:i/>
                                  <w:sz w:val="16"/>
                                  <w:szCs w:val="16"/>
                                </w:rPr>
                              </w:pPr>
                              <w:r>
                                <w:rPr>
                                  <w:rFonts w:ascii="Arial" w:hAnsi="Arial" w:cs="Arial"/>
                                  <w:i/>
                                  <w:sz w:val="16"/>
                                  <w:szCs w:val="16"/>
                                </w:rPr>
                                <w:t>.</w:t>
                              </w:r>
                            </w:p>
                          </w:txbxContent>
                        </wps:txbx>
                        <wps:bodyPr rot="0" vert="horz" wrap="square" lIns="12700" tIns="12700" rIns="12700" bIns="12700" anchor="t" anchorCtr="0" upright="1">
                          <a:noAutofit/>
                        </wps:bodyPr>
                      </wps:wsp>
                    </wpg:grpSp>
                    <wpg:grpSp>
                      <wpg:cNvPr id="2128802366" name="Group 103"/>
                      <wpg:cNvGrpSpPr>
                        <a:grpSpLocks/>
                      </wpg:cNvGrpSpPr>
                      <wpg:grpSpPr bwMode="auto">
                        <a:xfrm>
                          <a:off x="39" y="18969"/>
                          <a:ext cx="4801" cy="309"/>
                          <a:chOff x="0" y="0"/>
                          <a:chExt cx="19999" cy="20000"/>
                        </a:xfrm>
                      </wpg:grpSpPr>
                      <wps:wsp>
                        <wps:cNvPr id="1763391045" name="Rectangle 104"/>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926E136" w14:textId="77777777" w:rsidR="00BB5586" w:rsidRDefault="00BB5586" w:rsidP="00BB5586">
                              <w:pPr>
                                <w:pStyle w:val="a3"/>
                                <w:rPr>
                                  <w:sz w:val="18"/>
                                </w:rPr>
                              </w:pPr>
                              <w:r>
                                <w:rPr>
                                  <w:sz w:val="18"/>
                                </w:rPr>
                                <w:t xml:space="preserve"> </w:t>
                              </w:r>
                              <w:proofErr w:type="spellStart"/>
                              <w:r>
                                <w:rPr>
                                  <w:sz w:val="18"/>
                                </w:rPr>
                                <w:t>Реценз</w:t>
                              </w:r>
                              <w:proofErr w:type="spellEnd"/>
                              <w:r>
                                <w:rPr>
                                  <w:sz w:val="18"/>
                                </w:rPr>
                                <w:t>.</w:t>
                              </w:r>
                            </w:p>
                          </w:txbxContent>
                        </wps:txbx>
                        <wps:bodyPr rot="0" vert="horz" wrap="square" lIns="12700" tIns="12700" rIns="12700" bIns="12700" anchor="t" anchorCtr="0" upright="1">
                          <a:noAutofit/>
                        </wps:bodyPr>
                      </wps:wsp>
                      <wps:wsp>
                        <wps:cNvPr id="963766638" name="Rectangle 105"/>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14E82BA" w14:textId="77777777" w:rsidR="00BB5586" w:rsidRPr="00E31788" w:rsidRDefault="00BB5586" w:rsidP="00BB5586">
                              <w:pPr>
                                <w:rPr>
                                  <w:szCs w:val="16"/>
                                </w:rPr>
                              </w:pPr>
                            </w:p>
                          </w:txbxContent>
                        </wps:txbx>
                        <wps:bodyPr rot="0" vert="horz" wrap="square" lIns="12700" tIns="12700" rIns="12700" bIns="12700" anchor="t" anchorCtr="0" upright="1">
                          <a:noAutofit/>
                        </wps:bodyPr>
                      </wps:wsp>
                    </wpg:grpSp>
                    <wpg:grpSp>
                      <wpg:cNvPr id="86960106" name="Group 106"/>
                      <wpg:cNvGrpSpPr>
                        <a:grpSpLocks/>
                      </wpg:cNvGrpSpPr>
                      <wpg:grpSpPr bwMode="auto">
                        <a:xfrm>
                          <a:off x="39" y="19314"/>
                          <a:ext cx="4801" cy="310"/>
                          <a:chOff x="0" y="0"/>
                          <a:chExt cx="19999" cy="20000"/>
                        </a:xfrm>
                      </wpg:grpSpPr>
                      <wps:wsp>
                        <wps:cNvPr id="2035658819" name="Rectangle 107"/>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DEDA0F9" w14:textId="77777777" w:rsidR="00BB5586" w:rsidRDefault="00BB5586" w:rsidP="00BB5586">
                              <w:pPr>
                                <w:pStyle w:val="a3"/>
                                <w:rPr>
                                  <w:sz w:val="18"/>
                                </w:rPr>
                              </w:pPr>
                              <w:r>
                                <w:rPr>
                                  <w:sz w:val="18"/>
                                </w:rPr>
                                <w:t xml:space="preserve"> Н. Контр.</w:t>
                              </w:r>
                            </w:p>
                          </w:txbxContent>
                        </wps:txbx>
                        <wps:bodyPr rot="0" vert="horz" wrap="square" lIns="12700" tIns="12700" rIns="12700" bIns="12700" anchor="t" anchorCtr="0" upright="1">
                          <a:noAutofit/>
                        </wps:bodyPr>
                      </wps:wsp>
                      <wps:wsp>
                        <wps:cNvPr id="65083606" name="Rectangle 108"/>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DBE9197" w14:textId="77777777" w:rsidR="00BB5586" w:rsidRPr="00F20273" w:rsidRDefault="00BB5586" w:rsidP="00BB5586">
                              <w:pPr>
                                <w:pStyle w:val="a3"/>
                                <w:rPr>
                                  <w:sz w:val="18"/>
                                  <w:lang w:val="ru-RU"/>
                                </w:rPr>
                              </w:pPr>
                            </w:p>
                          </w:txbxContent>
                        </wps:txbx>
                        <wps:bodyPr rot="0" vert="horz" wrap="square" lIns="12700" tIns="12700" rIns="12700" bIns="12700" anchor="t" anchorCtr="0" upright="1">
                          <a:noAutofit/>
                        </wps:bodyPr>
                      </wps:wsp>
                    </wpg:grpSp>
                    <wpg:grpSp>
                      <wpg:cNvPr id="239620241" name="Group 109"/>
                      <wpg:cNvGrpSpPr>
                        <a:grpSpLocks/>
                      </wpg:cNvGrpSpPr>
                      <wpg:grpSpPr bwMode="auto">
                        <a:xfrm>
                          <a:off x="39" y="19660"/>
                          <a:ext cx="4801" cy="309"/>
                          <a:chOff x="0" y="0"/>
                          <a:chExt cx="19999" cy="20000"/>
                        </a:xfrm>
                      </wpg:grpSpPr>
                      <wps:wsp>
                        <wps:cNvPr id="1147662982" name="Rectangle 110"/>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754D802" w14:textId="77777777" w:rsidR="00BB5586" w:rsidRDefault="00BB5586" w:rsidP="00BB5586">
                              <w:pPr>
                                <w:pStyle w:val="a3"/>
                                <w:rPr>
                                  <w:sz w:val="18"/>
                                </w:rPr>
                              </w:pPr>
                              <w:r>
                                <w:rPr>
                                  <w:sz w:val="18"/>
                                </w:rPr>
                                <w:t xml:space="preserve"> </w:t>
                              </w:r>
                              <w:proofErr w:type="spellStart"/>
                              <w:r>
                                <w:rPr>
                                  <w:sz w:val="18"/>
                                </w:rPr>
                                <w:t>Утверд</w:t>
                              </w:r>
                              <w:proofErr w:type="spellEnd"/>
                              <w:r>
                                <w:rPr>
                                  <w:sz w:val="18"/>
                                </w:rPr>
                                <w:t>.</w:t>
                              </w:r>
                            </w:p>
                          </w:txbxContent>
                        </wps:txbx>
                        <wps:bodyPr rot="0" vert="horz" wrap="square" lIns="12700" tIns="12700" rIns="12700" bIns="12700" anchor="t" anchorCtr="0" upright="1">
                          <a:noAutofit/>
                        </wps:bodyPr>
                      </wps:wsp>
                      <wps:wsp>
                        <wps:cNvPr id="1494396982" name="Rectangle 111"/>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D4D0D40" w14:textId="77777777" w:rsidR="00BB5586" w:rsidRPr="00DE545D" w:rsidRDefault="004A2DEC" w:rsidP="00BB5586">
                              <w:pPr>
                                <w:rPr>
                                  <w:rFonts w:ascii="Arial" w:hAnsi="Arial" w:cs="Arial"/>
                                  <w:i/>
                                  <w:sz w:val="16"/>
                                  <w:szCs w:val="16"/>
                                </w:rPr>
                              </w:pPr>
                              <w:r>
                                <w:rPr>
                                  <w:rFonts w:ascii="Arial" w:hAnsi="Arial" w:cs="Arial"/>
                                  <w:i/>
                                  <w:sz w:val="16"/>
                                  <w:szCs w:val="16"/>
                                </w:rPr>
                                <w:t>Чумак. И.В.</w:t>
                              </w:r>
                            </w:p>
                            <w:p w14:paraId="6002109D" w14:textId="77777777" w:rsidR="00BB5586" w:rsidRPr="00116A86" w:rsidRDefault="00BB5586" w:rsidP="00BB5586">
                              <w:pPr>
                                <w:pStyle w:val="a3"/>
                                <w:rPr>
                                  <w:rFonts w:ascii="Times New Roman" w:hAnsi="Times New Roman"/>
                                  <w:i w:val="0"/>
                                  <w:sz w:val="18"/>
                                  <w:lang w:val="ru-RU"/>
                                </w:rPr>
                              </w:pPr>
                            </w:p>
                          </w:txbxContent>
                        </wps:txbx>
                        <wps:bodyPr rot="0" vert="horz" wrap="square" lIns="12700" tIns="12700" rIns="12700" bIns="12700" anchor="t" anchorCtr="0" upright="1">
                          <a:noAutofit/>
                        </wps:bodyPr>
                      </wps:wsp>
                    </wpg:grpSp>
                    <wps:wsp>
                      <wps:cNvPr id="1450633328" name="Line 112"/>
                      <wps:cNvCnPr>
                        <a:cxnSpLocks noChangeShapeType="1"/>
                      </wps:cNvCnPr>
                      <wps:spPr bwMode="auto">
                        <a:xfrm>
                          <a:off x="14208" y="18239"/>
                          <a:ext cx="2" cy="17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75638293" name="Rectangle 113"/>
                      <wps:cNvSpPr>
                        <a:spLocks noChangeArrowheads="1"/>
                      </wps:cNvSpPr>
                      <wps:spPr bwMode="auto">
                        <a:xfrm>
                          <a:off x="7787" y="18314"/>
                          <a:ext cx="6292" cy="16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F6FE45D" w14:textId="77777777" w:rsidR="008A0A37" w:rsidRDefault="008A0A37" w:rsidP="00BB5586">
                            <w:pPr>
                              <w:jc w:val="center"/>
                              <w:rPr>
                                <w:rFonts w:ascii="Arial" w:hAnsi="Arial" w:cs="Arial"/>
                                <w:i/>
                                <w:sz w:val="22"/>
                                <w:szCs w:val="22"/>
                              </w:rPr>
                            </w:pPr>
                          </w:p>
                          <w:p w14:paraId="5171129B" w14:textId="4371286F" w:rsidR="008A0A37" w:rsidRPr="00282492" w:rsidRDefault="00282492" w:rsidP="00BB5586">
                            <w:pPr>
                              <w:jc w:val="center"/>
                              <w:rPr>
                                <w:rFonts w:ascii="Arial" w:hAnsi="Arial" w:cs="Arial"/>
                                <w:i/>
                                <w:sz w:val="22"/>
                                <w:szCs w:val="22"/>
                              </w:rPr>
                            </w:pPr>
                            <w:r w:rsidRPr="00282492">
                              <w:rPr>
                                <w:rFonts w:ascii="Arial" w:hAnsi="Arial" w:cs="Arial"/>
                                <w:i/>
                                <w:sz w:val="22"/>
                                <w:szCs w:val="22"/>
                              </w:rPr>
                              <w:t>Эрудит тренажёр</w:t>
                            </w:r>
                          </w:p>
                          <w:p w14:paraId="09C9E305" w14:textId="6810393F" w:rsidR="00DE545D" w:rsidRPr="00DE545D" w:rsidRDefault="00DE545D" w:rsidP="00BB5586">
                            <w:pPr>
                              <w:jc w:val="center"/>
                              <w:rPr>
                                <w:rFonts w:ascii="Arial" w:hAnsi="Arial" w:cs="Arial"/>
                                <w:i/>
                                <w:sz w:val="22"/>
                                <w:szCs w:val="22"/>
                              </w:rPr>
                            </w:pPr>
                            <w:r>
                              <w:rPr>
                                <w:rFonts w:ascii="Arial" w:hAnsi="Arial" w:cs="Arial"/>
                                <w:i/>
                                <w:sz w:val="22"/>
                                <w:szCs w:val="22"/>
                              </w:rPr>
                              <w:t>Пояснительная записка</w:t>
                            </w:r>
                          </w:p>
                        </w:txbxContent>
                      </wps:txbx>
                      <wps:bodyPr rot="0" vert="horz" wrap="square" lIns="12700" tIns="12700" rIns="12700" bIns="12700" anchor="t" anchorCtr="0" upright="1">
                        <a:noAutofit/>
                      </wps:bodyPr>
                    </wps:wsp>
                    <wps:wsp>
                      <wps:cNvPr id="1011793432" name="Line 114"/>
                      <wps:cNvCnPr>
                        <a:cxnSpLocks noChangeShapeType="1"/>
                      </wps:cNvCnPr>
                      <wps:spPr bwMode="auto">
                        <a:xfrm>
                          <a:off x="14221" y="18587"/>
                          <a:ext cx="576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64697720" name="Line 115"/>
                      <wps:cNvCnPr>
                        <a:cxnSpLocks noChangeShapeType="1"/>
                      </wps:cNvCnPr>
                      <wps:spPr bwMode="auto">
                        <a:xfrm>
                          <a:off x="14219" y="18939"/>
                          <a:ext cx="5769" cy="2"/>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2532348" name="Line 116"/>
                      <wps:cNvCnPr>
                        <a:cxnSpLocks noChangeShapeType="1"/>
                      </wps:cNvCnPr>
                      <wps:spPr bwMode="auto">
                        <a:xfrm>
                          <a:off x="17487" y="18239"/>
                          <a:ext cx="3"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36757131" name="Rectangle 117"/>
                      <wps:cNvSpPr>
                        <a:spLocks noChangeArrowheads="1"/>
                      </wps:cNvSpPr>
                      <wps:spPr bwMode="auto">
                        <a:xfrm>
                          <a:off x="14295" y="18258"/>
                          <a:ext cx="147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89F9FFB" w14:textId="77777777" w:rsidR="00BB5586" w:rsidRDefault="00BB5586" w:rsidP="00BB5586">
                            <w:pPr>
                              <w:pStyle w:val="a3"/>
                              <w:jc w:val="center"/>
                              <w:rPr>
                                <w:sz w:val="18"/>
                              </w:rPr>
                            </w:pPr>
                            <w:proofErr w:type="spellStart"/>
                            <w:r>
                              <w:rPr>
                                <w:sz w:val="18"/>
                              </w:rPr>
                              <w:t>Лит</w:t>
                            </w:r>
                            <w:proofErr w:type="spellEnd"/>
                            <w:r>
                              <w:rPr>
                                <w:sz w:val="18"/>
                              </w:rPr>
                              <w:t>.</w:t>
                            </w:r>
                          </w:p>
                        </w:txbxContent>
                      </wps:txbx>
                      <wps:bodyPr rot="0" vert="horz" wrap="square" lIns="12700" tIns="12700" rIns="12700" bIns="12700" anchor="t" anchorCtr="0" upright="1">
                        <a:noAutofit/>
                      </wps:bodyPr>
                    </wps:wsp>
                    <wps:wsp>
                      <wps:cNvPr id="392977590" name="Rectangle 118"/>
                      <wps:cNvSpPr>
                        <a:spLocks noChangeArrowheads="1"/>
                      </wps:cNvSpPr>
                      <wps:spPr bwMode="auto">
                        <a:xfrm>
                          <a:off x="17577" y="18258"/>
                          <a:ext cx="2327"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28871A1" w14:textId="77777777" w:rsidR="00BB5586" w:rsidRDefault="00BB5586" w:rsidP="00BB5586">
                            <w:pPr>
                              <w:pStyle w:val="a3"/>
                              <w:jc w:val="center"/>
                              <w:rPr>
                                <w:sz w:val="18"/>
                              </w:rPr>
                            </w:pPr>
                            <w:r>
                              <w:rPr>
                                <w:sz w:val="18"/>
                              </w:rPr>
                              <w:t>Листов</w:t>
                            </w:r>
                          </w:p>
                        </w:txbxContent>
                      </wps:txbx>
                      <wps:bodyPr rot="0" vert="horz" wrap="square" lIns="12700" tIns="12700" rIns="12700" bIns="12700" anchor="t" anchorCtr="0" upright="1">
                        <a:noAutofit/>
                      </wps:bodyPr>
                    </wps:wsp>
                    <wps:wsp>
                      <wps:cNvPr id="921144995" name="Rectangle 119"/>
                      <wps:cNvSpPr>
                        <a:spLocks noChangeArrowheads="1"/>
                      </wps:cNvSpPr>
                      <wps:spPr bwMode="auto">
                        <a:xfrm>
                          <a:off x="17591" y="18613"/>
                          <a:ext cx="2326"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9F30D0E" w14:textId="6B265C87" w:rsidR="00BB5586" w:rsidRPr="00282492" w:rsidRDefault="00981D94" w:rsidP="00BB5586">
                            <w:pPr>
                              <w:jc w:val="center"/>
                              <w:rPr>
                                <w:rFonts w:ascii="Arial" w:hAnsi="Arial" w:cs="Arial"/>
                                <w:i/>
                                <w:iCs/>
                                <w:sz w:val="20"/>
                                <w:lang w:val="en-US"/>
                              </w:rPr>
                            </w:pPr>
                            <w:r>
                              <w:rPr>
                                <w:rFonts w:ascii="Arial" w:hAnsi="Arial" w:cs="Arial"/>
                                <w:i/>
                                <w:iCs/>
                                <w:sz w:val="20"/>
                              </w:rPr>
                              <w:t>50</w:t>
                            </w:r>
                          </w:p>
                        </w:txbxContent>
                      </wps:txbx>
                      <wps:bodyPr rot="0" vert="horz" wrap="square" lIns="12700" tIns="12700" rIns="12700" bIns="12700" anchor="t" anchorCtr="0" upright="1">
                        <a:noAutofit/>
                      </wps:bodyPr>
                    </wps:wsp>
                    <wps:wsp>
                      <wps:cNvPr id="1612150961" name="Line 120"/>
                      <wps:cNvCnPr>
                        <a:cxnSpLocks noChangeShapeType="1"/>
                      </wps:cNvCnPr>
                      <wps:spPr bwMode="auto">
                        <a:xfrm>
                          <a:off x="14755" y="18594"/>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53581535" name="Line 121"/>
                      <wps:cNvCnPr>
                        <a:cxnSpLocks noChangeShapeType="1"/>
                      </wps:cNvCnPr>
                      <wps:spPr bwMode="auto">
                        <a:xfrm>
                          <a:off x="15301" y="18595"/>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63973786" name="Rectangle 122"/>
                      <wps:cNvSpPr>
                        <a:spLocks noChangeArrowheads="1"/>
                      </wps:cNvSpPr>
                      <wps:spPr bwMode="auto">
                        <a:xfrm>
                          <a:off x="14295" y="19221"/>
                          <a:ext cx="5609" cy="75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7D8006B" w14:textId="77777777" w:rsidR="00CD5FAA" w:rsidRDefault="00CD5FAA" w:rsidP="00CD5FAA">
                            <w:pPr>
                              <w:jc w:val="center"/>
                              <w:rPr>
                                <w:rFonts w:ascii="Arial" w:hAnsi="Arial" w:cs="Arial"/>
                                <w:i/>
                                <w:sz w:val="20"/>
                              </w:rPr>
                            </w:pPr>
                            <w:r>
                              <w:rPr>
                                <w:rFonts w:ascii="Arial" w:hAnsi="Arial" w:cs="Arial"/>
                                <w:i/>
                                <w:sz w:val="20"/>
                              </w:rPr>
                              <w:t xml:space="preserve">ТИ (филиал) ДГТУ в </w:t>
                            </w:r>
                            <w:proofErr w:type="spellStart"/>
                            <w:r>
                              <w:rPr>
                                <w:rFonts w:ascii="Arial" w:hAnsi="Arial" w:cs="Arial"/>
                                <w:i/>
                                <w:sz w:val="20"/>
                              </w:rPr>
                              <w:t>г.Азове</w:t>
                            </w:r>
                            <w:proofErr w:type="spellEnd"/>
                          </w:p>
                          <w:p w14:paraId="1A60D47B" w14:textId="2816B02A" w:rsidR="00BB5586" w:rsidRPr="00F6252C" w:rsidRDefault="00CD5FAA" w:rsidP="00BB5586">
                            <w:pPr>
                              <w:jc w:val="center"/>
                            </w:pPr>
                            <w:r>
                              <w:rPr>
                                <w:rFonts w:ascii="Arial" w:hAnsi="Arial" w:cs="Arial"/>
                                <w:i/>
                                <w:sz w:val="20"/>
                              </w:rPr>
                              <w:t>Кафедра «</w:t>
                            </w:r>
                            <w:proofErr w:type="spellStart"/>
                            <w:r>
                              <w:rPr>
                                <w:rFonts w:ascii="Arial" w:hAnsi="Arial" w:cs="Arial"/>
                                <w:i/>
                                <w:sz w:val="20"/>
                              </w:rPr>
                              <w:t>ВТиП</w:t>
                            </w:r>
                            <w:proofErr w:type="spellEnd"/>
                            <w:r>
                              <w:rPr>
                                <w:rFonts w:ascii="Arial" w:hAnsi="Arial" w:cs="Arial"/>
                                <w:i/>
                                <w:sz w:val="20"/>
                              </w:rPr>
                              <w:t>»</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B225FF3" id="Group 73" o:spid="_x0000_s1046" style="position:absolute;margin-left:49.5pt;margin-top:21pt;width:518.8pt;height:803.5pt;z-index:251658240;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">
              <v:rect id="Rectangle 74" o:spid="_x0000_s104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" filled="f" strokeweight="2pt"/>
              <v:line id="Line 75" o:spid="_x0000_s104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" strokeweight="2pt"/>
              <v:line id="Line 76" o:spid="_x0000_s104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" strokeweight="2pt"/>
              <v:line id="Line 77" o:spid="_x0000_s105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" strokeweight="2pt"/>
              <v:line id="Line 78" o:spid="_x0000_s105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" strokeweight="2pt"/>
              <v:line id="Line 79" o:spid="_x0000_s105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" strokeweight="2pt"/>
              <v:line id="Line 80" o:spid="_x0000_s105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" strokeweight="2pt"/>
              <v:line id="Line 81" o:spid="_x0000_s105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" strokeweight="2pt"/>
              <v:line id="Line 82" o:spid="_x0000_s105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" strokeweight="1pt"/>
              <v:line id="Line 83" o:spid="_x0000_s105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" strokeweight="1pt"/>
              <v:rect id="Rectangle 84" o:spid="_x0000_s105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" filled="f" stroked="f" strokeweight=".25pt">
                <v:textbox inset="1pt,1pt,1pt,1pt">
                  <w:txbxContent>
                    <w:p w14:paraId="0E2DA0F1" w14:textId="77777777" w:rsidR="00BB5586" w:rsidRDefault="00BB5586" w:rsidP="00BB5586">
                      <w:pPr>
                        <w:pStyle w:val="a3"/>
                        <w:jc w:val="center"/>
                        <w:rPr>
                          <w:sz w:val="18"/>
                        </w:rPr>
                      </w:pPr>
                      <w:proofErr w:type="spellStart"/>
                      <w:r>
                        <w:rPr>
                          <w:sz w:val="18"/>
                        </w:rPr>
                        <w:t>Изм</w:t>
                      </w:r>
                      <w:proofErr w:type="spellEnd"/>
                      <w:r>
                        <w:rPr>
                          <w:sz w:val="18"/>
                        </w:rPr>
                        <w:t>.</w:t>
                      </w:r>
                    </w:p>
                  </w:txbxContent>
                </v:textbox>
              </v:rect>
              <v:rect id="Rectangle 85" o:spid="_x0000_s105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" filled="f" stroked="f" strokeweight=".25pt">
                <v:textbox inset="1pt,1pt,1pt,1pt">
                  <w:txbxContent>
                    <w:p w14:paraId="6C6363F8" w14:textId="77777777" w:rsidR="00BB5586" w:rsidRDefault="00BB5586" w:rsidP="00BB5586">
                      <w:pPr>
                        <w:pStyle w:val="a3"/>
                        <w:jc w:val="center"/>
                        <w:rPr>
                          <w:sz w:val="18"/>
                        </w:rPr>
                      </w:pPr>
                      <w:r>
                        <w:rPr>
                          <w:sz w:val="18"/>
                        </w:rPr>
                        <w:t>Лист</w:t>
                      </w:r>
                    </w:p>
                  </w:txbxContent>
                </v:textbox>
              </v:rect>
              <v:rect id="Rectangle 86" o:spid="_x0000_s105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" filled="f" stroked="f" strokeweight=".25pt">
                <v:textbox inset="1pt,1pt,1pt,1pt">
                  <w:txbxContent>
                    <w:p w14:paraId="4584F42B" w14:textId="77777777" w:rsidR="00BB5586" w:rsidRDefault="00BB5586" w:rsidP="00BB5586">
                      <w:pPr>
                        <w:pStyle w:val="a3"/>
                        <w:jc w:val="center"/>
                        <w:rPr>
                          <w:sz w:val="18"/>
                        </w:rPr>
                      </w:pPr>
                      <w:r>
                        <w:rPr>
                          <w:sz w:val="18"/>
                        </w:rPr>
                        <w:t xml:space="preserve">№ </w:t>
                      </w:r>
                      <w:proofErr w:type="spellStart"/>
                      <w:r>
                        <w:rPr>
                          <w:sz w:val="18"/>
                        </w:rPr>
                        <w:t>докум</w:t>
                      </w:r>
                      <w:proofErr w:type="spellEnd"/>
                      <w:r>
                        <w:rPr>
                          <w:sz w:val="18"/>
                        </w:rPr>
                        <w:t>.</w:t>
                      </w:r>
                    </w:p>
                  </w:txbxContent>
                </v:textbox>
              </v:rect>
              <v:rect id="Rectangle 87" o:spid="_x0000_s106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" filled="f" stroked="f" strokeweight=".25pt">
                <v:textbox inset="1pt,1pt,1pt,1pt">
                  <w:txbxContent>
                    <w:p w14:paraId="15EA4924" w14:textId="77777777" w:rsidR="00BB5586" w:rsidRDefault="00BB5586" w:rsidP="00BB5586">
                      <w:pPr>
                        <w:pStyle w:val="a3"/>
                        <w:jc w:val="center"/>
                        <w:rPr>
                          <w:sz w:val="18"/>
                        </w:rPr>
                      </w:pPr>
                      <w:proofErr w:type="spellStart"/>
                      <w:r>
                        <w:rPr>
                          <w:sz w:val="18"/>
                        </w:rPr>
                        <w:t>Подпись</w:t>
                      </w:r>
                      <w:proofErr w:type="spellEnd"/>
                    </w:p>
                  </w:txbxContent>
                </v:textbox>
              </v:rect>
              <v:rect id="Rectangle 88" o:spid="_x0000_s106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" filled="f" stroked="f" strokeweight=".25pt">
                <v:textbox inset="1pt,1pt,1pt,1pt">
                  <w:txbxContent>
                    <w:p w14:paraId="43B2C70B" w14:textId="77777777" w:rsidR="00BB5586" w:rsidRDefault="00BB5586" w:rsidP="00BB5586">
                      <w:pPr>
                        <w:pStyle w:val="a3"/>
                        <w:jc w:val="center"/>
                        <w:rPr>
                          <w:sz w:val="18"/>
                        </w:rPr>
                      </w:pPr>
                      <w:r>
                        <w:rPr>
                          <w:sz w:val="18"/>
                        </w:rPr>
                        <w:t>Дата</w:t>
                      </w:r>
                    </w:p>
                  </w:txbxContent>
                </v:textbox>
              </v:rect>
              <v:rect id="Rectangle 89" o:spid="_x0000_s106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" filled="f" stroked="f" strokeweight=".25pt">
                <v:textbox inset="1pt,1pt,1pt,1pt">
                  <w:txbxContent>
                    <w:p w14:paraId="335DA7DF" w14:textId="77777777" w:rsidR="00BB5586" w:rsidRDefault="00BB5586" w:rsidP="00BB5586">
                      <w:pPr>
                        <w:pStyle w:val="a3"/>
                        <w:jc w:val="center"/>
                        <w:rPr>
                          <w:sz w:val="18"/>
                        </w:rPr>
                      </w:pPr>
                      <w:r>
                        <w:rPr>
                          <w:sz w:val="18"/>
                        </w:rPr>
                        <w:t>Лист</w:t>
                      </w:r>
                    </w:p>
                  </w:txbxContent>
                </v:textbox>
              </v:rect>
              <v:rect id="Rectangle 90" o:spid="_x0000_s1063" style="position:absolute;left:15929;top:18612;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" filled="f" stroked="f" strokeweight=".25pt">
                <v:textbox inset="1pt,1pt,1pt,1pt">
                  <w:txbxContent>
                    <w:p w14:paraId="6B126DED" w14:textId="77777777" w:rsidR="00BB5586" w:rsidRPr="008A0A37" w:rsidRDefault="00BB5586" w:rsidP="00BB5586">
                      <w:pPr>
                        <w:pStyle w:val="a3"/>
                        <w:jc w:val="center"/>
                        <w:rPr>
                          <w:rFonts w:ascii="Arial" w:hAnsi="Arial" w:cs="Arial"/>
                          <w:iCs/>
                          <w:sz w:val="20"/>
                          <w:lang w:val="ru-RU"/>
                        </w:rPr>
                      </w:pPr>
                      <w:r w:rsidRPr="008A0A37">
                        <w:rPr>
                          <w:rFonts w:ascii="Arial" w:hAnsi="Arial" w:cs="Arial"/>
                          <w:iCs/>
                          <w:sz w:val="20"/>
                          <w:lang w:val="ru-RU"/>
                        </w:rPr>
                        <w:t>4</w:t>
                      </w:r>
                    </w:p>
                  </w:txbxContent>
                </v:textbox>
              </v:rect>
              <v:rect id="Rectangle 91" o:spid="_x0000_s1064"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" filled="f" stroked="f" strokeweight=".25pt">
                <v:textbox inset="1pt,1pt,1pt,1pt">
                  <w:txbxContent>
                    <w:p w14:paraId="2AABEDE7" w14:textId="217C0CD1" w:rsidR="00BB5586" w:rsidRPr="00DE545D" w:rsidRDefault="004A2DEC" w:rsidP="00BB5586">
                      <w:pPr>
                        <w:jc w:val="center"/>
                        <w:rPr>
                          <w:rFonts w:ascii="Arial" w:hAnsi="Arial" w:cs="Arial"/>
                          <w:i/>
                          <w:sz w:val="36"/>
                          <w:szCs w:val="36"/>
                        </w:rPr>
                      </w:pPr>
                      <w:r>
                        <w:rPr>
                          <w:rFonts w:ascii="Arial" w:hAnsi="Arial" w:cs="Arial"/>
                          <w:i/>
                          <w:sz w:val="36"/>
                          <w:szCs w:val="36"/>
                        </w:rPr>
                        <w:t>РПМ</w:t>
                      </w:r>
                      <w:r w:rsidR="004757BF">
                        <w:rPr>
                          <w:rFonts w:ascii="Arial" w:hAnsi="Arial" w:cs="Arial"/>
                          <w:i/>
                          <w:sz w:val="36"/>
                          <w:szCs w:val="36"/>
                        </w:rPr>
                        <w:t>.</w:t>
                      </w:r>
                      <w:r w:rsidR="00282492" w:rsidRPr="00282492">
                        <w:rPr>
                          <w:rFonts w:ascii="Arial" w:hAnsi="Arial" w:cs="Arial"/>
                          <w:i/>
                          <w:sz w:val="36"/>
                          <w:szCs w:val="36"/>
                        </w:rPr>
                        <w:t>34</w:t>
                      </w:r>
                      <w:r w:rsidR="00BB5586" w:rsidRPr="00153D48">
                        <w:rPr>
                          <w:rFonts w:ascii="Arial" w:hAnsi="Arial" w:cs="Arial"/>
                          <w:i/>
                          <w:sz w:val="36"/>
                          <w:szCs w:val="36"/>
                        </w:rPr>
                        <w:t>0000</w:t>
                      </w:r>
                      <w:r w:rsidR="00BB5586" w:rsidRPr="00DE545D">
                        <w:rPr>
                          <w:rFonts w:ascii="Arial" w:hAnsi="Arial" w:cs="Arial"/>
                          <w:i/>
                          <w:sz w:val="36"/>
                          <w:szCs w:val="36"/>
                        </w:rPr>
                        <w:t>.000 ПЗ</w:t>
                      </w:r>
                    </w:p>
                  </w:txbxContent>
                </v:textbox>
              </v:rect>
              <v:line id="Line 92" o:spid="_x0000_s106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" strokeweight="2pt"/>
              <v:line id="Line 93" o:spid="_x0000_s106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" strokeweight="2pt"/>
              <v:line id="Line 94" o:spid="_x0000_s106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" strokeweight="1pt"/>
              <v:line id="Line 95" o:spid="_x0000_s106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" strokeweight="1pt"/>
              <v:line id="Line 96" o:spid="_x0000_s106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" strokeweight="1pt"/>
              <v:group id="Group 97" o:spid="_x0000_s1070"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">
                <v:rect id="Rectangle 98" o:spid="_x0000_s107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" filled="f" stroked="f" strokeweight=".25pt">
                  <v:textbox inset="1pt,1pt,1pt,1pt">
                    <w:txbxContent>
                      <w:p w14:paraId="44C1056C" w14:textId="77777777" w:rsidR="00BB5586" w:rsidRDefault="00BB5586" w:rsidP="00BB5586">
                        <w:pPr>
                          <w:pStyle w:val="a3"/>
                          <w:rPr>
                            <w:sz w:val="18"/>
                          </w:rPr>
                        </w:pPr>
                        <w:r>
                          <w:rPr>
                            <w:sz w:val="18"/>
                          </w:rPr>
                          <w:t xml:space="preserve"> </w:t>
                        </w:r>
                        <w:proofErr w:type="spellStart"/>
                        <w:r>
                          <w:rPr>
                            <w:sz w:val="18"/>
                          </w:rPr>
                          <w:t>Разраб</w:t>
                        </w:r>
                        <w:proofErr w:type="spellEnd"/>
                        <w:r>
                          <w:rPr>
                            <w:sz w:val="18"/>
                          </w:rPr>
                          <w:t>.</w:t>
                        </w:r>
                      </w:p>
                    </w:txbxContent>
                  </v:textbox>
                </v:rect>
                <v:rect id="Rectangle 99" o:spid="_x0000_s1072" style="position:absolute;left:9281;width:10718;height:19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" filled="f" stroked="f" strokeweight=".25pt">
                  <v:textbox inset="1pt,1pt,1pt,1pt">
                    <w:txbxContent>
                      <w:p w14:paraId="7AB44222" w14:textId="3B57D472" w:rsidR="00BB5586" w:rsidRPr="00282492" w:rsidRDefault="00282492" w:rsidP="00BB5586">
                        <w:pPr>
                          <w:rPr>
                            <w:rFonts w:ascii="Arial" w:hAnsi="Arial" w:cs="Arial"/>
                            <w:i/>
                            <w:sz w:val="16"/>
                            <w:szCs w:val="16"/>
                          </w:rPr>
                        </w:pPr>
                        <w:proofErr w:type="spellStart"/>
                        <w:r w:rsidRPr="00282492">
                          <w:rPr>
                            <w:rFonts w:ascii="Arial" w:hAnsi="Arial" w:cs="Arial"/>
                            <w:i/>
                            <w:sz w:val="16"/>
                            <w:szCs w:val="16"/>
                          </w:rPr>
                          <w:t>Дацук</w:t>
                        </w:r>
                        <w:proofErr w:type="spellEnd"/>
                        <w:r w:rsidRPr="00282492">
                          <w:rPr>
                            <w:rFonts w:ascii="Arial" w:hAnsi="Arial" w:cs="Arial"/>
                            <w:i/>
                            <w:sz w:val="16"/>
                            <w:szCs w:val="16"/>
                          </w:rPr>
                          <w:t xml:space="preserve"> Д.А</w:t>
                        </w:r>
                      </w:p>
                    </w:txbxContent>
                  </v:textbox>
                </v:rect>
              </v:group>
              <v:group id="Group 100" o:spid="_x0000_s1073"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">
                <v:rect id="Rectangle 101" o:spid="_x0000_s107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" filled="f" stroked="f" strokeweight=".25pt">
                  <v:textbox inset="1pt,1pt,1pt,1pt">
                    <w:txbxContent>
                      <w:p w14:paraId="4844DD67" w14:textId="77777777" w:rsidR="00BB5586" w:rsidRDefault="00BB5586" w:rsidP="00BB5586">
                        <w:pPr>
                          <w:pStyle w:val="a3"/>
                          <w:rPr>
                            <w:sz w:val="18"/>
                          </w:rPr>
                        </w:pPr>
                        <w:r>
                          <w:rPr>
                            <w:sz w:val="18"/>
                          </w:rPr>
                          <w:t xml:space="preserve"> </w:t>
                        </w:r>
                        <w:proofErr w:type="spellStart"/>
                        <w:r>
                          <w:rPr>
                            <w:sz w:val="18"/>
                          </w:rPr>
                          <w:t>Провер</w:t>
                        </w:r>
                        <w:proofErr w:type="spellEnd"/>
                        <w:r>
                          <w:rPr>
                            <w:sz w:val="18"/>
                          </w:rPr>
                          <w:t>.</w:t>
                        </w:r>
                      </w:p>
                    </w:txbxContent>
                  </v:textbox>
                </v:rect>
                <v:rect id="Rectangle 102" o:spid="_x0000_s107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" filled="f" stroked="f" strokeweight=".25pt">
                  <v:textbox inset="1pt,1pt,1pt,1pt">
                    <w:txbxContent>
                      <w:p w14:paraId="12118428" w14:textId="77777777" w:rsidR="00290146" w:rsidRPr="00972DEF" w:rsidRDefault="00290146" w:rsidP="00290146">
                        <w:pPr>
                          <w:rPr>
                            <w:rFonts w:ascii="Arial" w:hAnsi="Arial" w:cs="Arial"/>
                            <w:i/>
                            <w:iCs/>
                            <w:sz w:val="16"/>
                            <w:szCs w:val="16"/>
                          </w:rPr>
                        </w:pPr>
                        <w:r w:rsidRPr="00972DEF">
                          <w:rPr>
                            <w:rFonts w:ascii="Arial" w:hAnsi="Arial" w:cs="Arial"/>
                            <w:i/>
                            <w:iCs/>
                            <w:sz w:val="16"/>
                            <w:szCs w:val="16"/>
                          </w:rPr>
                          <w:t>Запорожец О.И.</w:t>
                        </w:r>
                      </w:p>
                      <w:p w14:paraId="1F1D4346" w14:textId="01F794BB" w:rsidR="00BB5586" w:rsidRPr="00DE545D" w:rsidRDefault="008E0E8C" w:rsidP="00BB5586">
                        <w:pPr>
                          <w:rPr>
                            <w:rFonts w:ascii="Arial" w:hAnsi="Arial" w:cs="Arial"/>
                            <w:i/>
                            <w:sz w:val="16"/>
                            <w:szCs w:val="16"/>
                          </w:rPr>
                        </w:pPr>
                        <w:r>
                          <w:rPr>
                            <w:rFonts w:ascii="Arial" w:hAnsi="Arial" w:cs="Arial"/>
                            <w:i/>
                            <w:sz w:val="16"/>
                            <w:szCs w:val="16"/>
                          </w:rPr>
                          <w:t>.</w:t>
                        </w:r>
                      </w:p>
                    </w:txbxContent>
                  </v:textbox>
                </v:rect>
              </v:group>
              <v:group id="Group 103" o:spid="_x0000_s107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">
                <v:rect id="Rectangle 104" o:spid="_x0000_s107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" filled="f" stroked="f" strokeweight=".25pt">
                  <v:textbox inset="1pt,1pt,1pt,1pt">
                    <w:txbxContent>
                      <w:p w14:paraId="6926E136" w14:textId="77777777" w:rsidR="00BB5586" w:rsidRDefault="00BB5586" w:rsidP="00BB5586">
                        <w:pPr>
                          <w:pStyle w:val="a3"/>
                          <w:rPr>
                            <w:sz w:val="18"/>
                          </w:rPr>
                        </w:pPr>
                        <w:r>
                          <w:rPr>
                            <w:sz w:val="18"/>
                          </w:rPr>
                          <w:t xml:space="preserve"> </w:t>
                        </w:r>
                        <w:proofErr w:type="spellStart"/>
                        <w:r>
                          <w:rPr>
                            <w:sz w:val="18"/>
                          </w:rPr>
                          <w:t>Реценз</w:t>
                        </w:r>
                        <w:proofErr w:type="spellEnd"/>
                        <w:r>
                          <w:rPr>
                            <w:sz w:val="18"/>
                          </w:rPr>
                          <w:t>.</w:t>
                        </w:r>
                      </w:p>
                    </w:txbxContent>
                  </v:textbox>
                </v:rect>
                <v:rect id="Rectangle 105" o:spid="_x0000_s107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" filled="f" stroked="f" strokeweight=".25pt">
                  <v:textbox inset="1pt,1pt,1pt,1pt">
                    <w:txbxContent>
                      <w:p w14:paraId="314E82BA" w14:textId="77777777" w:rsidR="00BB5586" w:rsidRPr="00E31788" w:rsidRDefault="00BB5586" w:rsidP="00BB5586">
                        <w:pPr>
                          <w:rPr>
                            <w:szCs w:val="16"/>
                          </w:rPr>
                        </w:pPr>
                      </w:p>
                    </w:txbxContent>
                  </v:textbox>
                </v:rect>
              </v:group>
              <v:group id="Group 106" o:spid="_x0000_s1079"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">
                <v:rect id="Rectangle 107" o:spid="_x0000_s108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" filled="f" stroked="f" strokeweight=".25pt">
                  <v:textbox inset="1pt,1pt,1pt,1pt">
                    <w:txbxContent>
                      <w:p w14:paraId="2DEDA0F9" w14:textId="77777777" w:rsidR="00BB5586" w:rsidRDefault="00BB5586" w:rsidP="00BB5586">
                        <w:pPr>
                          <w:pStyle w:val="a3"/>
                          <w:rPr>
                            <w:sz w:val="18"/>
                          </w:rPr>
                        </w:pPr>
                        <w:r>
                          <w:rPr>
                            <w:sz w:val="18"/>
                          </w:rPr>
                          <w:t xml:space="preserve"> Н. Контр.</w:t>
                        </w:r>
                      </w:p>
                    </w:txbxContent>
                  </v:textbox>
                </v:rect>
                <v:rect id="Rectangle 108" o:spid="_x0000_s108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" filled="f" stroked="f" strokeweight=".25pt">
                  <v:textbox inset="1pt,1pt,1pt,1pt">
                    <w:txbxContent>
                      <w:p w14:paraId="4DBE9197" w14:textId="77777777" w:rsidR="00BB5586" w:rsidRPr="00F20273" w:rsidRDefault="00BB5586" w:rsidP="00BB5586">
                        <w:pPr>
                          <w:pStyle w:val="a3"/>
                          <w:rPr>
                            <w:sz w:val="18"/>
                            <w:lang w:val="ru-RU"/>
                          </w:rPr>
                        </w:pPr>
                      </w:p>
                    </w:txbxContent>
                  </v:textbox>
                </v:rect>
              </v:group>
              <v:group id="Group 109" o:spid="_x0000_s108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">
                <v:rect id="Rectangle 110" o:spid="_x0000_s108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" filled="f" stroked="f" strokeweight=".25pt">
                  <v:textbox inset="1pt,1pt,1pt,1pt">
                    <w:txbxContent>
                      <w:p w14:paraId="2754D802" w14:textId="77777777" w:rsidR="00BB5586" w:rsidRDefault="00BB5586" w:rsidP="00BB5586">
                        <w:pPr>
                          <w:pStyle w:val="a3"/>
                          <w:rPr>
                            <w:sz w:val="18"/>
                          </w:rPr>
                        </w:pPr>
                        <w:r>
                          <w:rPr>
                            <w:sz w:val="18"/>
                          </w:rPr>
                          <w:t xml:space="preserve"> </w:t>
                        </w:r>
                        <w:proofErr w:type="spellStart"/>
                        <w:r>
                          <w:rPr>
                            <w:sz w:val="18"/>
                          </w:rPr>
                          <w:t>Утверд</w:t>
                        </w:r>
                        <w:proofErr w:type="spellEnd"/>
                        <w:r>
                          <w:rPr>
                            <w:sz w:val="18"/>
                          </w:rPr>
                          <w:t>.</w:t>
                        </w:r>
                      </w:p>
                    </w:txbxContent>
                  </v:textbox>
                </v:rect>
                <v:rect id="Rectangle 111" o:spid="_x0000_s108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" filled="f" stroked="f" strokeweight=".25pt">
                  <v:textbox inset="1pt,1pt,1pt,1pt">
                    <w:txbxContent>
                      <w:p w14:paraId="0D4D0D40" w14:textId="77777777" w:rsidR="00BB5586" w:rsidRPr="00DE545D" w:rsidRDefault="004A2DEC" w:rsidP="00BB5586">
                        <w:pPr>
                          <w:rPr>
                            <w:rFonts w:ascii="Arial" w:hAnsi="Arial" w:cs="Arial"/>
                            <w:i/>
                            <w:sz w:val="16"/>
                            <w:szCs w:val="16"/>
                          </w:rPr>
                        </w:pPr>
                        <w:r>
                          <w:rPr>
                            <w:rFonts w:ascii="Arial" w:hAnsi="Arial" w:cs="Arial"/>
                            <w:i/>
                            <w:sz w:val="16"/>
                            <w:szCs w:val="16"/>
                          </w:rPr>
                          <w:t>Чумак. И.В.</w:t>
                        </w:r>
                      </w:p>
                      <w:p w14:paraId="6002109D" w14:textId="77777777" w:rsidR="00BB5586" w:rsidRPr="00116A86" w:rsidRDefault="00BB5586" w:rsidP="00BB5586">
                        <w:pPr>
                          <w:pStyle w:val="a3"/>
                          <w:rPr>
                            <w:rFonts w:ascii="Times New Roman" w:hAnsi="Times New Roman"/>
                            <w:i w:val="0"/>
                            <w:sz w:val="18"/>
                            <w:lang w:val="ru-RU"/>
                          </w:rPr>
                        </w:pPr>
                      </w:p>
                    </w:txbxContent>
                  </v:textbox>
                </v:rect>
              </v:group>
              <v:line id="Line 112" o:spid="_x0000_s108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" strokeweight="2pt"/>
              <v:rect id="Rectangle 113" o:spid="_x0000_s1086" style="position:absolute;left:7787;top:18314;width:6292;height:1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" filled="f" stroked="f" strokeweight=".25pt">
                <v:textbox inset="1pt,1pt,1pt,1pt">
                  <w:txbxContent>
                    <w:p w14:paraId="2F6FE45D" w14:textId="77777777" w:rsidR="008A0A37" w:rsidRDefault="008A0A37" w:rsidP="00BB5586">
                      <w:pPr>
                        <w:jc w:val="center"/>
                        <w:rPr>
                          <w:rFonts w:ascii="Arial" w:hAnsi="Arial" w:cs="Arial"/>
                          <w:i/>
                          <w:sz w:val="22"/>
                          <w:szCs w:val="22"/>
                        </w:rPr>
                      </w:pPr>
                    </w:p>
                    <w:p w14:paraId="5171129B" w14:textId="4371286F" w:rsidR="008A0A37" w:rsidRPr="00282492" w:rsidRDefault="00282492" w:rsidP="00BB5586">
                      <w:pPr>
                        <w:jc w:val="center"/>
                        <w:rPr>
                          <w:rFonts w:ascii="Arial" w:hAnsi="Arial" w:cs="Arial"/>
                          <w:i/>
                          <w:sz w:val="22"/>
                          <w:szCs w:val="22"/>
                        </w:rPr>
                      </w:pPr>
                      <w:r w:rsidRPr="00282492">
                        <w:rPr>
                          <w:rFonts w:ascii="Arial" w:hAnsi="Arial" w:cs="Arial"/>
                          <w:i/>
                          <w:sz w:val="22"/>
                          <w:szCs w:val="22"/>
                        </w:rPr>
                        <w:t>Эрудит тренажёр</w:t>
                      </w:r>
                    </w:p>
                    <w:p w14:paraId="09C9E305" w14:textId="6810393F" w:rsidR="00DE545D" w:rsidRPr="00DE545D" w:rsidRDefault="00DE545D" w:rsidP="00BB5586">
                      <w:pPr>
                        <w:jc w:val="center"/>
                        <w:rPr>
                          <w:rFonts w:ascii="Arial" w:hAnsi="Arial" w:cs="Arial"/>
                          <w:i/>
                          <w:sz w:val="22"/>
                          <w:szCs w:val="22"/>
                        </w:rPr>
                      </w:pPr>
                      <w:r>
                        <w:rPr>
                          <w:rFonts w:ascii="Arial" w:hAnsi="Arial" w:cs="Arial"/>
                          <w:i/>
                          <w:sz w:val="22"/>
                          <w:szCs w:val="22"/>
                        </w:rPr>
                        <w:t>Пояснительная записка</w:t>
                      </w:r>
                    </w:p>
                  </w:txbxContent>
                </v:textbox>
              </v:rect>
              <v:line id="Line 114" o:spid="_x0000_s108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" strokeweight="2pt"/>
              <v:line id="Line 115" o:spid="_x0000_s108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" strokeweight="2pt"/>
              <v:line id="Line 116" o:spid="_x0000_s108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" strokeweight="2pt"/>
              <v:rect id="Rectangle 117" o:spid="_x0000_s109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" filled="f" stroked="f" strokeweight=".25pt">
                <v:textbox inset="1pt,1pt,1pt,1pt">
                  <w:txbxContent>
                    <w:p w14:paraId="089F9FFB" w14:textId="77777777" w:rsidR="00BB5586" w:rsidRDefault="00BB5586" w:rsidP="00BB5586">
                      <w:pPr>
                        <w:pStyle w:val="a3"/>
                        <w:jc w:val="center"/>
                        <w:rPr>
                          <w:sz w:val="18"/>
                        </w:rPr>
                      </w:pPr>
                      <w:proofErr w:type="spellStart"/>
                      <w:r>
                        <w:rPr>
                          <w:sz w:val="18"/>
                        </w:rPr>
                        <w:t>Лит</w:t>
                      </w:r>
                      <w:proofErr w:type="spellEnd"/>
                      <w:r>
                        <w:rPr>
                          <w:sz w:val="18"/>
                        </w:rPr>
                        <w:t>.</w:t>
                      </w:r>
                    </w:p>
                  </w:txbxContent>
                </v:textbox>
              </v:rect>
              <v:rect id="Rectangle 118" o:spid="_x0000_s109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" filled="f" stroked="f" strokeweight=".25pt">
                <v:textbox inset="1pt,1pt,1pt,1pt">
                  <w:txbxContent>
                    <w:p w14:paraId="328871A1" w14:textId="77777777" w:rsidR="00BB5586" w:rsidRDefault="00BB5586" w:rsidP="00BB5586">
                      <w:pPr>
                        <w:pStyle w:val="a3"/>
                        <w:jc w:val="center"/>
                        <w:rPr>
                          <w:sz w:val="18"/>
                        </w:rPr>
                      </w:pPr>
                      <w:r>
                        <w:rPr>
                          <w:sz w:val="18"/>
                        </w:rPr>
                        <w:t>Листов</w:t>
                      </w:r>
                    </w:p>
                  </w:txbxContent>
                </v:textbox>
              </v:rect>
              <v:rect id="Rectangle 119" o:spid="_x0000_s109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" filled="f" stroked="f" strokeweight=".25pt">
                <v:textbox inset="1pt,1pt,1pt,1pt">
                  <w:txbxContent>
                    <w:p w14:paraId="29F30D0E" w14:textId="6B265C87" w:rsidR="00BB5586" w:rsidRPr="00282492" w:rsidRDefault="00981D94" w:rsidP="00BB5586">
                      <w:pPr>
                        <w:jc w:val="center"/>
                        <w:rPr>
                          <w:rFonts w:ascii="Arial" w:hAnsi="Arial" w:cs="Arial"/>
                          <w:i/>
                          <w:iCs/>
                          <w:sz w:val="20"/>
                          <w:lang w:val="en-US"/>
                        </w:rPr>
                      </w:pPr>
                      <w:r>
                        <w:rPr>
                          <w:rFonts w:ascii="Arial" w:hAnsi="Arial" w:cs="Arial"/>
                          <w:i/>
                          <w:iCs/>
                          <w:sz w:val="20"/>
                        </w:rPr>
                        <w:t>50</w:t>
                      </w:r>
                    </w:p>
                  </w:txbxContent>
                </v:textbox>
              </v:rect>
              <v:line id="Line 120" o:spid="_x0000_s109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" strokeweight="1pt"/>
              <v:line id="Line 121" o:spid="_x0000_s109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" strokeweight="1pt"/>
              <v:rect id="Rectangle 122" o:spid="_x0000_s1095" style="position:absolute;left:14295;top:19221;width:5609;height:7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" filled="f" stroked="f" strokeweight=".25pt">
                <v:textbox inset="1pt,1pt,1pt,1pt">
                  <w:txbxContent>
                    <w:p w14:paraId="47D8006B" w14:textId="77777777" w:rsidR="00CD5FAA" w:rsidRDefault="00CD5FAA" w:rsidP="00CD5FAA">
                      <w:pPr>
                        <w:jc w:val="center"/>
                        <w:rPr>
                          <w:rFonts w:ascii="Arial" w:hAnsi="Arial" w:cs="Arial"/>
                          <w:i/>
                          <w:sz w:val="20"/>
                        </w:rPr>
                      </w:pPr>
                      <w:r>
                        <w:rPr>
                          <w:rFonts w:ascii="Arial" w:hAnsi="Arial" w:cs="Arial"/>
                          <w:i/>
                          <w:sz w:val="20"/>
                        </w:rPr>
                        <w:t xml:space="preserve">ТИ (филиал) ДГТУ в </w:t>
                      </w:r>
                      <w:proofErr w:type="spellStart"/>
                      <w:r>
                        <w:rPr>
                          <w:rFonts w:ascii="Arial" w:hAnsi="Arial" w:cs="Arial"/>
                          <w:i/>
                          <w:sz w:val="20"/>
                        </w:rPr>
                        <w:t>г.Азове</w:t>
                      </w:r>
                      <w:proofErr w:type="spellEnd"/>
                    </w:p>
                    <w:p w14:paraId="1A60D47B" w14:textId="2816B02A" w:rsidR="00BB5586" w:rsidRPr="00F6252C" w:rsidRDefault="00CD5FAA" w:rsidP="00BB5586">
                      <w:pPr>
                        <w:jc w:val="center"/>
                      </w:pPr>
                      <w:r>
                        <w:rPr>
                          <w:rFonts w:ascii="Arial" w:hAnsi="Arial" w:cs="Arial"/>
                          <w:i/>
                          <w:sz w:val="20"/>
                        </w:rPr>
                        <w:t>Кафедра «</w:t>
                      </w:r>
                      <w:proofErr w:type="spellStart"/>
                      <w:r>
                        <w:rPr>
                          <w:rFonts w:ascii="Arial" w:hAnsi="Arial" w:cs="Arial"/>
                          <w:i/>
                          <w:sz w:val="20"/>
                        </w:rPr>
                        <w:t>ВТиП</w:t>
                      </w:r>
                      <w:proofErr w:type="spellEnd"/>
                      <w:r>
                        <w:rPr>
                          <w:rFonts w:ascii="Arial" w:hAnsi="Arial" w:cs="Arial"/>
                          <w:i/>
                          <w:sz w:val="20"/>
                        </w:rPr>
                        <w:t>»</w:t>
                      </w:r>
                    </w:p>
                  </w:txbxContent>
                </v:textbox>
              </v:rect>
              <w10:wrap anchorx="page" anchory="pag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multilevel"/>
    <w:tmpl w:val="00000002"/>
    <w:name w:val="WW8Num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3"/>
    <w:multiLevelType w:val="multilevel"/>
    <w:tmpl w:val="00000003"/>
    <w:name w:val="WW8Num3"/>
    <w:lvl w:ilvl="0">
      <w:start w:val="1"/>
      <w:numFmt w:val="bullet"/>
      <w:lvlText w:val=""/>
      <w:lvlJc w:val="left"/>
      <w:pPr>
        <w:tabs>
          <w:tab w:val="num" w:pos="0"/>
        </w:tabs>
        <w:ind w:left="1429" w:hanging="360"/>
      </w:pPr>
      <w:rPr>
        <w:rFonts w:ascii="Symbol" w:hAnsi="Symbol" w:cs="Symbol"/>
      </w:rPr>
    </w:lvl>
    <w:lvl w:ilvl="1">
      <w:start w:val="1"/>
      <w:numFmt w:val="bullet"/>
      <w:lvlText w:val="o"/>
      <w:lvlJc w:val="left"/>
      <w:pPr>
        <w:tabs>
          <w:tab w:val="num" w:pos="0"/>
        </w:tabs>
        <w:ind w:left="2149" w:hanging="360"/>
      </w:pPr>
      <w:rPr>
        <w:rFonts w:ascii="Courier New" w:hAnsi="Courier New" w:cs="Courier New"/>
      </w:rPr>
    </w:lvl>
    <w:lvl w:ilvl="2">
      <w:start w:val="1"/>
      <w:numFmt w:val="bullet"/>
      <w:lvlText w:val=""/>
      <w:lvlJc w:val="left"/>
      <w:pPr>
        <w:tabs>
          <w:tab w:val="num" w:pos="0"/>
        </w:tabs>
        <w:ind w:left="2869" w:hanging="360"/>
      </w:pPr>
      <w:rPr>
        <w:rFonts w:ascii="Wingdings" w:hAnsi="Wingdings" w:cs="Wingdings"/>
      </w:rPr>
    </w:lvl>
    <w:lvl w:ilvl="3">
      <w:start w:val="1"/>
      <w:numFmt w:val="bullet"/>
      <w:lvlText w:val=""/>
      <w:lvlJc w:val="left"/>
      <w:pPr>
        <w:tabs>
          <w:tab w:val="num" w:pos="0"/>
        </w:tabs>
        <w:ind w:left="3589" w:hanging="360"/>
      </w:pPr>
      <w:rPr>
        <w:rFonts w:ascii="Symbol" w:hAnsi="Symbol" w:cs="Symbol"/>
      </w:rPr>
    </w:lvl>
    <w:lvl w:ilvl="4">
      <w:start w:val="1"/>
      <w:numFmt w:val="bullet"/>
      <w:lvlText w:val="o"/>
      <w:lvlJc w:val="left"/>
      <w:pPr>
        <w:tabs>
          <w:tab w:val="num" w:pos="0"/>
        </w:tabs>
        <w:ind w:left="4309" w:hanging="360"/>
      </w:pPr>
      <w:rPr>
        <w:rFonts w:ascii="Courier New" w:hAnsi="Courier New" w:cs="Courier New"/>
      </w:rPr>
    </w:lvl>
    <w:lvl w:ilvl="5">
      <w:start w:val="1"/>
      <w:numFmt w:val="bullet"/>
      <w:lvlText w:val=""/>
      <w:lvlJc w:val="left"/>
      <w:pPr>
        <w:tabs>
          <w:tab w:val="num" w:pos="0"/>
        </w:tabs>
        <w:ind w:left="5029" w:hanging="360"/>
      </w:pPr>
      <w:rPr>
        <w:rFonts w:ascii="Wingdings" w:hAnsi="Wingdings" w:cs="Wingdings"/>
      </w:rPr>
    </w:lvl>
    <w:lvl w:ilvl="6">
      <w:start w:val="1"/>
      <w:numFmt w:val="bullet"/>
      <w:lvlText w:val=""/>
      <w:lvlJc w:val="left"/>
      <w:pPr>
        <w:tabs>
          <w:tab w:val="num" w:pos="0"/>
        </w:tabs>
        <w:ind w:left="5749" w:hanging="360"/>
      </w:pPr>
      <w:rPr>
        <w:rFonts w:ascii="Symbol" w:hAnsi="Symbol" w:cs="Symbol"/>
      </w:rPr>
    </w:lvl>
    <w:lvl w:ilvl="7">
      <w:start w:val="1"/>
      <w:numFmt w:val="bullet"/>
      <w:lvlText w:val="o"/>
      <w:lvlJc w:val="left"/>
      <w:pPr>
        <w:tabs>
          <w:tab w:val="num" w:pos="0"/>
        </w:tabs>
        <w:ind w:left="6469" w:hanging="360"/>
      </w:pPr>
      <w:rPr>
        <w:rFonts w:ascii="Courier New" w:hAnsi="Courier New" w:cs="Courier New"/>
      </w:rPr>
    </w:lvl>
    <w:lvl w:ilvl="8">
      <w:start w:val="1"/>
      <w:numFmt w:val="bullet"/>
      <w:lvlText w:val=""/>
      <w:lvlJc w:val="left"/>
      <w:pPr>
        <w:tabs>
          <w:tab w:val="num" w:pos="0"/>
        </w:tabs>
        <w:ind w:left="7189" w:hanging="360"/>
      </w:pPr>
      <w:rPr>
        <w:rFonts w:ascii="Wingdings" w:hAnsi="Wingdings" w:cs="Wingdings"/>
      </w:rPr>
    </w:lvl>
  </w:abstractNum>
  <w:abstractNum w:abstractNumId="2" w15:restartNumberingAfterBreak="0">
    <w:nsid w:val="00000004"/>
    <w:multiLevelType w:val="multilevel"/>
    <w:tmpl w:val="00000004"/>
    <w:name w:val="WW8Num4"/>
    <w:lvl w:ilvl="0">
      <w:start w:val="1"/>
      <w:numFmt w:val="bullet"/>
      <w:lvlText w:val=""/>
      <w:lvlJc w:val="left"/>
      <w:pPr>
        <w:tabs>
          <w:tab w:val="num" w:pos="0"/>
        </w:tabs>
        <w:ind w:left="1429" w:hanging="360"/>
      </w:pPr>
      <w:rPr>
        <w:rFonts w:ascii="Symbol" w:hAnsi="Symbol" w:cs="Symbol"/>
      </w:rPr>
    </w:lvl>
    <w:lvl w:ilvl="1">
      <w:start w:val="1"/>
      <w:numFmt w:val="bullet"/>
      <w:lvlText w:val="o"/>
      <w:lvlJc w:val="left"/>
      <w:pPr>
        <w:tabs>
          <w:tab w:val="num" w:pos="0"/>
        </w:tabs>
        <w:ind w:left="2149" w:hanging="360"/>
      </w:pPr>
      <w:rPr>
        <w:rFonts w:ascii="Courier New" w:hAnsi="Courier New" w:cs="Courier New"/>
      </w:rPr>
    </w:lvl>
    <w:lvl w:ilvl="2">
      <w:start w:val="1"/>
      <w:numFmt w:val="bullet"/>
      <w:lvlText w:val=""/>
      <w:lvlJc w:val="left"/>
      <w:pPr>
        <w:tabs>
          <w:tab w:val="num" w:pos="0"/>
        </w:tabs>
        <w:ind w:left="2869" w:hanging="360"/>
      </w:pPr>
      <w:rPr>
        <w:rFonts w:ascii="Wingdings" w:hAnsi="Wingdings" w:cs="Wingdings"/>
      </w:rPr>
    </w:lvl>
    <w:lvl w:ilvl="3">
      <w:start w:val="1"/>
      <w:numFmt w:val="bullet"/>
      <w:lvlText w:val=""/>
      <w:lvlJc w:val="left"/>
      <w:pPr>
        <w:tabs>
          <w:tab w:val="num" w:pos="0"/>
        </w:tabs>
        <w:ind w:left="3589" w:hanging="360"/>
      </w:pPr>
      <w:rPr>
        <w:rFonts w:ascii="Symbol" w:hAnsi="Symbol" w:cs="Symbol"/>
      </w:rPr>
    </w:lvl>
    <w:lvl w:ilvl="4">
      <w:start w:val="1"/>
      <w:numFmt w:val="bullet"/>
      <w:lvlText w:val="o"/>
      <w:lvlJc w:val="left"/>
      <w:pPr>
        <w:tabs>
          <w:tab w:val="num" w:pos="0"/>
        </w:tabs>
        <w:ind w:left="4309" w:hanging="360"/>
      </w:pPr>
      <w:rPr>
        <w:rFonts w:ascii="Courier New" w:hAnsi="Courier New" w:cs="Courier New"/>
      </w:rPr>
    </w:lvl>
    <w:lvl w:ilvl="5">
      <w:start w:val="1"/>
      <w:numFmt w:val="bullet"/>
      <w:lvlText w:val=""/>
      <w:lvlJc w:val="left"/>
      <w:pPr>
        <w:tabs>
          <w:tab w:val="num" w:pos="0"/>
        </w:tabs>
        <w:ind w:left="5029" w:hanging="360"/>
      </w:pPr>
      <w:rPr>
        <w:rFonts w:ascii="Wingdings" w:hAnsi="Wingdings" w:cs="Wingdings"/>
      </w:rPr>
    </w:lvl>
    <w:lvl w:ilvl="6">
      <w:start w:val="1"/>
      <w:numFmt w:val="bullet"/>
      <w:lvlText w:val=""/>
      <w:lvlJc w:val="left"/>
      <w:pPr>
        <w:tabs>
          <w:tab w:val="num" w:pos="0"/>
        </w:tabs>
        <w:ind w:left="5749" w:hanging="360"/>
      </w:pPr>
      <w:rPr>
        <w:rFonts w:ascii="Symbol" w:hAnsi="Symbol" w:cs="Symbol"/>
      </w:rPr>
    </w:lvl>
    <w:lvl w:ilvl="7">
      <w:start w:val="1"/>
      <w:numFmt w:val="bullet"/>
      <w:lvlText w:val="o"/>
      <w:lvlJc w:val="left"/>
      <w:pPr>
        <w:tabs>
          <w:tab w:val="num" w:pos="0"/>
        </w:tabs>
        <w:ind w:left="6469" w:hanging="360"/>
      </w:pPr>
      <w:rPr>
        <w:rFonts w:ascii="Courier New" w:hAnsi="Courier New" w:cs="Courier New"/>
      </w:rPr>
    </w:lvl>
    <w:lvl w:ilvl="8">
      <w:start w:val="1"/>
      <w:numFmt w:val="bullet"/>
      <w:lvlText w:val=""/>
      <w:lvlJc w:val="left"/>
      <w:pPr>
        <w:tabs>
          <w:tab w:val="num" w:pos="0"/>
        </w:tabs>
        <w:ind w:left="7189" w:hanging="360"/>
      </w:pPr>
      <w:rPr>
        <w:rFonts w:ascii="Wingdings" w:hAnsi="Wingdings" w:cs="Wingdings"/>
      </w:rPr>
    </w:lvl>
  </w:abstractNum>
  <w:abstractNum w:abstractNumId="3" w15:restartNumberingAfterBreak="0">
    <w:nsid w:val="00000005"/>
    <w:multiLevelType w:val="multilevel"/>
    <w:tmpl w:val="00000005"/>
    <w:name w:val="WW8Num5"/>
    <w:lvl w:ilvl="0">
      <w:start w:val="1"/>
      <w:numFmt w:val="bullet"/>
      <w:lvlText w:val=""/>
      <w:lvlJc w:val="left"/>
      <w:pPr>
        <w:tabs>
          <w:tab w:val="num" w:pos="0"/>
        </w:tabs>
        <w:ind w:left="1571" w:hanging="360"/>
      </w:pPr>
      <w:rPr>
        <w:rFonts w:ascii="Symbol" w:hAnsi="Symbol" w:cs="Symbol"/>
      </w:rPr>
    </w:lvl>
    <w:lvl w:ilvl="1">
      <w:start w:val="1"/>
      <w:numFmt w:val="bullet"/>
      <w:lvlText w:val="o"/>
      <w:lvlJc w:val="left"/>
      <w:pPr>
        <w:tabs>
          <w:tab w:val="num" w:pos="0"/>
        </w:tabs>
        <w:ind w:left="2291" w:hanging="360"/>
      </w:pPr>
      <w:rPr>
        <w:rFonts w:ascii="Courier New" w:hAnsi="Courier New" w:cs="Courier New"/>
      </w:rPr>
    </w:lvl>
    <w:lvl w:ilvl="2">
      <w:start w:val="1"/>
      <w:numFmt w:val="bullet"/>
      <w:lvlText w:val=""/>
      <w:lvlJc w:val="left"/>
      <w:pPr>
        <w:tabs>
          <w:tab w:val="num" w:pos="0"/>
        </w:tabs>
        <w:ind w:left="3011" w:hanging="360"/>
      </w:pPr>
      <w:rPr>
        <w:rFonts w:ascii="Wingdings" w:hAnsi="Wingdings" w:cs="Wingdings"/>
      </w:rPr>
    </w:lvl>
    <w:lvl w:ilvl="3">
      <w:start w:val="1"/>
      <w:numFmt w:val="bullet"/>
      <w:lvlText w:val=""/>
      <w:lvlJc w:val="left"/>
      <w:pPr>
        <w:tabs>
          <w:tab w:val="num" w:pos="0"/>
        </w:tabs>
        <w:ind w:left="3731" w:hanging="360"/>
      </w:pPr>
      <w:rPr>
        <w:rFonts w:ascii="Symbol" w:hAnsi="Symbol" w:cs="Symbol"/>
      </w:rPr>
    </w:lvl>
    <w:lvl w:ilvl="4">
      <w:start w:val="1"/>
      <w:numFmt w:val="bullet"/>
      <w:lvlText w:val="o"/>
      <w:lvlJc w:val="left"/>
      <w:pPr>
        <w:tabs>
          <w:tab w:val="num" w:pos="0"/>
        </w:tabs>
        <w:ind w:left="4451" w:hanging="360"/>
      </w:pPr>
      <w:rPr>
        <w:rFonts w:ascii="Courier New" w:hAnsi="Courier New" w:cs="Courier New"/>
      </w:rPr>
    </w:lvl>
    <w:lvl w:ilvl="5">
      <w:start w:val="1"/>
      <w:numFmt w:val="bullet"/>
      <w:lvlText w:val=""/>
      <w:lvlJc w:val="left"/>
      <w:pPr>
        <w:tabs>
          <w:tab w:val="num" w:pos="0"/>
        </w:tabs>
        <w:ind w:left="5171" w:hanging="360"/>
      </w:pPr>
      <w:rPr>
        <w:rFonts w:ascii="Wingdings" w:hAnsi="Wingdings" w:cs="Wingdings"/>
      </w:rPr>
    </w:lvl>
    <w:lvl w:ilvl="6">
      <w:start w:val="1"/>
      <w:numFmt w:val="bullet"/>
      <w:lvlText w:val=""/>
      <w:lvlJc w:val="left"/>
      <w:pPr>
        <w:tabs>
          <w:tab w:val="num" w:pos="0"/>
        </w:tabs>
        <w:ind w:left="5891" w:hanging="360"/>
      </w:pPr>
      <w:rPr>
        <w:rFonts w:ascii="Symbol" w:hAnsi="Symbol" w:cs="Symbol"/>
      </w:rPr>
    </w:lvl>
    <w:lvl w:ilvl="7">
      <w:start w:val="1"/>
      <w:numFmt w:val="bullet"/>
      <w:lvlText w:val="o"/>
      <w:lvlJc w:val="left"/>
      <w:pPr>
        <w:tabs>
          <w:tab w:val="num" w:pos="0"/>
        </w:tabs>
        <w:ind w:left="6611" w:hanging="360"/>
      </w:pPr>
      <w:rPr>
        <w:rFonts w:ascii="Courier New" w:hAnsi="Courier New" w:cs="Courier New"/>
      </w:rPr>
    </w:lvl>
    <w:lvl w:ilvl="8">
      <w:start w:val="1"/>
      <w:numFmt w:val="bullet"/>
      <w:lvlText w:val=""/>
      <w:lvlJc w:val="left"/>
      <w:pPr>
        <w:tabs>
          <w:tab w:val="num" w:pos="0"/>
        </w:tabs>
        <w:ind w:left="7331" w:hanging="360"/>
      </w:pPr>
      <w:rPr>
        <w:rFonts w:ascii="Wingdings" w:hAnsi="Wingdings" w:cs="Wingdings"/>
      </w:rPr>
    </w:lvl>
  </w:abstractNum>
  <w:abstractNum w:abstractNumId="4" w15:restartNumberingAfterBreak="0">
    <w:nsid w:val="00000006"/>
    <w:multiLevelType w:val="multilevel"/>
    <w:tmpl w:val="00000006"/>
    <w:name w:val="WW8Num6"/>
    <w:lvl w:ilvl="0">
      <w:start w:val="1"/>
      <w:numFmt w:val="bullet"/>
      <w:lvlText w:val=""/>
      <w:lvlJc w:val="left"/>
      <w:pPr>
        <w:tabs>
          <w:tab w:val="num" w:pos="0"/>
        </w:tabs>
        <w:ind w:left="770" w:hanging="360"/>
      </w:pPr>
      <w:rPr>
        <w:rFonts w:ascii="Symbol" w:hAnsi="Symbol" w:cs="Symbol"/>
      </w:rPr>
    </w:lvl>
    <w:lvl w:ilvl="1">
      <w:start w:val="1"/>
      <w:numFmt w:val="bullet"/>
      <w:lvlText w:val="o"/>
      <w:lvlJc w:val="left"/>
      <w:pPr>
        <w:tabs>
          <w:tab w:val="num" w:pos="0"/>
        </w:tabs>
        <w:ind w:left="1490" w:hanging="360"/>
      </w:pPr>
      <w:rPr>
        <w:rFonts w:ascii="Courier New" w:hAnsi="Courier New" w:cs="Courier New"/>
      </w:rPr>
    </w:lvl>
    <w:lvl w:ilvl="2">
      <w:start w:val="1"/>
      <w:numFmt w:val="bullet"/>
      <w:lvlText w:val=""/>
      <w:lvlJc w:val="left"/>
      <w:pPr>
        <w:tabs>
          <w:tab w:val="num" w:pos="0"/>
        </w:tabs>
        <w:ind w:left="2210" w:hanging="360"/>
      </w:pPr>
      <w:rPr>
        <w:rFonts w:ascii="Wingdings" w:hAnsi="Wingdings" w:cs="Wingdings"/>
      </w:rPr>
    </w:lvl>
    <w:lvl w:ilvl="3">
      <w:start w:val="1"/>
      <w:numFmt w:val="bullet"/>
      <w:lvlText w:val=""/>
      <w:lvlJc w:val="left"/>
      <w:pPr>
        <w:tabs>
          <w:tab w:val="num" w:pos="0"/>
        </w:tabs>
        <w:ind w:left="2930" w:hanging="360"/>
      </w:pPr>
      <w:rPr>
        <w:rFonts w:ascii="Symbol" w:hAnsi="Symbol" w:cs="Symbol"/>
      </w:rPr>
    </w:lvl>
    <w:lvl w:ilvl="4">
      <w:start w:val="1"/>
      <w:numFmt w:val="bullet"/>
      <w:lvlText w:val="o"/>
      <w:lvlJc w:val="left"/>
      <w:pPr>
        <w:tabs>
          <w:tab w:val="num" w:pos="0"/>
        </w:tabs>
        <w:ind w:left="3650" w:hanging="360"/>
      </w:pPr>
      <w:rPr>
        <w:rFonts w:ascii="Courier New" w:hAnsi="Courier New" w:cs="Courier New"/>
      </w:rPr>
    </w:lvl>
    <w:lvl w:ilvl="5">
      <w:start w:val="1"/>
      <w:numFmt w:val="bullet"/>
      <w:lvlText w:val=""/>
      <w:lvlJc w:val="left"/>
      <w:pPr>
        <w:tabs>
          <w:tab w:val="num" w:pos="0"/>
        </w:tabs>
        <w:ind w:left="4370" w:hanging="360"/>
      </w:pPr>
      <w:rPr>
        <w:rFonts w:ascii="Wingdings" w:hAnsi="Wingdings" w:cs="Wingdings"/>
      </w:rPr>
    </w:lvl>
    <w:lvl w:ilvl="6">
      <w:start w:val="1"/>
      <w:numFmt w:val="bullet"/>
      <w:lvlText w:val=""/>
      <w:lvlJc w:val="left"/>
      <w:pPr>
        <w:tabs>
          <w:tab w:val="num" w:pos="0"/>
        </w:tabs>
        <w:ind w:left="5090" w:hanging="360"/>
      </w:pPr>
      <w:rPr>
        <w:rFonts w:ascii="Symbol" w:hAnsi="Symbol" w:cs="Symbol"/>
      </w:rPr>
    </w:lvl>
    <w:lvl w:ilvl="7">
      <w:start w:val="1"/>
      <w:numFmt w:val="bullet"/>
      <w:lvlText w:val="o"/>
      <w:lvlJc w:val="left"/>
      <w:pPr>
        <w:tabs>
          <w:tab w:val="num" w:pos="0"/>
        </w:tabs>
        <w:ind w:left="5810" w:hanging="360"/>
      </w:pPr>
      <w:rPr>
        <w:rFonts w:ascii="Courier New" w:hAnsi="Courier New" w:cs="Courier New"/>
      </w:rPr>
    </w:lvl>
    <w:lvl w:ilvl="8">
      <w:start w:val="1"/>
      <w:numFmt w:val="bullet"/>
      <w:lvlText w:val=""/>
      <w:lvlJc w:val="left"/>
      <w:pPr>
        <w:tabs>
          <w:tab w:val="num" w:pos="0"/>
        </w:tabs>
        <w:ind w:left="6530" w:hanging="360"/>
      </w:pPr>
      <w:rPr>
        <w:rFonts w:ascii="Wingdings" w:hAnsi="Wingdings" w:cs="Wingdings"/>
      </w:rPr>
    </w:lvl>
  </w:abstractNum>
  <w:abstractNum w:abstractNumId="5" w15:restartNumberingAfterBreak="0">
    <w:nsid w:val="00000008"/>
    <w:multiLevelType w:val="multilevel"/>
    <w:tmpl w:val="00000008"/>
    <w:name w:val="WW8Num8"/>
    <w:lvl w:ilvl="0">
      <w:start w:val="1"/>
      <w:numFmt w:val="bullet"/>
      <w:lvlText w:val=""/>
      <w:lvlJc w:val="left"/>
      <w:pPr>
        <w:tabs>
          <w:tab w:val="num" w:pos="0"/>
        </w:tabs>
        <w:ind w:left="72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Symbol" w:hAnsi="Symbol" w:cs="Symbol"/>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6" w15:restartNumberingAfterBreak="0">
    <w:nsid w:val="00000009"/>
    <w:multiLevelType w:val="singleLevel"/>
    <w:tmpl w:val="00000009"/>
    <w:name w:val="WW8Num9"/>
    <w:lvl w:ilvl="0">
      <w:start w:val="1"/>
      <w:numFmt w:val="bullet"/>
      <w:lvlText w:val=""/>
      <w:lvlJc w:val="left"/>
      <w:pPr>
        <w:tabs>
          <w:tab w:val="num" w:pos="0"/>
        </w:tabs>
        <w:ind w:left="720" w:hanging="360"/>
      </w:pPr>
      <w:rPr>
        <w:rFonts w:ascii="Symbol" w:hAnsi="Symbol" w:cs="Symbol"/>
      </w:rPr>
    </w:lvl>
  </w:abstractNum>
  <w:abstractNum w:abstractNumId="7" w15:restartNumberingAfterBreak="0">
    <w:nsid w:val="0000000A"/>
    <w:multiLevelType w:val="multilevel"/>
    <w:tmpl w:val="0000000A"/>
    <w:name w:val="WW8Num11"/>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4DA20422"/>
    <w:multiLevelType w:val="multilevel"/>
    <w:tmpl w:val="79EA89C8"/>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9" w15:restartNumberingAfterBreak="0">
    <w:nsid w:val="55625856"/>
    <w:multiLevelType w:val="hybridMultilevel"/>
    <w:tmpl w:val="BC6ABFAC"/>
    <w:lvl w:ilvl="0" w:tplc="F8BAA4E6">
      <w:start w:val="1"/>
      <w:numFmt w:val="decimal"/>
      <w:lvlText w:val="%1."/>
      <w:lvlJc w:val="left"/>
      <w:pPr>
        <w:ind w:left="1144" w:hanging="43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16cid:durableId="1731688646">
    <w:abstractNumId w:val="8"/>
  </w:num>
  <w:num w:numId="2" w16cid:durableId="698509396">
    <w:abstractNumId w:val="9"/>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5034"/>
    <w:rsid w:val="0000023E"/>
    <w:rsid w:val="0000172E"/>
    <w:rsid w:val="00001968"/>
    <w:rsid w:val="00002043"/>
    <w:rsid w:val="0000352B"/>
    <w:rsid w:val="00003A3E"/>
    <w:rsid w:val="00003F37"/>
    <w:rsid w:val="0000419D"/>
    <w:rsid w:val="000043A1"/>
    <w:rsid w:val="00004CA2"/>
    <w:rsid w:val="00004CB4"/>
    <w:rsid w:val="00005B68"/>
    <w:rsid w:val="000068E1"/>
    <w:rsid w:val="00006D50"/>
    <w:rsid w:val="00006E1C"/>
    <w:rsid w:val="0000751D"/>
    <w:rsid w:val="00007910"/>
    <w:rsid w:val="00010106"/>
    <w:rsid w:val="00010946"/>
    <w:rsid w:val="00010FBB"/>
    <w:rsid w:val="000120DD"/>
    <w:rsid w:val="000129E7"/>
    <w:rsid w:val="00013F06"/>
    <w:rsid w:val="00014EC5"/>
    <w:rsid w:val="00015614"/>
    <w:rsid w:val="00015B22"/>
    <w:rsid w:val="0001610C"/>
    <w:rsid w:val="00016337"/>
    <w:rsid w:val="00017399"/>
    <w:rsid w:val="00017BF9"/>
    <w:rsid w:val="0002021F"/>
    <w:rsid w:val="0002063C"/>
    <w:rsid w:val="0002306A"/>
    <w:rsid w:val="000243B8"/>
    <w:rsid w:val="000249F2"/>
    <w:rsid w:val="00025BC9"/>
    <w:rsid w:val="000269C0"/>
    <w:rsid w:val="00027572"/>
    <w:rsid w:val="000277FD"/>
    <w:rsid w:val="000304E1"/>
    <w:rsid w:val="000333DA"/>
    <w:rsid w:val="00033A92"/>
    <w:rsid w:val="00033B8A"/>
    <w:rsid w:val="000352A7"/>
    <w:rsid w:val="00035308"/>
    <w:rsid w:val="00035E3F"/>
    <w:rsid w:val="00035F81"/>
    <w:rsid w:val="00036047"/>
    <w:rsid w:val="00036DAD"/>
    <w:rsid w:val="000375ED"/>
    <w:rsid w:val="000416A1"/>
    <w:rsid w:val="000416E7"/>
    <w:rsid w:val="0004396A"/>
    <w:rsid w:val="000441DD"/>
    <w:rsid w:val="00044ECC"/>
    <w:rsid w:val="0004675B"/>
    <w:rsid w:val="00047033"/>
    <w:rsid w:val="00047C6B"/>
    <w:rsid w:val="000502B3"/>
    <w:rsid w:val="00050CFF"/>
    <w:rsid w:val="00050F66"/>
    <w:rsid w:val="0005162B"/>
    <w:rsid w:val="0005253C"/>
    <w:rsid w:val="000526F7"/>
    <w:rsid w:val="000536C9"/>
    <w:rsid w:val="0005439D"/>
    <w:rsid w:val="00054F28"/>
    <w:rsid w:val="00055424"/>
    <w:rsid w:val="0005639B"/>
    <w:rsid w:val="00057934"/>
    <w:rsid w:val="00060245"/>
    <w:rsid w:val="00061C19"/>
    <w:rsid w:val="00062007"/>
    <w:rsid w:val="00062271"/>
    <w:rsid w:val="000629EE"/>
    <w:rsid w:val="00062CAA"/>
    <w:rsid w:val="00063828"/>
    <w:rsid w:val="0006411A"/>
    <w:rsid w:val="0006427E"/>
    <w:rsid w:val="00066EFE"/>
    <w:rsid w:val="000670F7"/>
    <w:rsid w:val="0007115E"/>
    <w:rsid w:val="0007248F"/>
    <w:rsid w:val="00073B91"/>
    <w:rsid w:val="000747C9"/>
    <w:rsid w:val="000762AF"/>
    <w:rsid w:val="00076497"/>
    <w:rsid w:val="00076D7C"/>
    <w:rsid w:val="000772BE"/>
    <w:rsid w:val="0007730D"/>
    <w:rsid w:val="000816A4"/>
    <w:rsid w:val="000823F3"/>
    <w:rsid w:val="00084291"/>
    <w:rsid w:val="00086E07"/>
    <w:rsid w:val="00086E56"/>
    <w:rsid w:val="00087011"/>
    <w:rsid w:val="00090202"/>
    <w:rsid w:val="00090404"/>
    <w:rsid w:val="00090B58"/>
    <w:rsid w:val="00090BAE"/>
    <w:rsid w:val="0009110E"/>
    <w:rsid w:val="0009112E"/>
    <w:rsid w:val="00093840"/>
    <w:rsid w:val="00095D21"/>
    <w:rsid w:val="000962D5"/>
    <w:rsid w:val="00096F18"/>
    <w:rsid w:val="00097818"/>
    <w:rsid w:val="00097839"/>
    <w:rsid w:val="00097A8B"/>
    <w:rsid w:val="000A07FD"/>
    <w:rsid w:val="000A1E68"/>
    <w:rsid w:val="000A2626"/>
    <w:rsid w:val="000A49E2"/>
    <w:rsid w:val="000A4A32"/>
    <w:rsid w:val="000A4FAD"/>
    <w:rsid w:val="000A50E2"/>
    <w:rsid w:val="000A51C7"/>
    <w:rsid w:val="000A585C"/>
    <w:rsid w:val="000A5B8F"/>
    <w:rsid w:val="000A7923"/>
    <w:rsid w:val="000A79C9"/>
    <w:rsid w:val="000B04A0"/>
    <w:rsid w:val="000B0924"/>
    <w:rsid w:val="000B12F3"/>
    <w:rsid w:val="000B2225"/>
    <w:rsid w:val="000B2444"/>
    <w:rsid w:val="000B29A4"/>
    <w:rsid w:val="000B2B6C"/>
    <w:rsid w:val="000B3F93"/>
    <w:rsid w:val="000B4039"/>
    <w:rsid w:val="000B4682"/>
    <w:rsid w:val="000B4B43"/>
    <w:rsid w:val="000B57C1"/>
    <w:rsid w:val="000B5EF9"/>
    <w:rsid w:val="000B7E1F"/>
    <w:rsid w:val="000C09D2"/>
    <w:rsid w:val="000C224C"/>
    <w:rsid w:val="000C2DC1"/>
    <w:rsid w:val="000C3CF8"/>
    <w:rsid w:val="000C4E01"/>
    <w:rsid w:val="000C523A"/>
    <w:rsid w:val="000C6FE3"/>
    <w:rsid w:val="000C7E5B"/>
    <w:rsid w:val="000D0C15"/>
    <w:rsid w:val="000D1296"/>
    <w:rsid w:val="000D14F7"/>
    <w:rsid w:val="000D157F"/>
    <w:rsid w:val="000D184A"/>
    <w:rsid w:val="000D228D"/>
    <w:rsid w:val="000D3F89"/>
    <w:rsid w:val="000D4DEB"/>
    <w:rsid w:val="000D5085"/>
    <w:rsid w:val="000D5316"/>
    <w:rsid w:val="000D5971"/>
    <w:rsid w:val="000D686F"/>
    <w:rsid w:val="000D743D"/>
    <w:rsid w:val="000D79D2"/>
    <w:rsid w:val="000E04A7"/>
    <w:rsid w:val="000E0E5A"/>
    <w:rsid w:val="000E0E64"/>
    <w:rsid w:val="000E1F51"/>
    <w:rsid w:val="000E410C"/>
    <w:rsid w:val="000E4FA7"/>
    <w:rsid w:val="000E5767"/>
    <w:rsid w:val="000E58C5"/>
    <w:rsid w:val="000E696C"/>
    <w:rsid w:val="000E76E5"/>
    <w:rsid w:val="000E7745"/>
    <w:rsid w:val="000F1505"/>
    <w:rsid w:val="000F1AF0"/>
    <w:rsid w:val="000F1DFC"/>
    <w:rsid w:val="000F208A"/>
    <w:rsid w:val="000F2358"/>
    <w:rsid w:val="000F2680"/>
    <w:rsid w:val="000F384F"/>
    <w:rsid w:val="000F3B3F"/>
    <w:rsid w:val="000F4482"/>
    <w:rsid w:val="000F535C"/>
    <w:rsid w:val="000F7046"/>
    <w:rsid w:val="000F732B"/>
    <w:rsid w:val="000F73A9"/>
    <w:rsid w:val="000F7601"/>
    <w:rsid w:val="000F7FFA"/>
    <w:rsid w:val="00100470"/>
    <w:rsid w:val="00102221"/>
    <w:rsid w:val="00102E93"/>
    <w:rsid w:val="001038F6"/>
    <w:rsid w:val="00103A8D"/>
    <w:rsid w:val="00103C42"/>
    <w:rsid w:val="0010474A"/>
    <w:rsid w:val="00110F3F"/>
    <w:rsid w:val="00110FDD"/>
    <w:rsid w:val="001126CF"/>
    <w:rsid w:val="00113663"/>
    <w:rsid w:val="001138B4"/>
    <w:rsid w:val="00113C05"/>
    <w:rsid w:val="00113D3A"/>
    <w:rsid w:val="00114413"/>
    <w:rsid w:val="001156E2"/>
    <w:rsid w:val="00116DCD"/>
    <w:rsid w:val="001176A2"/>
    <w:rsid w:val="0012106C"/>
    <w:rsid w:val="0012112C"/>
    <w:rsid w:val="00121374"/>
    <w:rsid w:val="0012183E"/>
    <w:rsid w:val="00122E59"/>
    <w:rsid w:val="00122F8D"/>
    <w:rsid w:val="0012428D"/>
    <w:rsid w:val="00124459"/>
    <w:rsid w:val="0012460D"/>
    <w:rsid w:val="00124C46"/>
    <w:rsid w:val="00125BBE"/>
    <w:rsid w:val="001271B9"/>
    <w:rsid w:val="001337F2"/>
    <w:rsid w:val="001341A4"/>
    <w:rsid w:val="001350E6"/>
    <w:rsid w:val="00145597"/>
    <w:rsid w:val="001455E7"/>
    <w:rsid w:val="00145C6E"/>
    <w:rsid w:val="00146410"/>
    <w:rsid w:val="0014739B"/>
    <w:rsid w:val="00150F4F"/>
    <w:rsid w:val="00151E66"/>
    <w:rsid w:val="0015236D"/>
    <w:rsid w:val="001528CC"/>
    <w:rsid w:val="00153D48"/>
    <w:rsid w:val="00153E25"/>
    <w:rsid w:val="00154C96"/>
    <w:rsid w:val="00155D14"/>
    <w:rsid w:val="00156253"/>
    <w:rsid w:val="001562E9"/>
    <w:rsid w:val="00156D2A"/>
    <w:rsid w:val="0015718C"/>
    <w:rsid w:val="001572A4"/>
    <w:rsid w:val="001605E1"/>
    <w:rsid w:val="0016068D"/>
    <w:rsid w:val="001612BB"/>
    <w:rsid w:val="001615A3"/>
    <w:rsid w:val="00161790"/>
    <w:rsid w:val="00161AD7"/>
    <w:rsid w:val="001626FA"/>
    <w:rsid w:val="001636E0"/>
    <w:rsid w:val="00165799"/>
    <w:rsid w:val="001665DF"/>
    <w:rsid w:val="001667C4"/>
    <w:rsid w:val="00166CEC"/>
    <w:rsid w:val="0016707B"/>
    <w:rsid w:val="00171DFB"/>
    <w:rsid w:val="001724AE"/>
    <w:rsid w:val="00173095"/>
    <w:rsid w:val="00173DB2"/>
    <w:rsid w:val="00174466"/>
    <w:rsid w:val="00175ACB"/>
    <w:rsid w:val="00175BAB"/>
    <w:rsid w:val="00175D24"/>
    <w:rsid w:val="00175E61"/>
    <w:rsid w:val="00176712"/>
    <w:rsid w:val="00176AE8"/>
    <w:rsid w:val="00176AF0"/>
    <w:rsid w:val="00177C68"/>
    <w:rsid w:val="00180838"/>
    <w:rsid w:val="00181B4F"/>
    <w:rsid w:val="001828BC"/>
    <w:rsid w:val="00182AA5"/>
    <w:rsid w:val="00183291"/>
    <w:rsid w:val="00184269"/>
    <w:rsid w:val="001842B3"/>
    <w:rsid w:val="00184CE0"/>
    <w:rsid w:val="00185591"/>
    <w:rsid w:val="001861F2"/>
    <w:rsid w:val="0018623B"/>
    <w:rsid w:val="00186DFE"/>
    <w:rsid w:val="00186FEE"/>
    <w:rsid w:val="00187768"/>
    <w:rsid w:val="00187DCB"/>
    <w:rsid w:val="001901FB"/>
    <w:rsid w:val="00190B2A"/>
    <w:rsid w:val="001916F7"/>
    <w:rsid w:val="00191C45"/>
    <w:rsid w:val="001924D9"/>
    <w:rsid w:val="001928ED"/>
    <w:rsid w:val="00192D74"/>
    <w:rsid w:val="00193D8B"/>
    <w:rsid w:val="00194B3E"/>
    <w:rsid w:val="00194DBF"/>
    <w:rsid w:val="001960AC"/>
    <w:rsid w:val="00197F57"/>
    <w:rsid w:val="001A1A3C"/>
    <w:rsid w:val="001A239E"/>
    <w:rsid w:val="001A2714"/>
    <w:rsid w:val="001A2BA8"/>
    <w:rsid w:val="001A397A"/>
    <w:rsid w:val="001A46C2"/>
    <w:rsid w:val="001A4E07"/>
    <w:rsid w:val="001A5FE5"/>
    <w:rsid w:val="001A7159"/>
    <w:rsid w:val="001A79A8"/>
    <w:rsid w:val="001A7B24"/>
    <w:rsid w:val="001B00B3"/>
    <w:rsid w:val="001B1C86"/>
    <w:rsid w:val="001B1D0A"/>
    <w:rsid w:val="001B1E13"/>
    <w:rsid w:val="001B3EE5"/>
    <w:rsid w:val="001B5D38"/>
    <w:rsid w:val="001B7924"/>
    <w:rsid w:val="001B7B80"/>
    <w:rsid w:val="001C09B7"/>
    <w:rsid w:val="001C2A38"/>
    <w:rsid w:val="001C2CB0"/>
    <w:rsid w:val="001C2D76"/>
    <w:rsid w:val="001C384A"/>
    <w:rsid w:val="001C3DED"/>
    <w:rsid w:val="001C3F44"/>
    <w:rsid w:val="001C4293"/>
    <w:rsid w:val="001C47DB"/>
    <w:rsid w:val="001C4811"/>
    <w:rsid w:val="001C5103"/>
    <w:rsid w:val="001C5C5B"/>
    <w:rsid w:val="001C6E55"/>
    <w:rsid w:val="001D0132"/>
    <w:rsid w:val="001D159D"/>
    <w:rsid w:val="001D2B5C"/>
    <w:rsid w:val="001D3C3A"/>
    <w:rsid w:val="001D3E42"/>
    <w:rsid w:val="001D4750"/>
    <w:rsid w:val="001D48FE"/>
    <w:rsid w:val="001D5105"/>
    <w:rsid w:val="001D5BB0"/>
    <w:rsid w:val="001D6E99"/>
    <w:rsid w:val="001D7774"/>
    <w:rsid w:val="001E1384"/>
    <w:rsid w:val="001E145B"/>
    <w:rsid w:val="001E2107"/>
    <w:rsid w:val="001E2BC9"/>
    <w:rsid w:val="001E2CA0"/>
    <w:rsid w:val="001E4288"/>
    <w:rsid w:val="001E5E21"/>
    <w:rsid w:val="001E63A4"/>
    <w:rsid w:val="001E6458"/>
    <w:rsid w:val="001E7A10"/>
    <w:rsid w:val="001F0AB7"/>
    <w:rsid w:val="001F15BB"/>
    <w:rsid w:val="001F16B8"/>
    <w:rsid w:val="001F26D9"/>
    <w:rsid w:val="001F29C2"/>
    <w:rsid w:val="001F434C"/>
    <w:rsid w:val="001F4B62"/>
    <w:rsid w:val="001F5F39"/>
    <w:rsid w:val="001F6B26"/>
    <w:rsid w:val="001F7100"/>
    <w:rsid w:val="0020036D"/>
    <w:rsid w:val="002010B0"/>
    <w:rsid w:val="00201583"/>
    <w:rsid w:val="00204140"/>
    <w:rsid w:val="002066D0"/>
    <w:rsid w:val="00206C10"/>
    <w:rsid w:val="00206F3F"/>
    <w:rsid w:val="00207934"/>
    <w:rsid w:val="00210657"/>
    <w:rsid w:val="0021412A"/>
    <w:rsid w:val="002147D1"/>
    <w:rsid w:val="0021492C"/>
    <w:rsid w:val="00214C1C"/>
    <w:rsid w:val="00216372"/>
    <w:rsid w:val="00216963"/>
    <w:rsid w:val="002169E0"/>
    <w:rsid w:val="00220EA3"/>
    <w:rsid w:val="00222064"/>
    <w:rsid w:val="0022276F"/>
    <w:rsid w:val="00223A0D"/>
    <w:rsid w:val="0022400A"/>
    <w:rsid w:val="00225AE3"/>
    <w:rsid w:val="002272C7"/>
    <w:rsid w:val="00227632"/>
    <w:rsid w:val="00227AFD"/>
    <w:rsid w:val="00227B87"/>
    <w:rsid w:val="00230D3F"/>
    <w:rsid w:val="0023107D"/>
    <w:rsid w:val="00231B84"/>
    <w:rsid w:val="00231D69"/>
    <w:rsid w:val="00232A3C"/>
    <w:rsid w:val="00232D51"/>
    <w:rsid w:val="00233337"/>
    <w:rsid w:val="00234351"/>
    <w:rsid w:val="00234CBC"/>
    <w:rsid w:val="0023503C"/>
    <w:rsid w:val="00235567"/>
    <w:rsid w:val="00237045"/>
    <w:rsid w:val="002370D4"/>
    <w:rsid w:val="00240DC5"/>
    <w:rsid w:val="002418BB"/>
    <w:rsid w:val="0024218A"/>
    <w:rsid w:val="0024227B"/>
    <w:rsid w:val="002428DF"/>
    <w:rsid w:val="00242D2E"/>
    <w:rsid w:val="00242D87"/>
    <w:rsid w:val="0024309C"/>
    <w:rsid w:val="00243439"/>
    <w:rsid w:val="00243736"/>
    <w:rsid w:val="00243ADD"/>
    <w:rsid w:val="00243F7C"/>
    <w:rsid w:val="00245B02"/>
    <w:rsid w:val="00246722"/>
    <w:rsid w:val="0024687C"/>
    <w:rsid w:val="00246A4E"/>
    <w:rsid w:val="00246B25"/>
    <w:rsid w:val="00246B65"/>
    <w:rsid w:val="0024748C"/>
    <w:rsid w:val="002502A3"/>
    <w:rsid w:val="0025192D"/>
    <w:rsid w:val="002551FA"/>
    <w:rsid w:val="002573CC"/>
    <w:rsid w:val="002577C4"/>
    <w:rsid w:val="00260717"/>
    <w:rsid w:val="00260973"/>
    <w:rsid w:val="00261B03"/>
    <w:rsid w:val="00262A6D"/>
    <w:rsid w:val="00262A88"/>
    <w:rsid w:val="002634CB"/>
    <w:rsid w:val="00263574"/>
    <w:rsid w:val="00264263"/>
    <w:rsid w:val="002642D8"/>
    <w:rsid w:val="00266292"/>
    <w:rsid w:val="002665A1"/>
    <w:rsid w:val="0026664F"/>
    <w:rsid w:val="00270087"/>
    <w:rsid w:val="002701F1"/>
    <w:rsid w:val="00270A50"/>
    <w:rsid w:val="00271080"/>
    <w:rsid w:val="00271D79"/>
    <w:rsid w:val="00272140"/>
    <w:rsid w:val="00273159"/>
    <w:rsid w:val="0027336F"/>
    <w:rsid w:val="00273C04"/>
    <w:rsid w:val="0027430C"/>
    <w:rsid w:val="00274755"/>
    <w:rsid w:val="00274FBA"/>
    <w:rsid w:val="002753E4"/>
    <w:rsid w:val="00275C61"/>
    <w:rsid w:val="002776EF"/>
    <w:rsid w:val="00282492"/>
    <w:rsid w:val="00282B1C"/>
    <w:rsid w:val="00282E46"/>
    <w:rsid w:val="0028406D"/>
    <w:rsid w:val="00284209"/>
    <w:rsid w:val="0028421C"/>
    <w:rsid w:val="0028437E"/>
    <w:rsid w:val="002848C7"/>
    <w:rsid w:val="00285799"/>
    <w:rsid w:val="00285F7B"/>
    <w:rsid w:val="002871B7"/>
    <w:rsid w:val="002875DF"/>
    <w:rsid w:val="0028779C"/>
    <w:rsid w:val="00287AB2"/>
    <w:rsid w:val="00290146"/>
    <w:rsid w:val="002901EE"/>
    <w:rsid w:val="00290FFE"/>
    <w:rsid w:val="002918AE"/>
    <w:rsid w:val="0029197E"/>
    <w:rsid w:val="00292443"/>
    <w:rsid w:val="00292B57"/>
    <w:rsid w:val="0029528C"/>
    <w:rsid w:val="002954E2"/>
    <w:rsid w:val="00295977"/>
    <w:rsid w:val="00297E29"/>
    <w:rsid w:val="002A15FC"/>
    <w:rsid w:val="002A178B"/>
    <w:rsid w:val="002A2450"/>
    <w:rsid w:val="002A260B"/>
    <w:rsid w:val="002A2B96"/>
    <w:rsid w:val="002A2BCA"/>
    <w:rsid w:val="002A39C9"/>
    <w:rsid w:val="002A4F46"/>
    <w:rsid w:val="002A5044"/>
    <w:rsid w:val="002A57DB"/>
    <w:rsid w:val="002A5CB8"/>
    <w:rsid w:val="002A7259"/>
    <w:rsid w:val="002A76FB"/>
    <w:rsid w:val="002A7952"/>
    <w:rsid w:val="002B0E26"/>
    <w:rsid w:val="002B17C6"/>
    <w:rsid w:val="002B655E"/>
    <w:rsid w:val="002B7C73"/>
    <w:rsid w:val="002C1639"/>
    <w:rsid w:val="002C1811"/>
    <w:rsid w:val="002C1AF7"/>
    <w:rsid w:val="002C27A2"/>
    <w:rsid w:val="002C3E1B"/>
    <w:rsid w:val="002C3E3C"/>
    <w:rsid w:val="002C4B0B"/>
    <w:rsid w:val="002C6756"/>
    <w:rsid w:val="002C6A01"/>
    <w:rsid w:val="002D0F9A"/>
    <w:rsid w:val="002D26E2"/>
    <w:rsid w:val="002D2BD2"/>
    <w:rsid w:val="002D3DED"/>
    <w:rsid w:val="002D431B"/>
    <w:rsid w:val="002D481D"/>
    <w:rsid w:val="002D58A6"/>
    <w:rsid w:val="002D62F2"/>
    <w:rsid w:val="002D65E1"/>
    <w:rsid w:val="002D68D9"/>
    <w:rsid w:val="002D70E7"/>
    <w:rsid w:val="002D7D73"/>
    <w:rsid w:val="002D7EB7"/>
    <w:rsid w:val="002E01F7"/>
    <w:rsid w:val="002E06A0"/>
    <w:rsid w:val="002E07E0"/>
    <w:rsid w:val="002E0E21"/>
    <w:rsid w:val="002E1B0F"/>
    <w:rsid w:val="002E1B5A"/>
    <w:rsid w:val="002E1F50"/>
    <w:rsid w:val="002E2318"/>
    <w:rsid w:val="002E2DCE"/>
    <w:rsid w:val="002E2E71"/>
    <w:rsid w:val="002E44B5"/>
    <w:rsid w:val="002E55AF"/>
    <w:rsid w:val="002E5C90"/>
    <w:rsid w:val="002E5E19"/>
    <w:rsid w:val="002E6C16"/>
    <w:rsid w:val="002F089E"/>
    <w:rsid w:val="002F1643"/>
    <w:rsid w:val="002F335D"/>
    <w:rsid w:val="002F3F49"/>
    <w:rsid w:val="002F42FD"/>
    <w:rsid w:val="002F6580"/>
    <w:rsid w:val="002F6756"/>
    <w:rsid w:val="002F6A24"/>
    <w:rsid w:val="002F78AB"/>
    <w:rsid w:val="002F7984"/>
    <w:rsid w:val="0030026C"/>
    <w:rsid w:val="00300AC9"/>
    <w:rsid w:val="00300CD5"/>
    <w:rsid w:val="00301DE9"/>
    <w:rsid w:val="00302402"/>
    <w:rsid w:val="00302EBA"/>
    <w:rsid w:val="003030DC"/>
    <w:rsid w:val="00303774"/>
    <w:rsid w:val="00303F7F"/>
    <w:rsid w:val="00304ACD"/>
    <w:rsid w:val="00304C16"/>
    <w:rsid w:val="003054E6"/>
    <w:rsid w:val="003055D1"/>
    <w:rsid w:val="003066B7"/>
    <w:rsid w:val="00306964"/>
    <w:rsid w:val="003069BC"/>
    <w:rsid w:val="00307747"/>
    <w:rsid w:val="003100FA"/>
    <w:rsid w:val="00310391"/>
    <w:rsid w:val="00310CE6"/>
    <w:rsid w:val="00311C93"/>
    <w:rsid w:val="0031288D"/>
    <w:rsid w:val="003130A8"/>
    <w:rsid w:val="00313F4A"/>
    <w:rsid w:val="00315A8F"/>
    <w:rsid w:val="003167A6"/>
    <w:rsid w:val="00316BB1"/>
    <w:rsid w:val="00316F39"/>
    <w:rsid w:val="00317607"/>
    <w:rsid w:val="0032011C"/>
    <w:rsid w:val="00323768"/>
    <w:rsid w:val="0032490F"/>
    <w:rsid w:val="00324C84"/>
    <w:rsid w:val="003250B0"/>
    <w:rsid w:val="00325448"/>
    <w:rsid w:val="00326972"/>
    <w:rsid w:val="00326C2E"/>
    <w:rsid w:val="00330952"/>
    <w:rsid w:val="00330C64"/>
    <w:rsid w:val="003316AB"/>
    <w:rsid w:val="003319DA"/>
    <w:rsid w:val="00331B9C"/>
    <w:rsid w:val="00331DDA"/>
    <w:rsid w:val="003327B5"/>
    <w:rsid w:val="00333770"/>
    <w:rsid w:val="00333D2A"/>
    <w:rsid w:val="00334D6A"/>
    <w:rsid w:val="003351D1"/>
    <w:rsid w:val="0033558F"/>
    <w:rsid w:val="00335A05"/>
    <w:rsid w:val="00335A6F"/>
    <w:rsid w:val="0033650C"/>
    <w:rsid w:val="003375D2"/>
    <w:rsid w:val="00337F9E"/>
    <w:rsid w:val="003405CB"/>
    <w:rsid w:val="00340787"/>
    <w:rsid w:val="00341EB5"/>
    <w:rsid w:val="00342526"/>
    <w:rsid w:val="0034283B"/>
    <w:rsid w:val="00342C86"/>
    <w:rsid w:val="00343034"/>
    <w:rsid w:val="003431AF"/>
    <w:rsid w:val="0034395A"/>
    <w:rsid w:val="00344AD6"/>
    <w:rsid w:val="0034605B"/>
    <w:rsid w:val="0034626D"/>
    <w:rsid w:val="003468A0"/>
    <w:rsid w:val="0034715F"/>
    <w:rsid w:val="0035005B"/>
    <w:rsid w:val="003504C6"/>
    <w:rsid w:val="003513AE"/>
    <w:rsid w:val="00351D44"/>
    <w:rsid w:val="003520AD"/>
    <w:rsid w:val="00352344"/>
    <w:rsid w:val="00354B8A"/>
    <w:rsid w:val="00355885"/>
    <w:rsid w:val="00356802"/>
    <w:rsid w:val="00357712"/>
    <w:rsid w:val="003578CB"/>
    <w:rsid w:val="00357DC5"/>
    <w:rsid w:val="0036072D"/>
    <w:rsid w:val="0036082D"/>
    <w:rsid w:val="00360920"/>
    <w:rsid w:val="00363A2C"/>
    <w:rsid w:val="00365E22"/>
    <w:rsid w:val="00367902"/>
    <w:rsid w:val="00367B22"/>
    <w:rsid w:val="00370782"/>
    <w:rsid w:val="00370F85"/>
    <w:rsid w:val="003717E7"/>
    <w:rsid w:val="00371A7C"/>
    <w:rsid w:val="00372764"/>
    <w:rsid w:val="00374D2B"/>
    <w:rsid w:val="00374EBB"/>
    <w:rsid w:val="003756E6"/>
    <w:rsid w:val="00376062"/>
    <w:rsid w:val="003802A2"/>
    <w:rsid w:val="003809BC"/>
    <w:rsid w:val="00380C8C"/>
    <w:rsid w:val="003817B5"/>
    <w:rsid w:val="00381AF4"/>
    <w:rsid w:val="0038423B"/>
    <w:rsid w:val="00384880"/>
    <w:rsid w:val="003849C2"/>
    <w:rsid w:val="0038595A"/>
    <w:rsid w:val="00390243"/>
    <w:rsid w:val="00390AFE"/>
    <w:rsid w:val="00390F39"/>
    <w:rsid w:val="003919A6"/>
    <w:rsid w:val="00392249"/>
    <w:rsid w:val="003939F8"/>
    <w:rsid w:val="00393E4E"/>
    <w:rsid w:val="003941FC"/>
    <w:rsid w:val="00394AAF"/>
    <w:rsid w:val="003955C0"/>
    <w:rsid w:val="00395E84"/>
    <w:rsid w:val="003972EC"/>
    <w:rsid w:val="003979B7"/>
    <w:rsid w:val="003A020D"/>
    <w:rsid w:val="003A0244"/>
    <w:rsid w:val="003A11B0"/>
    <w:rsid w:val="003A3414"/>
    <w:rsid w:val="003A34AA"/>
    <w:rsid w:val="003A38C9"/>
    <w:rsid w:val="003A4297"/>
    <w:rsid w:val="003A4E37"/>
    <w:rsid w:val="003A59A3"/>
    <w:rsid w:val="003A6106"/>
    <w:rsid w:val="003A62FF"/>
    <w:rsid w:val="003A6ED8"/>
    <w:rsid w:val="003A70DE"/>
    <w:rsid w:val="003B19D8"/>
    <w:rsid w:val="003B1B3D"/>
    <w:rsid w:val="003B1EE3"/>
    <w:rsid w:val="003B246E"/>
    <w:rsid w:val="003B4BCD"/>
    <w:rsid w:val="003B4D3C"/>
    <w:rsid w:val="003B7CFE"/>
    <w:rsid w:val="003C07E4"/>
    <w:rsid w:val="003C0980"/>
    <w:rsid w:val="003C12DD"/>
    <w:rsid w:val="003C140A"/>
    <w:rsid w:val="003C1DF1"/>
    <w:rsid w:val="003C28F0"/>
    <w:rsid w:val="003C3532"/>
    <w:rsid w:val="003C3D04"/>
    <w:rsid w:val="003C4334"/>
    <w:rsid w:val="003C4470"/>
    <w:rsid w:val="003C6211"/>
    <w:rsid w:val="003C62D0"/>
    <w:rsid w:val="003C63AF"/>
    <w:rsid w:val="003C673B"/>
    <w:rsid w:val="003D01E7"/>
    <w:rsid w:val="003D08AC"/>
    <w:rsid w:val="003D15C0"/>
    <w:rsid w:val="003D1C0F"/>
    <w:rsid w:val="003D6B4F"/>
    <w:rsid w:val="003D7322"/>
    <w:rsid w:val="003D7983"/>
    <w:rsid w:val="003E01F3"/>
    <w:rsid w:val="003E0634"/>
    <w:rsid w:val="003E0ED2"/>
    <w:rsid w:val="003E172A"/>
    <w:rsid w:val="003E1916"/>
    <w:rsid w:val="003E1A4E"/>
    <w:rsid w:val="003E2628"/>
    <w:rsid w:val="003E2942"/>
    <w:rsid w:val="003E389B"/>
    <w:rsid w:val="003E3F69"/>
    <w:rsid w:val="003E5738"/>
    <w:rsid w:val="003E5E66"/>
    <w:rsid w:val="003E6E88"/>
    <w:rsid w:val="003E7064"/>
    <w:rsid w:val="003E72BF"/>
    <w:rsid w:val="003E7ABD"/>
    <w:rsid w:val="003F0333"/>
    <w:rsid w:val="003F0B0A"/>
    <w:rsid w:val="003F0FE7"/>
    <w:rsid w:val="003F2CEE"/>
    <w:rsid w:val="003F2D1E"/>
    <w:rsid w:val="003F32D4"/>
    <w:rsid w:val="003F3448"/>
    <w:rsid w:val="003F648C"/>
    <w:rsid w:val="003F66BE"/>
    <w:rsid w:val="00400D77"/>
    <w:rsid w:val="00400E7C"/>
    <w:rsid w:val="00401905"/>
    <w:rsid w:val="004019B7"/>
    <w:rsid w:val="00401E1A"/>
    <w:rsid w:val="00401FF0"/>
    <w:rsid w:val="00402AA8"/>
    <w:rsid w:val="00402C88"/>
    <w:rsid w:val="00404498"/>
    <w:rsid w:val="004048C3"/>
    <w:rsid w:val="00404DAC"/>
    <w:rsid w:val="00406377"/>
    <w:rsid w:val="00406C87"/>
    <w:rsid w:val="0040712F"/>
    <w:rsid w:val="004079AB"/>
    <w:rsid w:val="00407ACB"/>
    <w:rsid w:val="004103B9"/>
    <w:rsid w:val="004123CA"/>
    <w:rsid w:val="00414CD2"/>
    <w:rsid w:val="004158C5"/>
    <w:rsid w:val="00415F0B"/>
    <w:rsid w:val="004163CF"/>
    <w:rsid w:val="00416B2F"/>
    <w:rsid w:val="00416E03"/>
    <w:rsid w:val="004173F5"/>
    <w:rsid w:val="004179CF"/>
    <w:rsid w:val="004206D6"/>
    <w:rsid w:val="00420A4C"/>
    <w:rsid w:val="00420C9B"/>
    <w:rsid w:val="00420D5C"/>
    <w:rsid w:val="00421646"/>
    <w:rsid w:val="00422088"/>
    <w:rsid w:val="004222F7"/>
    <w:rsid w:val="004224D5"/>
    <w:rsid w:val="0042733D"/>
    <w:rsid w:val="004274DC"/>
    <w:rsid w:val="0042789C"/>
    <w:rsid w:val="00427D1E"/>
    <w:rsid w:val="00430623"/>
    <w:rsid w:val="00431006"/>
    <w:rsid w:val="00431655"/>
    <w:rsid w:val="004318BA"/>
    <w:rsid w:val="004319A3"/>
    <w:rsid w:val="004324C2"/>
    <w:rsid w:val="00432ACA"/>
    <w:rsid w:val="00432C15"/>
    <w:rsid w:val="00433AC4"/>
    <w:rsid w:val="00433CEC"/>
    <w:rsid w:val="00434E59"/>
    <w:rsid w:val="00434F97"/>
    <w:rsid w:val="004369A7"/>
    <w:rsid w:val="00437B24"/>
    <w:rsid w:val="00437B43"/>
    <w:rsid w:val="00437E5E"/>
    <w:rsid w:val="00437F84"/>
    <w:rsid w:val="0044010C"/>
    <w:rsid w:val="00442D53"/>
    <w:rsid w:val="0044330B"/>
    <w:rsid w:val="0044331E"/>
    <w:rsid w:val="00445275"/>
    <w:rsid w:val="00445A7C"/>
    <w:rsid w:val="00445D77"/>
    <w:rsid w:val="00446998"/>
    <w:rsid w:val="00447BDC"/>
    <w:rsid w:val="0045033C"/>
    <w:rsid w:val="004511EA"/>
    <w:rsid w:val="00451AAB"/>
    <w:rsid w:val="00451AE5"/>
    <w:rsid w:val="00451F60"/>
    <w:rsid w:val="00452D6B"/>
    <w:rsid w:val="00453C98"/>
    <w:rsid w:val="0045609C"/>
    <w:rsid w:val="004568FE"/>
    <w:rsid w:val="00457060"/>
    <w:rsid w:val="00457EEC"/>
    <w:rsid w:val="0046053C"/>
    <w:rsid w:val="00460576"/>
    <w:rsid w:val="0046063A"/>
    <w:rsid w:val="00460CBF"/>
    <w:rsid w:val="004627AB"/>
    <w:rsid w:val="00464783"/>
    <w:rsid w:val="004649F2"/>
    <w:rsid w:val="00464C15"/>
    <w:rsid w:val="00465657"/>
    <w:rsid w:val="00466101"/>
    <w:rsid w:val="00471B10"/>
    <w:rsid w:val="004732C5"/>
    <w:rsid w:val="00473B21"/>
    <w:rsid w:val="00473C6E"/>
    <w:rsid w:val="00474094"/>
    <w:rsid w:val="004743BC"/>
    <w:rsid w:val="00474465"/>
    <w:rsid w:val="00475216"/>
    <w:rsid w:val="004757BF"/>
    <w:rsid w:val="00476E4A"/>
    <w:rsid w:val="00477664"/>
    <w:rsid w:val="004778E4"/>
    <w:rsid w:val="00480F9B"/>
    <w:rsid w:val="00482A8E"/>
    <w:rsid w:val="004838D9"/>
    <w:rsid w:val="004850B7"/>
    <w:rsid w:val="0048512A"/>
    <w:rsid w:val="004856E3"/>
    <w:rsid w:val="00485B4C"/>
    <w:rsid w:val="00486AAD"/>
    <w:rsid w:val="00490044"/>
    <w:rsid w:val="004908EA"/>
    <w:rsid w:val="004909DE"/>
    <w:rsid w:val="004919BF"/>
    <w:rsid w:val="004925F6"/>
    <w:rsid w:val="0049324A"/>
    <w:rsid w:val="00493446"/>
    <w:rsid w:val="00493E0A"/>
    <w:rsid w:val="004940B7"/>
    <w:rsid w:val="00494F87"/>
    <w:rsid w:val="00496E2E"/>
    <w:rsid w:val="00496EED"/>
    <w:rsid w:val="00497291"/>
    <w:rsid w:val="004A1E9D"/>
    <w:rsid w:val="004A2BC7"/>
    <w:rsid w:val="004A2C2C"/>
    <w:rsid w:val="004A2DEC"/>
    <w:rsid w:val="004A3A40"/>
    <w:rsid w:val="004A3AD6"/>
    <w:rsid w:val="004A3BED"/>
    <w:rsid w:val="004A516B"/>
    <w:rsid w:val="004A53A3"/>
    <w:rsid w:val="004A552A"/>
    <w:rsid w:val="004A56FE"/>
    <w:rsid w:val="004A6CD4"/>
    <w:rsid w:val="004A7156"/>
    <w:rsid w:val="004A78AD"/>
    <w:rsid w:val="004A7B6E"/>
    <w:rsid w:val="004B09D6"/>
    <w:rsid w:val="004B12FB"/>
    <w:rsid w:val="004B2062"/>
    <w:rsid w:val="004B2285"/>
    <w:rsid w:val="004B2CB3"/>
    <w:rsid w:val="004B34B7"/>
    <w:rsid w:val="004B35E9"/>
    <w:rsid w:val="004B4109"/>
    <w:rsid w:val="004B4E0C"/>
    <w:rsid w:val="004B5522"/>
    <w:rsid w:val="004B57F0"/>
    <w:rsid w:val="004B7303"/>
    <w:rsid w:val="004C10D9"/>
    <w:rsid w:val="004C135F"/>
    <w:rsid w:val="004C139E"/>
    <w:rsid w:val="004C16F0"/>
    <w:rsid w:val="004C1D15"/>
    <w:rsid w:val="004C2740"/>
    <w:rsid w:val="004C3359"/>
    <w:rsid w:val="004C34C0"/>
    <w:rsid w:val="004C3BFC"/>
    <w:rsid w:val="004C3F93"/>
    <w:rsid w:val="004C4F4C"/>
    <w:rsid w:val="004D0517"/>
    <w:rsid w:val="004D0949"/>
    <w:rsid w:val="004D16C4"/>
    <w:rsid w:val="004D1EF4"/>
    <w:rsid w:val="004D227D"/>
    <w:rsid w:val="004D27ED"/>
    <w:rsid w:val="004D48A7"/>
    <w:rsid w:val="004D571D"/>
    <w:rsid w:val="004D6C93"/>
    <w:rsid w:val="004D6EDA"/>
    <w:rsid w:val="004D70A8"/>
    <w:rsid w:val="004D7D62"/>
    <w:rsid w:val="004E1352"/>
    <w:rsid w:val="004E2FE3"/>
    <w:rsid w:val="004E31F4"/>
    <w:rsid w:val="004E3BFC"/>
    <w:rsid w:val="004E437E"/>
    <w:rsid w:val="004E46EC"/>
    <w:rsid w:val="004E4923"/>
    <w:rsid w:val="004E5C1C"/>
    <w:rsid w:val="004E614D"/>
    <w:rsid w:val="004E6995"/>
    <w:rsid w:val="004E6C1A"/>
    <w:rsid w:val="004F2B89"/>
    <w:rsid w:val="004F344F"/>
    <w:rsid w:val="004F50A0"/>
    <w:rsid w:val="004F6964"/>
    <w:rsid w:val="004F6AEB"/>
    <w:rsid w:val="004F74ED"/>
    <w:rsid w:val="004F7E39"/>
    <w:rsid w:val="0050033A"/>
    <w:rsid w:val="00500444"/>
    <w:rsid w:val="0050069E"/>
    <w:rsid w:val="005007C2"/>
    <w:rsid w:val="00500F31"/>
    <w:rsid w:val="00501A46"/>
    <w:rsid w:val="00501CFF"/>
    <w:rsid w:val="00502925"/>
    <w:rsid w:val="00502952"/>
    <w:rsid w:val="00502D19"/>
    <w:rsid w:val="00502DEA"/>
    <w:rsid w:val="00504661"/>
    <w:rsid w:val="005048F1"/>
    <w:rsid w:val="00505CB1"/>
    <w:rsid w:val="00507131"/>
    <w:rsid w:val="00507A0E"/>
    <w:rsid w:val="00511CF2"/>
    <w:rsid w:val="005127D6"/>
    <w:rsid w:val="005129EA"/>
    <w:rsid w:val="00513375"/>
    <w:rsid w:val="005140F7"/>
    <w:rsid w:val="00514BFC"/>
    <w:rsid w:val="00515115"/>
    <w:rsid w:val="00515879"/>
    <w:rsid w:val="00515AB7"/>
    <w:rsid w:val="00516625"/>
    <w:rsid w:val="00517C6F"/>
    <w:rsid w:val="00521448"/>
    <w:rsid w:val="00521CFB"/>
    <w:rsid w:val="00523B9A"/>
    <w:rsid w:val="00524340"/>
    <w:rsid w:val="00524A0E"/>
    <w:rsid w:val="00524E7C"/>
    <w:rsid w:val="00526E77"/>
    <w:rsid w:val="00527387"/>
    <w:rsid w:val="00527CEA"/>
    <w:rsid w:val="00527EED"/>
    <w:rsid w:val="0053053E"/>
    <w:rsid w:val="00530E60"/>
    <w:rsid w:val="00531D68"/>
    <w:rsid w:val="005320EB"/>
    <w:rsid w:val="00533059"/>
    <w:rsid w:val="005333BB"/>
    <w:rsid w:val="0053375E"/>
    <w:rsid w:val="00533818"/>
    <w:rsid w:val="0053485E"/>
    <w:rsid w:val="005369D7"/>
    <w:rsid w:val="00536C0B"/>
    <w:rsid w:val="00536DBB"/>
    <w:rsid w:val="00536F12"/>
    <w:rsid w:val="005405A5"/>
    <w:rsid w:val="0054073D"/>
    <w:rsid w:val="00540CD7"/>
    <w:rsid w:val="00541714"/>
    <w:rsid w:val="00541E92"/>
    <w:rsid w:val="00542888"/>
    <w:rsid w:val="00543A9B"/>
    <w:rsid w:val="00543F5A"/>
    <w:rsid w:val="00544B89"/>
    <w:rsid w:val="00544BA4"/>
    <w:rsid w:val="00545300"/>
    <w:rsid w:val="005468D9"/>
    <w:rsid w:val="00547C53"/>
    <w:rsid w:val="00547D9A"/>
    <w:rsid w:val="005510C8"/>
    <w:rsid w:val="0055131F"/>
    <w:rsid w:val="005523A7"/>
    <w:rsid w:val="0055294D"/>
    <w:rsid w:val="00552FF8"/>
    <w:rsid w:val="00553296"/>
    <w:rsid w:val="0055358F"/>
    <w:rsid w:val="00553770"/>
    <w:rsid w:val="00554E74"/>
    <w:rsid w:val="00556093"/>
    <w:rsid w:val="0055662B"/>
    <w:rsid w:val="00556D96"/>
    <w:rsid w:val="00557063"/>
    <w:rsid w:val="005600A4"/>
    <w:rsid w:val="00560A89"/>
    <w:rsid w:val="00561E21"/>
    <w:rsid w:val="0056264D"/>
    <w:rsid w:val="005628B7"/>
    <w:rsid w:val="0056364C"/>
    <w:rsid w:val="00563B46"/>
    <w:rsid w:val="005644A6"/>
    <w:rsid w:val="0056521D"/>
    <w:rsid w:val="00566214"/>
    <w:rsid w:val="00566B68"/>
    <w:rsid w:val="00566C4A"/>
    <w:rsid w:val="00566E03"/>
    <w:rsid w:val="005677F4"/>
    <w:rsid w:val="00571195"/>
    <w:rsid w:val="0057149D"/>
    <w:rsid w:val="00571D4E"/>
    <w:rsid w:val="005727A2"/>
    <w:rsid w:val="0057281C"/>
    <w:rsid w:val="00572897"/>
    <w:rsid w:val="005728F2"/>
    <w:rsid w:val="00573B8C"/>
    <w:rsid w:val="00573F65"/>
    <w:rsid w:val="0057525C"/>
    <w:rsid w:val="00575502"/>
    <w:rsid w:val="005757BC"/>
    <w:rsid w:val="00575CFC"/>
    <w:rsid w:val="00576CF7"/>
    <w:rsid w:val="005778F2"/>
    <w:rsid w:val="005779CA"/>
    <w:rsid w:val="005806A2"/>
    <w:rsid w:val="00581C40"/>
    <w:rsid w:val="0058203A"/>
    <w:rsid w:val="0058354B"/>
    <w:rsid w:val="005836D5"/>
    <w:rsid w:val="0058383D"/>
    <w:rsid w:val="00583BD9"/>
    <w:rsid w:val="00583E57"/>
    <w:rsid w:val="00584834"/>
    <w:rsid w:val="00584C90"/>
    <w:rsid w:val="00585386"/>
    <w:rsid w:val="0058539D"/>
    <w:rsid w:val="005853C5"/>
    <w:rsid w:val="005855B8"/>
    <w:rsid w:val="00586009"/>
    <w:rsid w:val="0058603D"/>
    <w:rsid w:val="005873B9"/>
    <w:rsid w:val="00590D0A"/>
    <w:rsid w:val="00593ADA"/>
    <w:rsid w:val="00595C54"/>
    <w:rsid w:val="00596337"/>
    <w:rsid w:val="00596DFC"/>
    <w:rsid w:val="005A1D26"/>
    <w:rsid w:val="005A3B8B"/>
    <w:rsid w:val="005A4051"/>
    <w:rsid w:val="005A6833"/>
    <w:rsid w:val="005A6CEC"/>
    <w:rsid w:val="005B1084"/>
    <w:rsid w:val="005B2DB1"/>
    <w:rsid w:val="005B40F7"/>
    <w:rsid w:val="005B4310"/>
    <w:rsid w:val="005B45D5"/>
    <w:rsid w:val="005B57A3"/>
    <w:rsid w:val="005B692B"/>
    <w:rsid w:val="005B6AF6"/>
    <w:rsid w:val="005C1710"/>
    <w:rsid w:val="005C3324"/>
    <w:rsid w:val="005C3CF5"/>
    <w:rsid w:val="005C5929"/>
    <w:rsid w:val="005D0077"/>
    <w:rsid w:val="005D04F2"/>
    <w:rsid w:val="005D09E0"/>
    <w:rsid w:val="005D1ED6"/>
    <w:rsid w:val="005D2062"/>
    <w:rsid w:val="005D2239"/>
    <w:rsid w:val="005D28FE"/>
    <w:rsid w:val="005D327A"/>
    <w:rsid w:val="005D38B2"/>
    <w:rsid w:val="005D4144"/>
    <w:rsid w:val="005D5FDB"/>
    <w:rsid w:val="005D6129"/>
    <w:rsid w:val="005D76EE"/>
    <w:rsid w:val="005E0E4F"/>
    <w:rsid w:val="005E11D7"/>
    <w:rsid w:val="005E14DA"/>
    <w:rsid w:val="005E2621"/>
    <w:rsid w:val="005E2A02"/>
    <w:rsid w:val="005E30DF"/>
    <w:rsid w:val="005E3255"/>
    <w:rsid w:val="005E3E91"/>
    <w:rsid w:val="005E511D"/>
    <w:rsid w:val="005E5416"/>
    <w:rsid w:val="005E5BC0"/>
    <w:rsid w:val="005E64F4"/>
    <w:rsid w:val="005E6D03"/>
    <w:rsid w:val="005E7C2B"/>
    <w:rsid w:val="005F08AB"/>
    <w:rsid w:val="005F1EBE"/>
    <w:rsid w:val="005F223A"/>
    <w:rsid w:val="005F2E95"/>
    <w:rsid w:val="005F31D9"/>
    <w:rsid w:val="005F3352"/>
    <w:rsid w:val="005F34E3"/>
    <w:rsid w:val="005F3FEE"/>
    <w:rsid w:val="005F4771"/>
    <w:rsid w:val="005F51C8"/>
    <w:rsid w:val="005F51E8"/>
    <w:rsid w:val="005F6EDE"/>
    <w:rsid w:val="00600C32"/>
    <w:rsid w:val="0060105A"/>
    <w:rsid w:val="006023DF"/>
    <w:rsid w:val="00604E4D"/>
    <w:rsid w:val="00605307"/>
    <w:rsid w:val="0060617D"/>
    <w:rsid w:val="00606574"/>
    <w:rsid w:val="006065EF"/>
    <w:rsid w:val="00606E82"/>
    <w:rsid w:val="0060776C"/>
    <w:rsid w:val="0061021A"/>
    <w:rsid w:val="00610994"/>
    <w:rsid w:val="006110C3"/>
    <w:rsid w:val="006129A4"/>
    <w:rsid w:val="00612B79"/>
    <w:rsid w:val="00612D0A"/>
    <w:rsid w:val="00613ED5"/>
    <w:rsid w:val="006150C7"/>
    <w:rsid w:val="0061582A"/>
    <w:rsid w:val="006160FD"/>
    <w:rsid w:val="006164A1"/>
    <w:rsid w:val="00617451"/>
    <w:rsid w:val="0062065A"/>
    <w:rsid w:val="00621183"/>
    <w:rsid w:val="00622535"/>
    <w:rsid w:val="0062257D"/>
    <w:rsid w:val="00623E29"/>
    <w:rsid w:val="0062522A"/>
    <w:rsid w:val="00625E4D"/>
    <w:rsid w:val="00626F0A"/>
    <w:rsid w:val="006270B5"/>
    <w:rsid w:val="00630363"/>
    <w:rsid w:val="00631586"/>
    <w:rsid w:val="0063243A"/>
    <w:rsid w:val="00632D77"/>
    <w:rsid w:val="00632D79"/>
    <w:rsid w:val="0063518B"/>
    <w:rsid w:val="00635297"/>
    <w:rsid w:val="006353A5"/>
    <w:rsid w:val="00635689"/>
    <w:rsid w:val="00635BF9"/>
    <w:rsid w:val="0063654D"/>
    <w:rsid w:val="00640EB5"/>
    <w:rsid w:val="00640FAC"/>
    <w:rsid w:val="00641F1F"/>
    <w:rsid w:val="006426F4"/>
    <w:rsid w:val="00642AB0"/>
    <w:rsid w:val="00642FC1"/>
    <w:rsid w:val="00643E5C"/>
    <w:rsid w:val="00644DF6"/>
    <w:rsid w:val="00645200"/>
    <w:rsid w:val="0064547B"/>
    <w:rsid w:val="00645805"/>
    <w:rsid w:val="00645890"/>
    <w:rsid w:val="00646434"/>
    <w:rsid w:val="006467D6"/>
    <w:rsid w:val="006477EC"/>
    <w:rsid w:val="006504B5"/>
    <w:rsid w:val="00651A7D"/>
    <w:rsid w:val="00652C23"/>
    <w:rsid w:val="00653542"/>
    <w:rsid w:val="006537C9"/>
    <w:rsid w:val="0065424D"/>
    <w:rsid w:val="006546E6"/>
    <w:rsid w:val="00655832"/>
    <w:rsid w:val="006569DC"/>
    <w:rsid w:val="00660255"/>
    <w:rsid w:val="00661D47"/>
    <w:rsid w:val="00662BDD"/>
    <w:rsid w:val="0066308E"/>
    <w:rsid w:val="0066413B"/>
    <w:rsid w:val="006643F1"/>
    <w:rsid w:val="006649D2"/>
    <w:rsid w:val="00664E7A"/>
    <w:rsid w:val="00665398"/>
    <w:rsid w:val="00666342"/>
    <w:rsid w:val="0067112D"/>
    <w:rsid w:val="00671276"/>
    <w:rsid w:val="006714C1"/>
    <w:rsid w:val="00671677"/>
    <w:rsid w:val="00671692"/>
    <w:rsid w:val="006718D2"/>
    <w:rsid w:val="00671E5F"/>
    <w:rsid w:val="00672C40"/>
    <w:rsid w:val="00673D8C"/>
    <w:rsid w:val="00674CA1"/>
    <w:rsid w:val="00676642"/>
    <w:rsid w:val="00676D94"/>
    <w:rsid w:val="00676FA8"/>
    <w:rsid w:val="00681856"/>
    <w:rsid w:val="00682B15"/>
    <w:rsid w:val="00683A2E"/>
    <w:rsid w:val="00684EB3"/>
    <w:rsid w:val="00684F48"/>
    <w:rsid w:val="00684F65"/>
    <w:rsid w:val="0068668A"/>
    <w:rsid w:val="00687D13"/>
    <w:rsid w:val="00687DBD"/>
    <w:rsid w:val="0069036F"/>
    <w:rsid w:val="00690B44"/>
    <w:rsid w:val="00690FE0"/>
    <w:rsid w:val="006910AF"/>
    <w:rsid w:val="00691837"/>
    <w:rsid w:val="00691A13"/>
    <w:rsid w:val="00691C99"/>
    <w:rsid w:val="00691FB7"/>
    <w:rsid w:val="00694E4F"/>
    <w:rsid w:val="00694F88"/>
    <w:rsid w:val="006959B4"/>
    <w:rsid w:val="006A0C91"/>
    <w:rsid w:val="006A1085"/>
    <w:rsid w:val="006A1CAA"/>
    <w:rsid w:val="006A1D12"/>
    <w:rsid w:val="006A2110"/>
    <w:rsid w:val="006A22F7"/>
    <w:rsid w:val="006A2407"/>
    <w:rsid w:val="006A2746"/>
    <w:rsid w:val="006A28CA"/>
    <w:rsid w:val="006A28EB"/>
    <w:rsid w:val="006A5352"/>
    <w:rsid w:val="006A7124"/>
    <w:rsid w:val="006A7411"/>
    <w:rsid w:val="006B110B"/>
    <w:rsid w:val="006B16D8"/>
    <w:rsid w:val="006B178B"/>
    <w:rsid w:val="006B3C82"/>
    <w:rsid w:val="006B40AB"/>
    <w:rsid w:val="006B6374"/>
    <w:rsid w:val="006B6F98"/>
    <w:rsid w:val="006C1177"/>
    <w:rsid w:val="006C1F38"/>
    <w:rsid w:val="006C2356"/>
    <w:rsid w:val="006C24DD"/>
    <w:rsid w:val="006C37DF"/>
    <w:rsid w:val="006C3AB7"/>
    <w:rsid w:val="006C3D0E"/>
    <w:rsid w:val="006C451A"/>
    <w:rsid w:val="006C4F70"/>
    <w:rsid w:val="006D1840"/>
    <w:rsid w:val="006D2BA2"/>
    <w:rsid w:val="006D2E98"/>
    <w:rsid w:val="006D3295"/>
    <w:rsid w:val="006D39DD"/>
    <w:rsid w:val="006D3C80"/>
    <w:rsid w:val="006D3F71"/>
    <w:rsid w:val="006D421C"/>
    <w:rsid w:val="006D454C"/>
    <w:rsid w:val="006D6343"/>
    <w:rsid w:val="006D7C2D"/>
    <w:rsid w:val="006D7EF1"/>
    <w:rsid w:val="006E12DB"/>
    <w:rsid w:val="006E3C8D"/>
    <w:rsid w:val="006E3D14"/>
    <w:rsid w:val="006E41A9"/>
    <w:rsid w:val="006E49BE"/>
    <w:rsid w:val="006E51BA"/>
    <w:rsid w:val="006E5DB9"/>
    <w:rsid w:val="006E6BB2"/>
    <w:rsid w:val="006E75CA"/>
    <w:rsid w:val="006E7BCB"/>
    <w:rsid w:val="006F098B"/>
    <w:rsid w:val="006F1BC0"/>
    <w:rsid w:val="006F2814"/>
    <w:rsid w:val="006F2A11"/>
    <w:rsid w:val="006F3752"/>
    <w:rsid w:val="006F3D32"/>
    <w:rsid w:val="006F4956"/>
    <w:rsid w:val="006F5800"/>
    <w:rsid w:val="006F71C4"/>
    <w:rsid w:val="006F7B1E"/>
    <w:rsid w:val="007002AE"/>
    <w:rsid w:val="00701424"/>
    <w:rsid w:val="007014DE"/>
    <w:rsid w:val="0070216F"/>
    <w:rsid w:val="00702885"/>
    <w:rsid w:val="00703328"/>
    <w:rsid w:val="0070364E"/>
    <w:rsid w:val="0070434E"/>
    <w:rsid w:val="007045F0"/>
    <w:rsid w:val="00704F6D"/>
    <w:rsid w:val="0070608B"/>
    <w:rsid w:val="0070620F"/>
    <w:rsid w:val="00706BAB"/>
    <w:rsid w:val="00707247"/>
    <w:rsid w:val="007077CE"/>
    <w:rsid w:val="00707BC2"/>
    <w:rsid w:val="00707CA7"/>
    <w:rsid w:val="0071089C"/>
    <w:rsid w:val="00711516"/>
    <w:rsid w:val="007117B4"/>
    <w:rsid w:val="007121E1"/>
    <w:rsid w:val="00712992"/>
    <w:rsid w:val="00713E57"/>
    <w:rsid w:val="007147C7"/>
    <w:rsid w:val="00714883"/>
    <w:rsid w:val="00716DA9"/>
    <w:rsid w:val="0071749F"/>
    <w:rsid w:val="007179EB"/>
    <w:rsid w:val="00717BC2"/>
    <w:rsid w:val="00717F78"/>
    <w:rsid w:val="0072016E"/>
    <w:rsid w:val="00720ADD"/>
    <w:rsid w:val="00720D31"/>
    <w:rsid w:val="00721762"/>
    <w:rsid w:val="00722E14"/>
    <w:rsid w:val="007244A4"/>
    <w:rsid w:val="00724F44"/>
    <w:rsid w:val="00727336"/>
    <w:rsid w:val="0072769A"/>
    <w:rsid w:val="00727977"/>
    <w:rsid w:val="00731334"/>
    <w:rsid w:val="0073177C"/>
    <w:rsid w:val="00732532"/>
    <w:rsid w:val="007328B4"/>
    <w:rsid w:val="00733B4F"/>
    <w:rsid w:val="00734D9F"/>
    <w:rsid w:val="00735AFD"/>
    <w:rsid w:val="00736542"/>
    <w:rsid w:val="007373B7"/>
    <w:rsid w:val="00740A55"/>
    <w:rsid w:val="00741122"/>
    <w:rsid w:val="0074256C"/>
    <w:rsid w:val="00742BAB"/>
    <w:rsid w:val="00742D26"/>
    <w:rsid w:val="00743131"/>
    <w:rsid w:val="00743353"/>
    <w:rsid w:val="00743388"/>
    <w:rsid w:val="00745121"/>
    <w:rsid w:val="007454D4"/>
    <w:rsid w:val="007461A4"/>
    <w:rsid w:val="00746EFF"/>
    <w:rsid w:val="00746FE3"/>
    <w:rsid w:val="00747C48"/>
    <w:rsid w:val="0075034F"/>
    <w:rsid w:val="00750663"/>
    <w:rsid w:val="007506A6"/>
    <w:rsid w:val="007506AB"/>
    <w:rsid w:val="00750E93"/>
    <w:rsid w:val="007511C2"/>
    <w:rsid w:val="00751B51"/>
    <w:rsid w:val="00752594"/>
    <w:rsid w:val="0075266B"/>
    <w:rsid w:val="007530C2"/>
    <w:rsid w:val="00753479"/>
    <w:rsid w:val="0075417D"/>
    <w:rsid w:val="007556EE"/>
    <w:rsid w:val="00755853"/>
    <w:rsid w:val="00755B33"/>
    <w:rsid w:val="00756239"/>
    <w:rsid w:val="00756487"/>
    <w:rsid w:val="00757C0F"/>
    <w:rsid w:val="00760592"/>
    <w:rsid w:val="00760F33"/>
    <w:rsid w:val="00761AF3"/>
    <w:rsid w:val="00762802"/>
    <w:rsid w:val="00762E79"/>
    <w:rsid w:val="007653C0"/>
    <w:rsid w:val="007661A1"/>
    <w:rsid w:val="0076715E"/>
    <w:rsid w:val="00767A75"/>
    <w:rsid w:val="00767B41"/>
    <w:rsid w:val="007701FD"/>
    <w:rsid w:val="00770415"/>
    <w:rsid w:val="00770788"/>
    <w:rsid w:val="00771651"/>
    <w:rsid w:val="00771874"/>
    <w:rsid w:val="007724FA"/>
    <w:rsid w:val="007734E0"/>
    <w:rsid w:val="00774046"/>
    <w:rsid w:val="0077459F"/>
    <w:rsid w:val="00774EB0"/>
    <w:rsid w:val="00775138"/>
    <w:rsid w:val="007757D2"/>
    <w:rsid w:val="00775A44"/>
    <w:rsid w:val="00775B09"/>
    <w:rsid w:val="00775FE4"/>
    <w:rsid w:val="00777F52"/>
    <w:rsid w:val="0078048E"/>
    <w:rsid w:val="00780514"/>
    <w:rsid w:val="00782062"/>
    <w:rsid w:val="0078271A"/>
    <w:rsid w:val="00782D07"/>
    <w:rsid w:val="007835F7"/>
    <w:rsid w:val="00783E05"/>
    <w:rsid w:val="00784CFE"/>
    <w:rsid w:val="00785545"/>
    <w:rsid w:val="007873A0"/>
    <w:rsid w:val="00787F4A"/>
    <w:rsid w:val="00790E6F"/>
    <w:rsid w:val="0079165D"/>
    <w:rsid w:val="00791777"/>
    <w:rsid w:val="00792D9A"/>
    <w:rsid w:val="00792FC0"/>
    <w:rsid w:val="007934E6"/>
    <w:rsid w:val="00793BFD"/>
    <w:rsid w:val="00794692"/>
    <w:rsid w:val="00794C15"/>
    <w:rsid w:val="00795C38"/>
    <w:rsid w:val="00797C95"/>
    <w:rsid w:val="007A0162"/>
    <w:rsid w:val="007A1679"/>
    <w:rsid w:val="007A17C9"/>
    <w:rsid w:val="007A1BF2"/>
    <w:rsid w:val="007A2844"/>
    <w:rsid w:val="007A6922"/>
    <w:rsid w:val="007A7708"/>
    <w:rsid w:val="007A7F3B"/>
    <w:rsid w:val="007B0FE0"/>
    <w:rsid w:val="007B125E"/>
    <w:rsid w:val="007B2B7F"/>
    <w:rsid w:val="007B2C29"/>
    <w:rsid w:val="007B67AD"/>
    <w:rsid w:val="007B6B95"/>
    <w:rsid w:val="007B7960"/>
    <w:rsid w:val="007B7C8D"/>
    <w:rsid w:val="007C081B"/>
    <w:rsid w:val="007C08CD"/>
    <w:rsid w:val="007C0BA6"/>
    <w:rsid w:val="007C12F9"/>
    <w:rsid w:val="007C21A2"/>
    <w:rsid w:val="007C2C15"/>
    <w:rsid w:val="007C317B"/>
    <w:rsid w:val="007C48D8"/>
    <w:rsid w:val="007C4F10"/>
    <w:rsid w:val="007C596C"/>
    <w:rsid w:val="007C5D5A"/>
    <w:rsid w:val="007C6917"/>
    <w:rsid w:val="007C6AA8"/>
    <w:rsid w:val="007C7834"/>
    <w:rsid w:val="007C7B53"/>
    <w:rsid w:val="007D16C4"/>
    <w:rsid w:val="007D2B58"/>
    <w:rsid w:val="007D419E"/>
    <w:rsid w:val="007D425A"/>
    <w:rsid w:val="007D4C92"/>
    <w:rsid w:val="007D5A61"/>
    <w:rsid w:val="007D5CCF"/>
    <w:rsid w:val="007D5FEA"/>
    <w:rsid w:val="007E02FC"/>
    <w:rsid w:val="007E0B88"/>
    <w:rsid w:val="007E0D60"/>
    <w:rsid w:val="007E0E24"/>
    <w:rsid w:val="007E0FA3"/>
    <w:rsid w:val="007E174D"/>
    <w:rsid w:val="007E1FD6"/>
    <w:rsid w:val="007E2224"/>
    <w:rsid w:val="007E3F3D"/>
    <w:rsid w:val="007E464A"/>
    <w:rsid w:val="007E47F4"/>
    <w:rsid w:val="007E4F52"/>
    <w:rsid w:val="007E61D8"/>
    <w:rsid w:val="007E65D7"/>
    <w:rsid w:val="007E68A2"/>
    <w:rsid w:val="007E725B"/>
    <w:rsid w:val="007E772A"/>
    <w:rsid w:val="007F013D"/>
    <w:rsid w:val="007F01E4"/>
    <w:rsid w:val="007F02B7"/>
    <w:rsid w:val="007F05CC"/>
    <w:rsid w:val="007F1671"/>
    <w:rsid w:val="007F1B4B"/>
    <w:rsid w:val="007F2D65"/>
    <w:rsid w:val="007F304F"/>
    <w:rsid w:val="007F31D5"/>
    <w:rsid w:val="007F31F7"/>
    <w:rsid w:val="007F3C30"/>
    <w:rsid w:val="007F5A89"/>
    <w:rsid w:val="0080145A"/>
    <w:rsid w:val="0080198D"/>
    <w:rsid w:val="00801A1E"/>
    <w:rsid w:val="00801FCF"/>
    <w:rsid w:val="008035E0"/>
    <w:rsid w:val="00804AC4"/>
    <w:rsid w:val="008052AA"/>
    <w:rsid w:val="0080640C"/>
    <w:rsid w:val="0081009B"/>
    <w:rsid w:val="00810AD3"/>
    <w:rsid w:val="00810E0C"/>
    <w:rsid w:val="0081167D"/>
    <w:rsid w:val="008117AC"/>
    <w:rsid w:val="00811FAD"/>
    <w:rsid w:val="00812949"/>
    <w:rsid w:val="00813319"/>
    <w:rsid w:val="0081395B"/>
    <w:rsid w:val="00813ABA"/>
    <w:rsid w:val="00813E2F"/>
    <w:rsid w:val="008142A5"/>
    <w:rsid w:val="00815298"/>
    <w:rsid w:val="008153F7"/>
    <w:rsid w:val="008164A5"/>
    <w:rsid w:val="00816D2D"/>
    <w:rsid w:val="0082051D"/>
    <w:rsid w:val="0082074D"/>
    <w:rsid w:val="0082105E"/>
    <w:rsid w:val="00821564"/>
    <w:rsid w:val="00821914"/>
    <w:rsid w:val="00823973"/>
    <w:rsid w:val="00823C24"/>
    <w:rsid w:val="008243D5"/>
    <w:rsid w:val="0082486F"/>
    <w:rsid w:val="00824B40"/>
    <w:rsid w:val="00825142"/>
    <w:rsid w:val="00825982"/>
    <w:rsid w:val="008261FB"/>
    <w:rsid w:val="00827B7F"/>
    <w:rsid w:val="00830019"/>
    <w:rsid w:val="00830398"/>
    <w:rsid w:val="00831D2E"/>
    <w:rsid w:val="00831D30"/>
    <w:rsid w:val="0083232C"/>
    <w:rsid w:val="008324FA"/>
    <w:rsid w:val="00832CE3"/>
    <w:rsid w:val="0083457B"/>
    <w:rsid w:val="0083519E"/>
    <w:rsid w:val="00835EBA"/>
    <w:rsid w:val="008362D2"/>
    <w:rsid w:val="008376BF"/>
    <w:rsid w:val="00837AB7"/>
    <w:rsid w:val="0084057D"/>
    <w:rsid w:val="00842DF2"/>
    <w:rsid w:val="0084328D"/>
    <w:rsid w:val="008435D5"/>
    <w:rsid w:val="008442E5"/>
    <w:rsid w:val="0084524F"/>
    <w:rsid w:val="00845DB1"/>
    <w:rsid w:val="00845F0E"/>
    <w:rsid w:val="00847688"/>
    <w:rsid w:val="00852E8E"/>
    <w:rsid w:val="00853190"/>
    <w:rsid w:val="00853A9B"/>
    <w:rsid w:val="00853C77"/>
    <w:rsid w:val="00854619"/>
    <w:rsid w:val="0085499F"/>
    <w:rsid w:val="00855314"/>
    <w:rsid w:val="00856C32"/>
    <w:rsid w:val="00857621"/>
    <w:rsid w:val="00857CB6"/>
    <w:rsid w:val="00857F02"/>
    <w:rsid w:val="00860A7A"/>
    <w:rsid w:val="008620BD"/>
    <w:rsid w:val="008627BF"/>
    <w:rsid w:val="00863416"/>
    <w:rsid w:val="0086341F"/>
    <w:rsid w:val="00863591"/>
    <w:rsid w:val="008637F3"/>
    <w:rsid w:val="00863AFE"/>
    <w:rsid w:val="00864196"/>
    <w:rsid w:val="00867E1A"/>
    <w:rsid w:val="00870498"/>
    <w:rsid w:val="008710FC"/>
    <w:rsid w:val="00871113"/>
    <w:rsid w:val="008712B8"/>
    <w:rsid w:val="0087245B"/>
    <w:rsid w:val="00873413"/>
    <w:rsid w:val="0087359E"/>
    <w:rsid w:val="008743D9"/>
    <w:rsid w:val="00874A15"/>
    <w:rsid w:val="00874FD9"/>
    <w:rsid w:val="008758D2"/>
    <w:rsid w:val="008770C0"/>
    <w:rsid w:val="008777A2"/>
    <w:rsid w:val="00880C5F"/>
    <w:rsid w:val="00880FE8"/>
    <w:rsid w:val="00881056"/>
    <w:rsid w:val="00881278"/>
    <w:rsid w:val="00881567"/>
    <w:rsid w:val="008819DD"/>
    <w:rsid w:val="008824FF"/>
    <w:rsid w:val="00882554"/>
    <w:rsid w:val="0088606D"/>
    <w:rsid w:val="008864F8"/>
    <w:rsid w:val="00890751"/>
    <w:rsid w:val="00890944"/>
    <w:rsid w:val="0089294C"/>
    <w:rsid w:val="00893CEA"/>
    <w:rsid w:val="008957BB"/>
    <w:rsid w:val="00895D00"/>
    <w:rsid w:val="008A06BC"/>
    <w:rsid w:val="008A0A37"/>
    <w:rsid w:val="008A0E27"/>
    <w:rsid w:val="008A1D2A"/>
    <w:rsid w:val="008A2BB1"/>
    <w:rsid w:val="008A339C"/>
    <w:rsid w:val="008A4DFE"/>
    <w:rsid w:val="008A70AA"/>
    <w:rsid w:val="008A7C4D"/>
    <w:rsid w:val="008A7CBF"/>
    <w:rsid w:val="008B0057"/>
    <w:rsid w:val="008B0104"/>
    <w:rsid w:val="008B05F5"/>
    <w:rsid w:val="008B0630"/>
    <w:rsid w:val="008B2F5B"/>
    <w:rsid w:val="008B3811"/>
    <w:rsid w:val="008B3AD6"/>
    <w:rsid w:val="008B473C"/>
    <w:rsid w:val="008B5D17"/>
    <w:rsid w:val="008B6C2F"/>
    <w:rsid w:val="008B6D19"/>
    <w:rsid w:val="008B6DF6"/>
    <w:rsid w:val="008B707A"/>
    <w:rsid w:val="008B7B67"/>
    <w:rsid w:val="008B7DDF"/>
    <w:rsid w:val="008C15D3"/>
    <w:rsid w:val="008C1D56"/>
    <w:rsid w:val="008C2221"/>
    <w:rsid w:val="008C268A"/>
    <w:rsid w:val="008C45BF"/>
    <w:rsid w:val="008C610E"/>
    <w:rsid w:val="008C66EF"/>
    <w:rsid w:val="008C7999"/>
    <w:rsid w:val="008C7EC1"/>
    <w:rsid w:val="008D0B87"/>
    <w:rsid w:val="008D1A49"/>
    <w:rsid w:val="008D2684"/>
    <w:rsid w:val="008D2A20"/>
    <w:rsid w:val="008D4DFC"/>
    <w:rsid w:val="008D5709"/>
    <w:rsid w:val="008D6494"/>
    <w:rsid w:val="008D771C"/>
    <w:rsid w:val="008E0040"/>
    <w:rsid w:val="008E0E5E"/>
    <w:rsid w:val="008E0E8C"/>
    <w:rsid w:val="008E1397"/>
    <w:rsid w:val="008E1B01"/>
    <w:rsid w:val="008E2681"/>
    <w:rsid w:val="008E3462"/>
    <w:rsid w:val="008E3628"/>
    <w:rsid w:val="008E3784"/>
    <w:rsid w:val="008E3C19"/>
    <w:rsid w:val="008E403F"/>
    <w:rsid w:val="008E42AA"/>
    <w:rsid w:val="008E4D65"/>
    <w:rsid w:val="008E6345"/>
    <w:rsid w:val="008E67EE"/>
    <w:rsid w:val="008E7D99"/>
    <w:rsid w:val="008E7F40"/>
    <w:rsid w:val="008F115E"/>
    <w:rsid w:val="008F141A"/>
    <w:rsid w:val="008F1C88"/>
    <w:rsid w:val="008F45FA"/>
    <w:rsid w:val="008F50F5"/>
    <w:rsid w:val="008F61E6"/>
    <w:rsid w:val="008F68DA"/>
    <w:rsid w:val="008F714E"/>
    <w:rsid w:val="008F71EE"/>
    <w:rsid w:val="008F7BEF"/>
    <w:rsid w:val="009002B5"/>
    <w:rsid w:val="009004D0"/>
    <w:rsid w:val="009007D4"/>
    <w:rsid w:val="00900EA9"/>
    <w:rsid w:val="0090177A"/>
    <w:rsid w:val="00903A29"/>
    <w:rsid w:val="00904B37"/>
    <w:rsid w:val="009055A7"/>
    <w:rsid w:val="00907780"/>
    <w:rsid w:val="00907B56"/>
    <w:rsid w:val="009105F6"/>
    <w:rsid w:val="00910CD9"/>
    <w:rsid w:val="00910D5C"/>
    <w:rsid w:val="00911601"/>
    <w:rsid w:val="00911F9B"/>
    <w:rsid w:val="0091363E"/>
    <w:rsid w:val="00913641"/>
    <w:rsid w:val="0091460E"/>
    <w:rsid w:val="009208D0"/>
    <w:rsid w:val="00921354"/>
    <w:rsid w:val="00921AC2"/>
    <w:rsid w:val="00921EB1"/>
    <w:rsid w:val="009223EE"/>
    <w:rsid w:val="0092299C"/>
    <w:rsid w:val="009248AF"/>
    <w:rsid w:val="00924D09"/>
    <w:rsid w:val="00926506"/>
    <w:rsid w:val="009269AF"/>
    <w:rsid w:val="00926DF0"/>
    <w:rsid w:val="009335A5"/>
    <w:rsid w:val="0093367A"/>
    <w:rsid w:val="009346C1"/>
    <w:rsid w:val="00937150"/>
    <w:rsid w:val="00940126"/>
    <w:rsid w:val="00940AAD"/>
    <w:rsid w:val="00941342"/>
    <w:rsid w:val="00941F06"/>
    <w:rsid w:val="009428A0"/>
    <w:rsid w:val="00942F8B"/>
    <w:rsid w:val="009434C2"/>
    <w:rsid w:val="009438F5"/>
    <w:rsid w:val="00944FA1"/>
    <w:rsid w:val="00945189"/>
    <w:rsid w:val="00945EA3"/>
    <w:rsid w:val="009461A7"/>
    <w:rsid w:val="009511E9"/>
    <w:rsid w:val="00951560"/>
    <w:rsid w:val="00951592"/>
    <w:rsid w:val="00952041"/>
    <w:rsid w:val="00952606"/>
    <w:rsid w:val="00953B85"/>
    <w:rsid w:val="0095484C"/>
    <w:rsid w:val="00955CE3"/>
    <w:rsid w:val="0096018F"/>
    <w:rsid w:val="00960545"/>
    <w:rsid w:val="00960B56"/>
    <w:rsid w:val="00960ED8"/>
    <w:rsid w:val="009617BC"/>
    <w:rsid w:val="0096223A"/>
    <w:rsid w:val="00962773"/>
    <w:rsid w:val="00962908"/>
    <w:rsid w:val="00962921"/>
    <w:rsid w:val="009630D4"/>
    <w:rsid w:val="00963572"/>
    <w:rsid w:val="00963CC9"/>
    <w:rsid w:val="0096496B"/>
    <w:rsid w:val="00964EEA"/>
    <w:rsid w:val="00964FB4"/>
    <w:rsid w:val="00965AF8"/>
    <w:rsid w:val="00966479"/>
    <w:rsid w:val="00966707"/>
    <w:rsid w:val="00967951"/>
    <w:rsid w:val="00970622"/>
    <w:rsid w:val="00970B49"/>
    <w:rsid w:val="0097185D"/>
    <w:rsid w:val="00974F25"/>
    <w:rsid w:val="0097530D"/>
    <w:rsid w:val="00975429"/>
    <w:rsid w:val="0097547C"/>
    <w:rsid w:val="009774B2"/>
    <w:rsid w:val="00977609"/>
    <w:rsid w:val="00977E46"/>
    <w:rsid w:val="00981A34"/>
    <w:rsid w:val="00981D94"/>
    <w:rsid w:val="00983815"/>
    <w:rsid w:val="009840B1"/>
    <w:rsid w:val="0098425C"/>
    <w:rsid w:val="0098437D"/>
    <w:rsid w:val="0098464E"/>
    <w:rsid w:val="00984E96"/>
    <w:rsid w:val="00986432"/>
    <w:rsid w:val="00986E37"/>
    <w:rsid w:val="00987D84"/>
    <w:rsid w:val="009908C7"/>
    <w:rsid w:val="00990B65"/>
    <w:rsid w:val="00991790"/>
    <w:rsid w:val="0099198F"/>
    <w:rsid w:val="00993679"/>
    <w:rsid w:val="00993928"/>
    <w:rsid w:val="00994316"/>
    <w:rsid w:val="0099467C"/>
    <w:rsid w:val="00994794"/>
    <w:rsid w:val="009951A5"/>
    <w:rsid w:val="009A0097"/>
    <w:rsid w:val="009A0211"/>
    <w:rsid w:val="009A0C09"/>
    <w:rsid w:val="009A1EE9"/>
    <w:rsid w:val="009A31D3"/>
    <w:rsid w:val="009A6B06"/>
    <w:rsid w:val="009A7283"/>
    <w:rsid w:val="009B0D65"/>
    <w:rsid w:val="009B18B1"/>
    <w:rsid w:val="009B3964"/>
    <w:rsid w:val="009B3E08"/>
    <w:rsid w:val="009B4692"/>
    <w:rsid w:val="009B58EE"/>
    <w:rsid w:val="009B5E66"/>
    <w:rsid w:val="009B6A73"/>
    <w:rsid w:val="009B6BC9"/>
    <w:rsid w:val="009B7571"/>
    <w:rsid w:val="009B7B3D"/>
    <w:rsid w:val="009B7EF8"/>
    <w:rsid w:val="009C00EE"/>
    <w:rsid w:val="009C1147"/>
    <w:rsid w:val="009C1E0B"/>
    <w:rsid w:val="009C299A"/>
    <w:rsid w:val="009C2A89"/>
    <w:rsid w:val="009C3CEB"/>
    <w:rsid w:val="009C3F46"/>
    <w:rsid w:val="009C41A6"/>
    <w:rsid w:val="009C56DC"/>
    <w:rsid w:val="009C5D07"/>
    <w:rsid w:val="009D0005"/>
    <w:rsid w:val="009D020E"/>
    <w:rsid w:val="009D055A"/>
    <w:rsid w:val="009D0967"/>
    <w:rsid w:val="009D0BE5"/>
    <w:rsid w:val="009D137E"/>
    <w:rsid w:val="009D1B72"/>
    <w:rsid w:val="009D3181"/>
    <w:rsid w:val="009D359B"/>
    <w:rsid w:val="009D43AB"/>
    <w:rsid w:val="009D4A84"/>
    <w:rsid w:val="009D56CC"/>
    <w:rsid w:val="009D5937"/>
    <w:rsid w:val="009D6C6A"/>
    <w:rsid w:val="009D6F67"/>
    <w:rsid w:val="009D7E71"/>
    <w:rsid w:val="009E01DD"/>
    <w:rsid w:val="009E03A5"/>
    <w:rsid w:val="009E125F"/>
    <w:rsid w:val="009E2FCE"/>
    <w:rsid w:val="009E313E"/>
    <w:rsid w:val="009E52D0"/>
    <w:rsid w:val="009E5777"/>
    <w:rsid w:val="009E5D41"/>
    <w:rsid w:val="009E65CB"/>
    <w:rsid w:val="009F03E2"/>
    <w:rsid w:val="009F0B3F"/>
    <w:rsid w:val="009F13B4"/>
    <w:rsid w:val="009F1A92"/>
    <w:rsid w:val="009F2834"/>
    <w:rsid w:val="009F2862"/>
    <w:rsid w:val="009F29B8"/>
    <w:rsid w:val="009F3899"/>
    <w:rsid w:val="009F48F3"/>
    <w:rsid w:val="009F5C55"/>
    <w:rsid w:val="009F5E24"/>
    <w:rsid w:val="009F7167"/>
    <w:rsid w:val="00A00EE8"/>
    <w:rsid w:val="00A01397"/>
    <w:rsid w:val="00A018F8"/>
    <w:rsid w:val="00A02196"/>
    <w:rsid w:val="00A023A6"/>
    <w:rsid w:val="00A02FA2"/>
    <w:rsid w:val="00A041E8"/>
    <w:rsid w:val="00A045F9"/>
    <w:rsid w:val="00A04E5C"/>
    <w:rsid w:val="00A05672"/>
    <w:rsid w:val="00A05B48"/>
    <w:rsid w:val="00A05B6A"/>
    <w:rsid w:val="00A05BDB"/>
    <w:rsid w:val="00A05F73"/>
    <w:rsid w:val="00A063FB"/>
    <w:rsid w:val="00A06C99"/>
    <w:rsid w:val="00A0710C"/>
    <w:rsid w:val="00A07241"/>
    <w:rsid w:val="00A07CB8"/>
    <w:rsid w:val="00A07ED9"/>
    <w:rsid w:val="00A11061"/>
    <w:rsid w:val="00A11595"/>
    <w:rsid w:val="00A11A46"/>
    <w:rsid w:val="00A12077"/>
    <w:rsid w:val="00A13F98"/>
    <w:rsid w:val="00A152EB"/>
    <w:rsid w:val="00A1645E"/>
    <w:rsid w:val="00A20A43"/>
    <w:rsid w:val="00A21084"/>
    <w:rsid w:val="00A21484"/>
    <w:rsid w:val="00A22282"/>
    <w:rsid w:val="00A22A2D"/>
    <w:rsid w:val="00A24B38"/>
    <w:rsid w:val="00A24B7A"/>
    <w:rsid w:val="00A24F92"/>
    <w:rsid w:val="00A26396"/>
    <w:rsid w:val="00A26ADA"/>
    <w:rsid w:val="00A3081E"/>
    <w:rsid w:val="00A30E71"/>
    <w:rsid w:val="00A328F9"/>
    <w:rsid w:val="00A32EB0"/>
    <w:rsid w:val="00A32F8D"/>
    <w:rsid w:val="00A332E0"/>
    <w:rsid w:val="00A34961"/>
    <w:rsid w:val="00A34999"/>
    <w:rsid w:val="00A35333"/>
    <w:rsid w:val="00A36204"/>
    <w:rsid w:val="00A3656E"/>
    <w:rsid w:val="00A37AD4"/>
    <w:rsid w:val="00A37F91"/>
    <w:rsid w:val="00A43075"/>
    <w:rsid w:val="00A4496D"/>
    <w:rsid w:val="00A459A9"/>
    <w:rsid w:val="00A46450"/>
    <w:rsid w:val="00A46A5C"/>
    <w:rsid w:val="00A47F7A"/>
    <w:rsid w:val="00A50E09"/>
    <w:rsid w:val="00A519A7"/>
    <w:rsid w:val="00A52C28"/>
    <w:rsid w:val="00A52F93"/>
    <w:rsid w:val="00A5314D"/>
    <w:rsid w:val="00A5320E"/>
    <w:rsid w:val="00A53454"/>
    <w:rsid w:val="00A539CB"/>
    <w:rsid w:val="00A53CD0"/>
    <w:rsid w:val="00A5404D"/>
    <w:rsid w:val="00A546C9"/>
    <w:rsid w:val="00A55009"/>
    <w:rsid w:val="00A55540"/>
    <w:rsid w:val="00A55657"/>
    <w:rsid w:val="00A55E4B"/>
    <w:rsid w:val="00A56678"/>
    <w:rsid w:val="00A566ED"/>
    <w:rsid w:val="00A56735"/>
    <w:rsid w:val="00A574D9"/>
    <w:rsid w:val="00A57F87"/>
    <w:rsid w:val="00A60514"/>
    <w:rsid w:val="00A61497"/>
    <w:rsid w:val="00A61FFB"/>
    <w:rsid w:val="00A62134"/>
    <w:rsid w:val="00A62256"/>
    <w:rsid w:val="00A63C88"/>
    <w:rsid w:val="00A64739"/>
    <w:rsid w:val="00A64872"/>
    <w:rsid w:val="00A64AB1"/>
    <w:rsid w:val="00A65A1E"/>
    <w:rsid w:val="00A65F31"/>
    <w:rsid w:val="00A673AD"/>
    <w:rsid w:val="00A70321"/>
    <w:rsid w:val="00A7125E"/>
    <w:rsid w:val="00A71537"/>
    <w:rsid w:val="00A71B18"/>
    <w:rsid w:val="00A721A4"/>
    <w:rsid w:val="00A72400"/>
    <w:rsid w:val="00A73C0F"/>
    <w:rsid w:val="00A7493B"/>
    <w:rsid w:val="00A74D1B"/>
    <w:rsid w:val="00A7510D"/>
    <w:rsid w:val="00A76E11"/>
    <w:rsid w:val="00A7785C"/>
    <w:rsid w:val="00A801A4"/>
    <w:rsid w:val="00A8079C"/>
    <w:rsid w:val="00A808F7"/>
    <w:rsid w:val="00A81026"/>
    <w:rsid w:val="00A8174D"/>
    <w:rsid w:val="00A82536"/>
    <w:rsid w:val="00A83269"/>
    <w:rsid w:val="00A84507"/>
    <w:rsid w:val="00A84F42"/>
    <w:rsid w:val="00A87762"/>
    <w:rsid w:val="00A8795D"/>
    <w:rsid w:val="00A90B57"/>
    <w:rsid w:val="00A91507"/>
    <w:rsid w:val="00A92A79"/>
    <w:rsid w:val="00A93721"/>
    <w:rsid w:val="00A945D3"/>
    <w:rsid w:val="00A96384"/>
    <w:rsid w:val="00A966B8"/>
    <w:rsid w:val="00AA0250"/>
    <w:rsid w:val="00AA06F2"/>
    <w:rsid w:val="00AA133E"/>
    <w:rsid w:val="00AA15B4"/>
    <w:rsid w:val="00AA1F59"/>
    <w:rsid w:val="00AA22F4"/>
    <w:rsid w:val="00AA25F4"/>
    <w:rsid w:val="00AA454A"/>
    <w:rsid w:val="00AA45AE"/>
    <w:rsid w:val="00AA4B41"/>
    <w:rsid w:val="00AA7B50"/>
    <w:rsid w:val="00AA7DEC"/>
    <w:rsid w:val="00AB2465"/>
    <w:rsid w:val="00AB3D68"/>
    <w:rsid w:val="00AB40AA"/>
    <w:rsid w:val="00AB4758"/>
    <w:rsid w:val="00AB5445"/>
    <w:rsid w:val="00AB6017"/>
    <w:rsid w:val="00AB6C8B"/>
    <w:rsid w:val="00AB6D0F"/>
    <w:rsid w:val="00AB7A77"/>
    <w:rsid w:val="00AB7AB6"/>
    <w:rsid w:val="00AC026D"/>
    <w:rsid w:val="00AC0950"/>
    <w:rsid w:val="00AC0B48"/>
    <w:rsid w:val="00AC0C97"/>
    <w:rsid w:val="00AC189E"/>
    <w:rsid w:val="00AC2FC2"/>
    <w:rsid w:val="00AC37D2"/>
    <w:rsid w:val="00AC3918"/>
    <w:rsid w:val="00AC422C"/>
    <w:rsid w:val="00AC4D91"/>
    <w:rsid w:val="00AC5067"/>
    <w:rsid w:val="00AC56DB"/>
    <w:rsid w:val="00AC58D4"/>
    <w:rsid w:val="00AC6199"/>
    <w:rsid w:val="00AC6E30"/>
    <w:rsid w:val="00AC725D"/>
    <w:rsid w:val="00AC7321"/>
    <w:rsid w:val="00AD0499"/>
    <w:rsid w:val="00AD1703"/>
    <w:rsid w:val="00AD1BBA"/>
    <w:rsid w:val="00AD3E74"/>
    <w:rsid w:val="00AD4351"/>
    <w:rsid w:val="00AD451D"/>
    <w:rsid w:val="00AD50A9"/>
    <w:rsid w:val="00AD51D1"/>
    <w:rsid w:val="00AD5DD6"/>
    <w:rsid w:val="00AD6207"/>
    <w:rsid w:val="00AD6752"/>
    <w:rsid w:val="00AD7DB8"/>
    <w:rsid w:val="00AD7DC0"/>
    <w:rsid w:val="00AD7DEC"/>
    <w:rsid w:val="00AD7E19"/>
    <w:rsid w:val="00AE01CD"/>
    <w:rsid w:val="00AE0367"/>
    <w:rsid w:val="00AE0DD7"/>
    <w:rsid w:val="00AE12D4"/>
    <w:rsid w:val="00AE2757"/>
    <w:rsid w:val="00AE2B20"/>
    <w:rsid w:val="00AE2F9D"/>
    <w:rsid w:val="00AE3314"/>
    <w:rsid w:val="00AE3D12"/>
    <w:rsid w:val="00AE52AE"/>
    <w:rsid w:val="00AE5504"/>
    <w:rsid w:val="00AE77FA"/>
    <w:rsid w:val="00AF0605"/>
    <w:rsid w:val="00AF09E8"/>
    <w:rsid w:val="00AF09F2"/>
    <w:rsid w:val="00AF0D98"/>
    <w:rsid w:val="00AF1112"/>
    <w:rsid w:val="00AF2DC9"/>
    <w:rsid w:val="00AF3188"/>
    <w:rsid w:val="00AF3A53"/>
    <w:rsid w:val="00AF4740"/>
    <w:rsid w:val="00AF605C"/>
    <w:rsid w:val="00AF6AF9"/>
    <w:rsid w:val="00AF6CCC"/>
    <w:rsid w:val="00AF6D8D"/>
    <w:rsid w:val="00AF6E01"/>
    <w:rsid w:val="00B0028C"/>
    <w:rsid w:val="00B011AE"/>
    <w:rsid w:val="00B0250C"/>
    <w:rsid w:val="00B02CBD"/>
    <w:rsid w:val="00B03438"/>
    <w:rsid w:val="00B0377D"/>
    <w:rsid w:val="00B04314"/>
    <w:rsid w:val="00B04FAD"/>
    <w:rsid w:val="00B054D5"/>
    <w:rsid w:val="00B055EA"/>
    <w:rsid w:val="00B062CC"/>
    <w:rsid w:val="00B06417"/>
    <w:rsid w:val="00B065CE"/>
    <w:rsid w:val="00B066CB"/>
    <w:rsid w:val="00B079B8"/>
    <w:rsid w:val="00B109A4"/>
    <w:rsid w:val="00B10B2F"/>
    <w:rsid w:val="00B110D9"/>
    <w:rsid w:val="00B1276D"/>
    <w:rsid w:val="00B12C64"/>
    <w:rsid w:val="00B13B9A"/>
    <w:rsid w:val="00B1747A"/>
    <w:rsid w:val="00B17912"/>
    <w:rsid w:val="00B179E3"/>
    <w:rsid w:val="00B17D39"/>
    <w:rsid w:val="00B17F63"/>
    <w:rsid w:val="00B20A99"/>
    <w:rsid w:val="00B20BF3"/>
    <w:rsid w:val="00B21DDA"/>
    <w:rsid w:val="00B22C88"/>
    <w:rsid w:val="00B230FD"/>
    <w:rsid w:val="00B23FD0"/>
    <w:rsid w:val="00B2577F"/>
    <w:rsid w:val="00B25984"/>
    <w:rsid w:val="00B26CFE"/>
    <w:rsid w:val="00B27A1A"/>
    <w:rsid w:val="00B27B53"/>
    <w:rsid w:val="00B30ECF"/>
    <w:rsid w:val="00B318DC"/>
    <w:rsid w:val="00B31A01"/>
    <w:rsid w:val="00B338B8"/>
    <w:rsid w:val="00B338BF"/>
    <w:rsid w:val="00B33F0A"/>
    <w:rsid w:val="00B34A38"/>
    <w:rsid w:val="00B34AFE"/>
    <w:rsid w:val="00B3577E"/>
    <w:rsid w:val="00B366FE"/>
    <w:rsid w:val="00B36BBE"/>
    <w:rsid w:val="00B4225D"/>
    <w:rsid w:val="00B42DCA"/>
    <w:rsid w:val="00B43AEA"/>
    <w:rsid w:val="00B46E0F"/>
    <w:rsid w:val="00B47884"/>
    <w:rsid w:val="00B4791A"/>
    <w:rsid w:val="00B47C9F"/>
    <w:rsid w:val="00B51240"/>
    <w:rsid w:val="00B51514"/>
    <w:rsid w:val="00B51703"/>
    <w:rsid w:val="00B51BD9"/>
    <w:rsid w:val="00B529FC"/>
    <w:rsid w:val="00B542F0"/>
    <w:rsid w:val="00B54A50"/>
    <w:rsid w:val="00B55A09"/>
    <w:rsid w:val="00B56B4A"/>
    <w:rsid w:val="00B56D85"/>
    <w:rsid w:val="00B60DE4"/>
    <w:rsid w:val="00B61AA8"/>
    <w:rsid w:val="00B61BED"/>
    <w:rsid w:val="00B61D02"/>
    <w:rsid w:val="00B630E8"/>
    <w:rsid w:val="00B648CD"/>
    <w:rsid w:val="00B64949"/>
    <w:rsid w:val="00B64DC0"/>
    <w:rsid w:val="00B65BAA"/>
    <w:rsid w:val="00B67AAA"/>
    <w:rsid w:val="00B70C70"/>
    <w:rsid w:val="00B70C84"/>
    <w:rsid w:val="00B7277F"/>
    <w:rsid w:val="00B745FD"/>
    <w:rsid w:val="00B74648"/>
    <w:rsid w:val="00B74F86"/>
    <w:rsid w:val="00B75775"/>
    <w:rsid w:val="00B75BB5"/>
    <w:rsid w:val="00B77B97"/>
    <w:rsid w:val="00B80FE4"/>
    <w:rsid w:val="00B8311E"/>
    <w:rsid w:val="00B840A5"/>
    <w:rsid w:val="00B8495F"/>
    <w:rsid w:val="00B85A35"/>
    <w:rsid w:val="00B85DFE"/>
    <w:rsid w:val="00B877AB"/>
    <w:rsid w:val="00B9126A"/>
    <w:rsid w:val="00B91576"/>
    <w:rsid w:val="00B92292"/>
    <w:rsid w:val="00B93148"/>
    <w:rsid w:val="00B936CB"/>
    <w:rsid w:val="00B93B1D"/>
    <w:rsid w:val="00B96655"/>
    <w:rsid w:val="00B967FA"/>
    <w:rsid w:val="00B97369"/>
    <w:rsid w:val="00B97960"/>
    <w:rsid w:val="00B97BD7"/>
    <w:rsid w:val="00BA162C"/>
    <w:rsid w:val="00BA1BB8"/>
    <w:rsid w:val="00BA2A21"/>
    <w:rsid w:val="00BA2AFB"/>
    <w:rsid w:val="00BA3B26"/>
    <w:rsid w:val="00BA52EC"/>
    <w:rsid w:val="00BA5B8F"/>
    <w:rsid w:val="00BA62F1"/>
    <w:rsid w:val="00BA6792"/>
    <w:rsid w:val="00BA6888"/>
    <w:rsid w:val="00BA7C04"/>
    <w:rsid w:val="00BB08EF"/>
    <w:rsid w:val="00BB0E65"/>
    <w:rsid w:val="00BB23CE"/>
    <w:rsid w:val="00BB2553"/>
    <w:rsid w:val="00BB27E7"/>
    <w:rsid w:val="00BB283F"/>
    <w:rsid w:val="00BB2EA4"/>
    <w:rsid w:val="00BB36B9"/>
    <w:rsid w:val="00BB3A7D"/>
    <w:rsid w:val="00BB4A6A"/>
    <w:rsid w:val="00BB4C28"/>
    <w:rsid w:val="00BB5586"/>
    <w:rsid w:val="00BB72E6"/>
    <w:rsid w:val="00BB7365"/>
    <w:rsid w:val="00BB75E2"/>
    <w:rsid w:val="00BB76C2"/>
    <w:rsid w:val="00BC043B"/>
    <w:rsid w:val="00BC0481"/>
    <w:rsid w:val="00BC15A5"/>
    <w:rsid w:val="00BC1630"/>
    <w:rsid w:val="00BC202F"/>
    <w:rsid w:val="00BC2619"/>
    <w:rsid w:val="00BC393F"/>
    <w:rsid w:val="00BC4690"/>
    <w:rsid w:val="00BC491A"/>
    <w:rsid w:val="00BC5198"/>
    <w:rsid w:val="00BC556C"/>
    <w:rsid w:val="00BC57CF"/>
    <w:rsid w:val="00BC5C20"/>
    <w:rsid w:val="00BC62BD"/>
    <w:rsid w:val="00BC780C"/>
    <w:rsid w:val="00BC794D"/>
    <w:rsid w:val="00BC7A4E"/>
    <w:rsid w:val="00BD0533"/>
    <w:rsid w:val="00BD2479"/>
    <w:rsid w:val="00BD2C1C"/>
    <w:rsid w:val="00BD3139"/>
    <w:rsid w:val="00BD36C1"/>
    <w:rsid w:val="00BD3F26"/>
    <w:rsid w:val="00BE088D"/>
    <w:rsid w:val="00BE17BA"/>
    <w:rsid w:val="00BE17E2"/>
    <w:rsid w:val="00BE2C26"/>
    <w:rsid w:val="00BE3910"/>
    <w:rsid w:val="00BE3A5C"/>
    <w:rsid w:val="00BE443B"/>
    <w:rsid w:val="00BE46EF"/>
    <w:rsid w:val="00BE4BE4"/>
    <w:rsid w:val="00BE57EE"/>
    <w:rsid w:val="00BE58ED"/>
    <w:rsid w:val="00BE639A"/>
    <w:rsid w:val="00BE7480"/>
    <w:rsid w:val="00BE74E0"/>
    <w:rsid w:val="00BE7534"/>
    <w:rsid w:val="00BF02A0"/>
    <w:rsid w:val="00BF0DAF"/>
    <w:rsid w:val="00BF6494"/>
    <w:rsid w:val="00BF656A"/>
    <w:rsid w:val="00BF7912"/>
    <w:rsid w:val="00BF7AA0"/>
    <w:rsid w:val="00C0043F"/>
    <w:rsid w:val="00C01159"/>
    <w:rsid w:val="00C01672"/>
    <w:rsid w:val="00C02C09"/>
    <w:rsid w:val="00C04270"/>
    <w:rsid w:val="00C04326"/>
    <w:rsid w:val="00C04358"/>
    <w:rsid w:val="00C04A15"/>
    <w:rsid w:val="00C05641"/>
    <w:rsid w:val="00C06637"/>
    <w:rsid w:val="00C06C68"/>
    <w:rsid w:val="00C07D33"/>
    <w:rsid w:val="00C100E3"/>
    <w:rsid w:val="00C10868"/>
    <w:rsid w:val="00C1099F"/>
    <w:rsid w:val="00C10D82"/>
    <w:rsid w:val="00C111AD"/>
    <w:rsid w:val="00C11681"/>
    <w:rsid w:val="00C127C2"/>
    <w:rsid w:val="00C1384D"/>
    <w:rsid w:val="00C15011"/>
    <w:rsid w:val="00C15D88"/>
    <w:rsid w:val="00C16A09"/>
    <w:rsid w:val="00C16BB8"/>
    <w:rsid w:val="00C2045A"/>
    <w:rsid w:val="00C20CC1"/>
    <w:rsid w:val="00C21159"/>
    <w:rsid w:val="00C216BA"/>
    <w:rsid w:val="00C2190B"/>
    <w:rsid w:val="00C21AF5"/>
    <w:rsid w:val="00C21B42"/>
    <w:rsid w:val="00C225E3"/>
    <w:rsid w:val="00C226AA"/>
    <w:rsid w:val="00C227BE"/>
    <w:rsid w:val="00C236D9"/>
    <w:rsid w:val="00C25DFF"/>
    <w:rsid w:val="00C3033B"/>
    <w:rsid w:val="00C319F5"/>
    <w:rsid w:val="00C31D7F"/>
    <w:rsid w:val="00C3435C"/>
    <w:rsid w:val="00C3498E"/>
    <w:rsid w:val="00C34C25"/>
    <w:rsid w:val="00C35445"/>
    <w:rsid w:val="00C35692"/>
    <w:rsid w:val="00C35955"/>
    <w:rsid w:val="00C36BEA"/>
    <w:rsid w:val="00C40260"/>
    <w:rsid w:val="00C404FD"/>
    <w:rsid w:val="00C4075B"/>
    <w:rsid w:val="00C40A7D"/>
    <w:rsid w:val="00C416B2"/>
    <w:rsid w:val="00C42208"/>
    <w:rsid w:val="00C449D7"/>
    <w:rsid w:val="00C45F98"/>
    <w:rsid w:val="00C46624"/>
    <w:rsid w:val="00C46BE3"/>
    <w:rsid w:val="00C470BA"/>
    <w:rsid w:val="00C4713A"/>
    <w:rsid w:val="00C4742F"/>
    <w:rsid w:val="00C47D5D"/>
    <w:rsid w:val="00C47EBA"/>
    <w:rsid w:val="00C50592"/>
    <w:rsid w:val="00C505BC"/>
    <w:rsid w:val="00C50C95"/>
    <w:rsid w:val="00C51B28"/>
    <w:rsid w:val="00C54CF5"/>
    <w:rsid w:val="00C57127"/>
    <w:rsid w:val="00C57496"/>
    <w:rsid w:val="00C57787"/>
    <w:rsid w:val="00C60E2E"/>
    <w:rsid w:val="00C612B2"/>
    <w:rsid w:val="00C61860"/>
    <w:rsid w:val="00C61DE9"/>
    <w:rsid w:val="00C62BD8"/>
    <w:rsid w:val="00C636EE"/>
    <w:rsid w:val="00C63EDB"/>
    <w:rsid w:val="00C64251"/>
    <w:rsid w:val="00C6426D"/>
    <w:rsid w:val="00C6448D"/>
    <w:rsid w:val="00C65E62"/>
    <w:rsid w:val="00C6753D"/>
    <w:rsid w:val="00C71D8B"/>
    <w:rsid w:val="00C71E71"/>
    <w:rsid w:val="00C72003"/>
    <w:rsid w:val="00C730FF"/>
    <w:rsid w:val="00C732A0"/>
    <w:rsid w:val="00C732B5"/>
    <w:rsid w:val="00C73940"/>
    <w:rsid w:val="00C748F1"/>
    <w:rsid w:val="00C74AF0"/>
    <w:rsid w:val="00C75057"/>
    <w:rsid w:val="00C758F3"/>
    <w:rsid w:val="00C774BD"/>
    <w:rsid w:val="00C8007E"/>
    <w:rsid w:val="00C82066"/>
    <w:rsid w:val="00C83035"/>
    <w:rsid w:val="00C849AE"/>
    <w:rsid w:val="00C85899"/>
    <w:rsid w:val="00C875DF"/>
    <w:rsid w:val="00C90389"/>
    <w:rsid w:val="00C90D5E"/>
    <w:rsid w:val="00C910A3"/>
    <w:rsid w:val="00C91DD3"/>
    <w:rsid w:val="00C93D60"/>
    <w:rsid w:val="00C94797"/>
    <w:rsid w:val="00C96DA0"/>
    <w:rsid w:val="00CA0A51"/>
    <w:rsid w:val="00CA1096"/>
    <w:rsid w:val="00CA19D4"/>
    <w:rsid w:val="00CA2099"/>
    <w:rsid w:val="00CA2955"/>
    <w:rsid w:val="00CA3D12"/>
    <w:rsid w:val="00CA4440"/>
    <w:rsid w:val="00CA54B3"/>
    <w:rsid w:val="00CA5538"/>
    <w:rsid w:val="00CA5C95"/>
    <w:rsid w:val="00CA6C7B"/>
    <w:rsid w:val="00CB081E"/>
    <w:rsid w:val="00CB0B3B"/>
    <w:rsid w:val="00CB1768"/>
    <w:rsid w:val="00CB214F"/>
    <w:rsid w:val="00CB26D8"/>
    <w:rsid w:val="00CB3880"/>
    <w:rsid w:val="00CB4653"/>
    <w:rsid w:val="00CB47EF"/>
    <w:rsid w:val="00CB4E3D"/>
    <w:rsid w:val="00CB5082"/>
    <w:rsid w:val="00CB6783"/>
    <w:rsid w:val="00CB68F1"/>
    <w:rsid w:val="00CB738F"/>
    <w:rsid w:val="00CB74FE"/>
    <w:rsid w:val="00CB7630"/>
    <w:rsid w:val="00CC2E45"/>
    <w:rsid w:val="00CC2EA6"/>
    <w:rsid w:val="00CC6098"/>
    <w:rsid w:val="00CC68EE"/>
    <w:rsid w:val="00CC6A92"/>
    <w:rsid w:val="00CC7591"/>
    <w:rsid w:val="00CD0516"/>
    <w:rsid w:val="00CD29D4"/>
    <w:rsid w:val="00CD32C7"/>
    <w:rsid w:val="00CD3618"/>
    <w:rsid w:val="00CD39FB"/>
    <w:rsid w:val="00CD3AF5"/>
    <w:rsid w:val="00CD3C68"/>
    <w:rsid w:val="00CD51F9"/>
    <w:rsid w:val="00CD573B"/>
    <w:rsid w:val="00CD5FAA"/>
    <w:rsid w:val="00CD6D2D"/>
    <w:rsid w:val="00CD6F69"/>
    <w:rsid w:val="00CD7099"/>
    <w:rsid w:val="00CE01D3"/>
    <w:rsid w:val="00CE1345"/>
    <w:rsid w:val="00CE1E19"/>
    <w:rsid w:val="00CE2B21"/>
    <w:rsid w:val="00CE30E7"/>
    <w:rsid w:val="00CE3169"/>
    <w:rsid w:val="00CE5A3F"/>
    <w:rsid w:val="00CE64DF"/>
    <w:rsid w:val="00CE689E"/>
    <w:rsid w:val="00CE68C8"/>
    <w:rsid w:val="00CF0AF1"/>
    <w:rsid w:val="00CF1578"/>
    <w:rsid w:val="00CF1652"/>
    <w:rsid w:val="00CF187B"/>
    <w:rsid w:val="00CF1AD0"/>
    <w:rsid w:val="00CF1D9F"/>
    <w:rsid w:val="00CF1DF4"/>
    <w:rsid w:val="00CF25E6"/>
    <w:rsid w:val="00CF4510"/>
    <w:rsid w:val="00CF5816"/>
    <w:rsid w:val="00CF5EA2"/>
    <w:rsid w:val="00CF70CA"/>
    <w:rsid w:val="00D00521"/>
    <w:rsid w:val="00D0224B"/>
    <w:rsid w:val="00D032C0"/>
    <w:rsid w:val="00D03C54"/>
    <w:rsid w:val="00D045C4"/>
    <w:rsid w:val="00D04E8C"/>
    <w:rsid w:val="00D05034"/>
    <w:rsid w:val="00D05452"/>
    <w:rsid w:val="00D06079"/>
    <w:rsid w:val="00D06EC9"/>
    <w:rsid w:val="00D07090"/>
    <w:rsid w:val="00D1028D"/>
    <w:rsid w:val="00D12367"/>
    <w:rsid w:val="00D125A3"/>
    <w:rsid w:val="00D12AB5"/>
    <w:rsid w:val="00D12EFB"/>
    <w:rsid w:val="00D13938"/>
    <w:rsid w:val="00D13D0E"/>
    <w:rsid w:val="00D1468A"/>
    <w:rsid w:val="00D14A1B"/>
    <w:rsid w:val="00D14E36"/>
    <w:rsid w:val="00D14E8E"/>
    <w:rsid w:val="00D1545E"/>
    <w:rsid w:val="00D15D80"/>
    <w:rsid w:val="00D164F6"/>
    <w:rsid w:val="00D16711"/>
    <w:rsid w:val="00D16D08"/>
    <w:rsid w:val="00D20086"/>
    <w:rsid w:val="00D20BA4"/>
    <w:rsid w:val="00D215A9"/>
    <w:rsid w:val="00D2207A"/>
    <w:rsid w:val="00D243B1"/>
    <w:rsid w:val="00D268EC"/>
    <w:rsid w:val="00D27087"/>
    <w:rsid w:val="00D27262"/>
    <w:rsid w:val="00D27B20"/>
    <w:rsid w:val="00D27E2F"/>
    <w:rsid w:val="00D3087A"/>
    <w:rsid w:val="00D32DC8"/>
    <w:rsid w:val="00D330CC"/>
    <w:rsid w:val="00D33723"/>
    <w:rsid w:val="00D337C3"/>
    <w:rsid w:val="00D33F08"/>
    <w:rsid w:val="00D341F0"/>
    <w:rsid w:val="00D34B1E"/>
    <w:rsid w:val="00D359A2"/>
    <w:rsid w:val="00D35A5F"/>
    <w:rsid w:val="00D3609D"/>
    <w:rsid w:val="00D36D89"/>
    <w:rsid w:val="00D4071A"/>
    <w:rsid w:val="00D408C9"/>
    <w:rsid w:val="00D40E9B"/>
    <w:rsid w:val="00D42788"/>
    <w:rsid w:val="00D4303C"/>
    <w:rsid w:val="00D4384A"/>
    <w:rsid w:val="00D43EF0"/>
    <w:rsid w:val="00D44113"/>
    <w:rsid w:val="00D44991"/>
    <w:rsid w:val="00D44FE5"/>
    <w:rsid w:val="00D459FE"/>
    <w:rsid w:val="00D46446"/>
    <w:rsid w:val="00D46529"/>
    <w:rsid w:val="00D46B4E"/>
    <w:rsid w:val="00D509DD"/>
    <w:rsid w:val="00D50A19"/>
    <w:rsid w:val="00D50ADF"/>
    <w:rsid w:val="00D51108"/>
    <w:rsid w:val="00D52EDF"/>
    <w:rsid w:val="00D53249"/>
    <w:rsid w:val="00D53505"/>
    <w:rsid w:val="00D53929"/>
    <w:rsid w:val="00D53BCC"/>
    <w:rsid w:val="00D53E2E"/>
    <w:rsid w:val="00D5468E"/>
    <w:rsid w:val="00D54794"/>
    <w:rsid w:val="00D56866"/>
    <w:rsid w:val="00D56E51"/>
    <w:rsid w:val="00D6041F"/>
    <w:rsid w:val="00D61235"/>
    <w:rsid w:val="00D61320"/>
    <w:rsid w:val="00D622D4"/>
    <w:rsid w:val="00D62A45"/>
    <w:rsid w:val="00D6335E"/>
    <w:rsid w:val="00D6339D"/>
    <w:rsid w:val="00D64644"/>
    <w:rsid w:val="00D65599"/>
    <w:rsid w:val="00D66610"/>
    <w:rsid w:val="00D66F38"/>
    <w:rsid w:val="00D6706E"/>
    <w:rsid w:val="00D67BD5"/>
    <w:rsid w:val="00D70649"/>
    <w:rsid w:val="00D718E1"/>
    <w:rsid w:val="00D726DA"/>
    <w:rsid w:val="00D72A13"/>
    <w:rsid w:val="00D73C34"/>
    <w:rsid w:val="00D73CE3"/>
    <w:rsid w:val="00D745FC"/>
    <w:rsid w:val="00D75067"/>
    <w:rsid w:val="00D7590E"/>
    <w:rsid w:val="00D77F91"/>
    <w:rsid w:val="00D81838"/>
    <w:rsid w:val="00D82795"/>
    <w:rsid w:val="00D83EBF"/>
    <w:rsid w:val="00D84453"/>
    <w:rsid w:val="00D84565"/>
    <w:rsid w:val="00D91062"/>
    <w:rsid w:val="00D91961"/>
    <w:rsid w:val="00D91F5B"/>
    <w:rsid w:val="00D934E5"/>
    <w:rsid w:val="00D96FE1"/>
    <w:rsid w:val="00D975C2"/>
    <w:rsid w:val="00DA08A1"/>
    <w:rsid w:val="00DA0E99"/>
    <w:rsid w:val="00DA15E2"/>
    <w:rsid w:val="00DA1F05"/>
    <w:rsid w:val="00DA3C6C"/>
    <w:rsid w:val="00DA4728"/>
    <w:rsid w:val="00DA4AB5"/>
    <w:rsid w:val="00DA5239"/>
    <w:rsid w:val="00DA5772"/>
    <w:rsid w:val="00DA5FF3"/>
    <w:rsid w:val="00DA658B"/>
    <w:rsid w:val="00DB08FD"/>
    <w:rsid w:val="00DB11A9"/>
    <w:rsid w:val="00DB1A6D"/>
    <w:rsid w:val="00DB483A"/>
    <w:rsid w:val="00DB553D"/>
    <w:rsid w:val="00DB5C51"/>
    <w:rsid w:val="00DB60F4"/>
    <w:rsid w:val="00DB6175"/>
    <w:rsid w:val="00DB635F"/>
    <w:rsid w:val="00DB6407"/>
    <w:rsid w:val="00DB684D"/>
    <w:rsid w:val="00DB6BF1"/>
    <w:rsid w:val="00DB75FE"/>
    <w:rsid w:val="00DC013E"/>
    <w:rsid w:val="00DC2E42"/>
    <w:rsid w:val="00DC3914"/>
    <w:rsid w:val="00DC3AAF"/>
    <w:rsid w:val="00DC5DB0"/>
    <w:rsid w:val="00DC5EAF"/>
    <w:rsid w:val="00DC6776"/>
    <w:rsid w:val="00DC7A84"/>
    <w:rsid w:val="00DC7CF1"/>
    <w:rsid w:val="00DD0EBE"/>
    <w:rsid w:val="00DD1DC5"/>
    <w:rsid w:val="00DD2711"/>
    <w:rsid w:val="00DD2BE5"/>
    <w:rsid w:val="00DD47CB"/>
    <w:rsid w:val="00DD542E"/>
    <w:rsid w:val="00DD5956"/>
    <w:rsid w:val="00DD5FB7"/>
    <w:rsid w:val="00DD67A9"/>
    <w:rsid w:val="00DD6FAA"/>
    <w:rsid w:val="00DE020B"/>
    <w:rsid w:val="00DE0600"/>
    <w:rsid w:val="00DE389F"/>
    <w:rsid w:val="00DE4006"/>
    <w:rsid w:val="00DE43FF"/>
    <w:rsid w:val="00DE545D"/>
    <w:rsid w:val="00DE57C1"/>
    <w:rsid w:val="00DE6402"/>
    <w:rsid w:val="00DE6507"/>
    <w:rsid w:val="00DE66AF"/>
    <w:rsid w:val="00DE66F0"/>
    <w:rsid w:val="00DE6949"/>
    <w:rsid w:val="00DE6B71"/>
    <w:rsid w:val="00DE7BB9"/>
    <w:rsid w:val="00DF1D31"/>
    <w:rsid w:val="00DF24ED"/>
    <w:rsid w:val="00DF2CDE"/>
    <w:rsid w:val="00DF3AB7"/>
    <w:rsid w:val="00DF4396"/>
    <w:rsid w:val="00DF4534"/>
    <w:rsid w:val="00DF4B82"/>
    <w:rsid w:val="00DF4D75"/>
    <w:rsid w:val="00DF4FB7"/>
    <w:rsid w:val="00DF576B"/>
    <w:rsid w:val="00DF5D10"/>
    <w:rsid w:val="00DF5EB3"/>
    <w:rsid w:val="00DF5F42"/>
    <w:rsid w:val="00DF62B3"/>
    <w:rsid w:val="00DF648D"/>
    <w:rsid w:val="00DF657F"/>
    <w:rsid w:val="00DF7A35"/>
    <w:rsid w:val="00E01806"/>
    <w:rsid w:val="00E01BB6"/>
    <w:rsid w:val="00E02BC3"/>
    <w:rsid w:val="00E06E36"/>
    <w:rsid w:val="00E100F5"/>
    <w:rsid w:val="00E10506"/>
    <w:rsid w:val="00E10589"/>
    <w:rsid w:val="00E12894"/>
    <w:rsid w:val="00E133D5"/>
    <w:rsid w:val="00E140E3"/>
    <w:rsid w:val="00E146DD"/>
    <w:rsid w:val="00E14CF4"/>
    <w:rsid w:val="00E16A24"/>
    <w:rsid w:val="00E2038E"/>
    <w:rsid w:val="00E2063F"/>
    <w:rsid w:val="00E21A3E"/>
    <w:rsid w:val="00E21DC6"/>
    <w:rsid w:val="00E21DE4"/>
    <w:rsid w:val="00E22021"/>
    <w:rsid w:val="00E22E67"/>
    <w:rsid w:val="00E244D6"/>
    <w:rsid w:val="00E25C01"/>
    <w:rsid w:val="00E270FF"/>
    <w:rsid w:val="00E27699"/>
    <w:rsid w:val="00E3021D"/>
    <w:rsid w:val="00E30A19"/>
    <w:rsid w:val="00E33921"/>
    <w:rsid w:val="00E34098"/>
    <w:rsid w:val="00E340CF"/>
    <w:rsid w:val="00E34240"/>
    <w:rsid w:val="00E351D8"/>
    <w:rsid w:val="00E35F18"/>
    <w:rsid w:val="00E36245"/>
    <w:rsid w:val="00E3660D"/>
    <w:rsid w:val="00E36AF3"/>
    <w:rsid w:val="00E37C18"/>
    <w:rsid w:val="00E40F8A"/>
    <w:rsid w:val="00E41483"/>
    <w:rsid w:val="00E420CC"/>
    <w:rsid w:val="00E42FBB"/>
    <w:rsid w:val="00E44CEE"/>
    <w:rsid w:val="00E450D8"/>
    <w:rsid w:val="00E46897"/>
    <w:rsid w:val="00E468A3"/>
    <w:rsid w:val="00E4789D"/>
    <w:rsid w:val="00E47C00"/>
    <w:rsid w:val="00E500CB"/>
    <w:rsid w:val="00E5024E"/>
    <w:rsid w:val="00E5041E"/>
    <w:rsid w:val="00E520A8"/>
    <w:rsid w:val="00E525E7"/>
    <w:rsid w:val="00E5521A"/>
    <w:rsid w:val="00E55C35"/>
    <w:rsid w:val="00E55D71"/>
    <w:rsid w:val="00E56993"/>
    <w:rsid w:val="00E56AE3"/>
    <w:rsid w:val="00E6004B"/>
    <w:rsid w:val="00E60818"/>
    <w:rsid w:val="00E60F4D"/>
    <w:rsid w:val="00E6138D"/>
    <w:rsid w:val="00E61ECA"/>
    <w:rsid w:val="00E6304C"/>
    <w:rsid w:val="00E6368E"/>
    <w:rsid w:val="00E63CF8"/>
    <w:rsid w:val="00E65BFC"/>
    <w:rsid w:val="00E702DA"/>
    <w:rsid w:val="00E70D7B"/>
    <w:rsid w:val="00E71321"/>
    <w:rsid w:val="00E716E4"/>
    <w:rsid w:val="00E725DA"/>
    <w:rsid w:val="00E73CEE"/>
    <w:rsid w:val="00E73E83"/>
    <w:rsid w:val="00E73FAC"/>
    <w:rsid w:val="00E7412C"/>
    <w:rsid w:val="00E74CF4"/>
    <w:rsid w:val="00E7572D"/>
    <w:rsid w:val="00E75D2D"/>
    <w:rsid w:val="00E7612D"/>
    <w:rsid w:val="00E8036D"/>
    <w:rsid w:val="00E80830"/>
    <w:rsid w:val="00E81F38"/>
    <w:rsid w:val="00E821ED"/>
    <w:rsid w:val="00E8230F"/>
    <w:rsid w:val="00E82BE9"/>
    <w:rsid w:val="00E82C2E"/>
    <w:rsid w:val="00E83074"/>
    <w:rsid w:val="00E834F3"/>
    <w:rsid w:val="00E85A94"/>
    <w:rsid w:val="00E86DAC"/>
    <w:rsid w:val="00E87904"/>
    <w:rsid w:val="00E87B7B"/>
    <w:rsid w:val="00E87F23"/>
    <w:rsid w:val="00E87F6F"/>
    <w:rsid w:val="00E90E34"/>
    <w:rsid w:val="00E918A4"/>
    <w:rsid w:val="00E9281C"/>
    <w:rsid w:val="00E92A4D"/>
    <w:rsid w:val="00E93734"/>
    <w:rsid w:val="00E93789"/>
    <w:rsid w:val="00E94721"/>
    <w:rsid w:val="00E94A6C"/>
    <w:rsid w:val="00E976B2"/>
    <w:rsid w:val="00EA1217"/>
    <w:rsid w:val="00EA3505"/>
    <w:rsid w:val="00EA37FA"/>
    <w:rsid w:val="00EA4B15"/>
    <w:rsid w:val="00EA575E"/>
    <w:rsid w:val="00EA5DCE"/>
    <w:rsid w:val="00EA5E28"/>
    <w:rsid w:val="00EA7F57"/>
    <w:rsid w:val="00EB0284"/>
    <w:rsid w:val="00EB0982"/>
    <w:rsid w:val="00EB0BE1"/>
    <w:rsid w:val="00EB1B2D"/>
    <w:rsid w:val="00EB264C"/>
    <w:rsid w:val="00EB2B31"/>
    <w:rsid w:val="00EB3346"/>
    <w:rsid w:val="00EB3EF1"/>
    <w:rsid w:val="00EB5E97"/>
    <w:rsid w:val="00EB6C17"/>
    <w:rsid w:val="00EB7D82"/>
    <w:rsid w:val="00EB7FA2"/>
    <w:rsid w:val="00EC0D1D"/>
    <w:rsid w:val="00EC111A"/>
    <w:rsid w:val="00EC11A8"/>
    <w:rsid w:val="00EC13C6"/>
    <w:rsid w:val="00EC2105"/>
    <w:rsid w:val="00EC27FF"/>
    <w:rsid w:val="00EC4178"/>
    <w:rsid w:val="00EC4EB6"/>
    <w:rsid w:val="00EC52B3"/>
    <w:rsid w:val="00EC6ABC"/>
    <w:rsid w:val="00EC6FFE"/>
    <w:rsid w:val="00EC7020"/>
    <w:rsid w:val="00ED0245"/>
    <w:rsid w:val="00ED050F"/>
    <w:rsid w:val="00ED15FC"/>
    <w:rsid w:val="00ED2CE3"/>
    <w:rsid w:val="00ED4C58"/>
    <w:rsid w:val="00ED51B3"/>
    <w:rsid w:val="00ED56A3"/>
    <w:rsid w:val="00ED6BD6"/>
    <w:rsid w:val="00ED7465"/>
    <w:rsid w:val="00EE10DB"/>
    <w:rsid w:val="00EE1435"/>
    <w:rsid w:val="00EE1F07"/>
    <w:rsid w:val="00EE25A6"/>
    <w:rsid w:val="00EE2726"/>
    <w:rsid w:val="00EE3256"/>
    <w:rsid w:val="00EE36E6"/>
    <w:rsid w:val="00EE3A3D"/>
    <w:rsid w:val="00EE4339"/>
    <w:rsid w:val="00EE44AE"/>
    <w:rsid w:val="00EE4646"/>
    <w:rsid w:val="00EE4AB3"/>
    <w:rsid w:val="00EE58F2"/>
    <w:rsid w:val="00EE592D"/>
    <w:rsid w:val="00EE6EE8"/>
    <w:rsid w:val="00EF017A"/>
    <w:rsid w:val="00EF04B7"/>
    <w:rsid w:val="00EF04E7"/>
    <w:rsid w:val="00EF0C9C"/>
    <w:rsid w:val="00EF1DDF"/>
    <w:rsid w:val="00EF256B"/>
    <w:rsid w:val="00EF29AD"/>
    <w:rsid w:val="00EF2FDC"/>
    <w:rsid w:val="00EF350C"/>
    <w:rsid w:val="00EF49A5"/>
    <w:rsid w:val="00EF4F12"/>
    <w:rsid w:val="00EF7209"/>
    <w:rsid w:val="00F001E0"/>
    <w:rsid w:val="00F00710"/>
    <w:rsid w:val="00F00C5C"/>
    <w:rsid w:val="00F01AF2"/>
    <w:rsid w:val="00F01D2B"/>
    <w:rsid w:val="00F02205"/>
    <w:rsid w:val="00F0242A"/>
    <w:rsid w:val="00F02EDE"/>
    <w:rsid w:val="00F03440"/>
    <w:rsid w:val="00F03551"/>
    <w:rsid w:val="00F0396C"/>
    <w:rsid w:val="00F04714"/>
    <w:rsid w:val="00F04C84"/>
    <w:rsid w:val="00F04CC6"/>
    <w:rsid w:val="00F04F6E"/>
    <w:rsid w:val="00F05390"/>
    <w:rsid w:val="00F05E72"/>
    <w:rsid w:val="00F05ED2"/>
    <w:rsid w:val="00F06D4C"/>
    <w:rsid w:val="00F075B0"/>
    <w:rsid w:val="00F07F90"/>
    <w:rsid w:val="00F10ABA"/>
    <w:rsid w:val="00F10B13"/>
    <w:rsid w:val="00F10B22"/>
    <w:rsid w:val="00F10B54"/>
    <w:rsid w:val="00F112F1"/>
    <w:rsid w:val="00F115F9"/>
    <w:rsid w:val="00F122FC"/>
    <w:rsid w:val="00F12C8E"/>
    <w:rsid w:val="00F13937"/>
    <w:rsid w:val="00F13A9C"/>
    <w:rsid w:val="00F142C0"/>
    <w:rsid w:val="00F14651"/>
    <w:rsid w:val="00F1470C"/>
    <w:rsid w:val="00F14809"/>
    <w:rsid w:val="00F14F9F"/>
    <w:rsid w:val="00F157F5"/>
    <w:rsid w:val="00F16628"/>
    <w:rsid w:val="00F17CD5"/>
    <w:rsid w:val="00F20BBB"/>
    <w:rsid w:val="00F20F80"/>
    <w:rsid w:val="00F212A2"/>
    <w:rsid w:val="00F221DE"/>
    <w:rsid w:val="00F2296F"/>
    <w:rsid w:val="00F2300D"/>
    <w:rsid w:val="00F23101"/>
    <w:rsid w:val="00F25877"/>
    <w:rsid w:val="00F2599C"/>
    <w:rsid w:val="00F2622A"/>
    <w:rsid w:val="00F26631"/>
    <w:rsid w:val="00F268ED"/>
    <w:rsid w:val="00F27263"/>
    <w:rsid w:val="00F275A1"/>
    <w:rsid w:val="00F3218D"/>
    <w:rsid w:val="00F347E2"/>
    <w:rsid w:val="00F348C6"/>
    <w:rsid w:val="00F34F74"/>
    <w:rsid w:val="00F353C1"/>
    <w:rsid w:val="00F36E9F"/>
    <w:rsid w:val="00F37BF5"/>
    <w:rsid w:val="00F4145C"/>
    <w:rsid w:val="00F415D4"/>
    <w:rsid w:val="00F43CE6"/>
    <w:rsid w:val="00F43E73"/>
    <w:rsid w:val="00F45762"/>
    <w:rsid w:val="00F471BC"/>
    <w:rsid w:val="00F50399"/>
    <w:rsid w:val="00F51CBA"/>
    <w:rsid w:val="00F51EE3"/>
    <w:rsid w:val="00F52E7A"/>
    <w:rsid w:val="00F53252"/>
    <w:rsid w:val="00F53FF4"/>
    <w:rsid w:val="00F542BC"/>
    <w:rsid w:val="00F54A7B"/>
    <w:rsid w:val="00F54EF1"/>
    <w:rsid w:val="00F55000"/>
    <w:rsid w:val="00F56029"/>
    <w:rsid w:val="00F56AB5"/>
    <w:rsid w:val="00F57C45"/>
    <w:rsid w:val="00F61064"/>
    <w:rsid w:val="00F6125B"/>
    <w:rsid w:val="00F615B1"/>
    <w:rsid w:val="00F61894"/>
    <w:rsid w:val="00F61F1D"/>
    <w:rsid w:val="00F623FD"/>
    <w:rsid w:val="00F625F3"/>
    <w:rsid w:val="00F6268F"/>
    <w:rsid w:val="00F62736"/>
    <w:rsid w:val="00F652A9"/>
    <w:rsid w:val="00F65772"/>
    <w:rsid w:val="00F65870"/>
    <w:rsid w:val="00F65BD3"/>
    <w:rsid w:val="00F67043"/>
    <w:rsid w:val="00F67283"/>
    <w:rsid w:val="00F674B2"/>
    <w:rsid w:val="00F67A8C"/>
    <w:rsid w:val="00F7003C"/>
    <w:rsid w:val="00F712F6"/>
    <w:rsid w:val="00F7171C"/>
    <w:rsid w:val="00F72A0C"/>
    <w:rsid w:val="00F72A76"/>
    <w:rsid w:val="00F74AAC"/>
    <w:rsid w:val="00F74C8D"/>
    <w:rsid w:val="00F74CEA"/>
    <w:rsid w:val="00F752BC"/>
    <w:rsid w:val="00F76CB0"/>
    <w:rsid w:val="00F80A65"/>
    <w:rsid w:val="00F813EF"/>
    <w:rsid w:val="00F8148C"/>
    <w:rsid w:val="00F8270C"/>
    <w:rsid w:val="00F83260"/>
    <w:rsid w:val="00F83315"/>
    <w:rsid w:val="00F84A84"/>
    <w:rsid w:val="00F859CB"/>
    <w:rsid w:val="00F8766A"/>
    <w:rsid w:val="00F903E6"/>
    <w:rsid w:val="00F91466"/>
    <w:rsid w:val="00F9192E"/>
    <w:rsid w:val="00F9220E"/>
    <w:rsid w:val="00F9222B"/>
    <w:rsid w:val="00F928C9"/>
    <w:rsid w:val="00F93205"/>
    <w:rsid w:val="00F9376F"/>
    <w:rsid w:val="00F93BCF"/>
    <w:rsid w:val="00F9477C"/>
    <w:rsid w:val="00F94C13"/>
    <w:rsid w:val="00F96CAF"/>
    <w:rsid w:val="00F97065"/>
    <w:rsid w:val="00F976A5"/>
    <w:rsid w:val="00F979E4"/>
    <w:rsid w:val="00FA0825"/>
    <w:rsid w:val="00FA1109"/>
    <w:rsid w:val="00FA1F44"/>
    <w:rsid w:val="00FA2BF1"/>
    <w:rsid w:val="00FA33F9"/>
    <w:rsid w:val="00FA4492"/>
    <w:rsid w:val="00FA455E"/>
    <w:rsid w:val="00FA4D4E"/>
    <w:rsid w:val="00FA530D"/>
    <w:rsid w:val="00FA602C"/>
    <w:rsid w:val="00FA6537"/>
    <w:rsid w:val="00FA7C00"/>
    <w:rsid w:val="00FB0FF0"/>
    <w:rsid w:val="00FB1238"/>
    <w:rsid w:val="00FB22EB"/>
    <w:rsid w:val="00FB25B8"/>
    <w:rsid w:val="00FB2CBF"/>
    <w:rsid w:val="00FB3AE6"/>
    <w:rsid w:val="00FB3ED8"/>
    <w:rsid w:val="00FB598F"/>
    <w:rsid w:val="00FB5D59"/>
    <w:rsid w:val="00FB7660"/>
    <w:rsid w:val="00FC050E"/>
    <w:rsid w:val="00FC17B6"/>
    <w:rsid w:val="00FC1E79"/>
    <w:rsid w:val="00FC26D9"/>
    <w:rsid w:val="00FC3202"/>
    <w:rsid w:val="00FC3207"/>
    <w:rsid w:val="00FC40EA"/>
    <w:rsid w:val="00FC5DD3"/>
    <w:rsid w:val="00FC649C"/>
    <w:rsid w:val="00FD0819"/>
    <w:rsid w:val="00FD1035"/>
    <w:rsid w:val="00FD18C2"/>
    <w:rsid w:val="00FD1F10"/>
    <w:rsid w:val="00FD2F3B"/>
    <w:rsid w:val="00FD35E0"/>
    <w:rsid w:val="00FD373E"/>
    <w:rsid w:val="00FD418E"/>
    <w:rsid w:val="00FD5592"/>
    <w:rsid w:val="00FD5E30"/>
    <w:rsid w:val="00FD5F69"/>
    <w:rsid w:val="00FD6127"/>
    <w:rsid w:val="00FD64D7"/>
    <w:rsid w:val="00FD7B3A"/>
    <w:rsid w:val="00FD7F18"/>
    <w:rsid w:val="00FE02C4"/>
    <w:rsid w:val="00FE09F4"/>
    <w:rsid w:val="00FE0ADE"/>
    <w:rsid w:val="00FE1B2E"/>
    <w:rsid w:val="00FE1CAC"/>
    <w:rsid w:val="00FE2589"/>
    <w:rsid w:val="00FE4164"/>
    <w:rsid w:val="00FE61B9"/>
    <w:rsid w:val="00FE65DF"/>
    <w:rsid w:val="00FE671D"/>
    <w:rsid w:val="00FE6AA7"/>
    <w:rsid w:val="00FE6DB9"/>
    <w:rsid w:val="00FE75BE"/>
    <w:rsid w:val="00FF039C"/>
    <w:rsid w:val="00FF0BFC"/>
    <w:rsid w:val="00FF1A76"/>
    <w:rsid w:val="00FF1BC2"/>
    <w:rsid w:val="00FF285D"/>
    <w:rsid w:val="00FF2AAA"/>
    <w:rsid w:val="00FF3F41"/>
    <w:rsid w:val="00FF40C1"/>
    <w:rsid w:val="00FF4436"/>
    <w:rsid w:val="00FF4B37"/>
    <w:rsid w:val="00FF4F41"/>
    <w:rsid w:val="00FF685E"/>
    <w:rsid w:val="00FF752B"/>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DAB8B0"/>
  <w15:chartTrackingRefBased/>
  <w15:docId w15:val="{8FE5CAC8-F8B1-49F0-8935-9BA42AEC6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caption" w:semiHidden="1" w:unhideWhenUsed="1" w:qFormat="1"/>
    <w:lsdException w:name="Title" w:qFormat="1"/>
    <w:lsdException w:name="Subtitle" w:qFormat="1"/>
    <w:lsdException w:name="Block Text" w:uiPriority="99"/>
    <w:lsdException w:name="Hyperlink" w:uiPriority="99"/>
    <w:lsdException w:name="Strong" w:uiPriority="22" w:qFormat="1"/>
    <w:lsdException w:name="Emphasis" w:qFormat="1"/>
    <w:lsdException w:name="Normal (Web)" w:uiPriority="99"/>
    <w:lsdException w:name="HTML Acronym"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E36E6"/>
    <w:rPr>
      <w:sz w:val="28"/>
      <w:szCs w:val="24"/>
    </w:rPr>
  </w:style>
  <w:style w:type="paragraph" w:styleId="1">
    <w:name w:val="heading 1"/>
    <w:basedOn w:val="a"/>
    <w:next w:val="a"/>
    <w:link w:val="10"/>
    <w:qFormat/>
    <w:rsid w:val="00B74648"/>
    <w:pPr>
      <w:keepNext/>
      <w:spacing w:before="240" w:after="60"/>
      <w:ind w:left="709"/>
      <w:outlineLvl w:val="0"/>
    </w:pPr>
    <w:rPr>
      <w:rFonts w:cs="Arial"/>
      <w:b/>
      <w:bCs/>
      <w:kern w:val="32"/>
      <w:szCs w:val="32"/>
    </w:rPr>
  </w:style>
  <w:style w:type="paragraph" w:styleId="2">
    <w:name w:val="heading 2"/>
    <w:basedOn w:val="a"/>
    <w:next w:val="a"/>
    <w:link w:val="20"/>
    <w:qFormat/>
    <w:rsid w:val="00D05034"/>
    <w:pPr>
      <w:keepNext/>
      <w:jc w:val="center"/>
      <w:outlineLvl w:val="1"/>
    </w:pPr>
    <w:rPr>
      <w:rFonts w:eastAsia="MS Mincho"/>
      <w:lang w:eastAsia="ja-JP"/>
    </w:rPr>
  </w:style>
  <w:style w:type="paragraph" w:styleId="3">
    <w:name w:val="heading 3"/>
    <w:basedOn w:val="a"/>
    <w:next w:val="a"/>
    <w:link w:val="30"/>
    <w:qFormat/>
    <w:rsid w:val="007077CE"/>
    <w:pPr>
      <w:keepNext/>
      <w:spacing w:before="240" w:after="60"/>
      <w:outlineLvl w:val="2"/>
    </w:pPr>
    <w:rPr>
      <w:rFonts w:ascii="Cambria" w:hAnsi="Cambria"/>
      <w:b/>
      <w:bCs/>
      <w:sz w:val="26"/>
      <w:szCs w:val="26"/>
      <w:lang w:val="x-none" w:eastAsia="x-none"/>
    </w:rPr>
  </w:style>
  <w:style w:type="paragraph" w:styleId="4">
    <w:name w:val="heading 4"/>
    <w:basedOn w:val="a"/>
    <w:next w:val="a"/>
    <w:link w:val="40"/>
    <w:semiHidden/>
    <w:unhideWhenUsed/>
    <w:qFormat/>
    <w:rsid w:val="008F68DA"/>
    <w:pPr>
      <w:keepNext/>
      <w:keepLines/>
      <w:spacing w:before="200"/>
      <w:outlineLvl w:val="3"/>
    </w:pPr>
    <w:rPr>
      <w:rFonts w:ascii="Cambria" w:hAnsi="Cambria"/>
      <w:b/>
      <w:bCs/>
      <w:i/>
      <w:iCs/>
      <w:color w:val="4F81BD"/>
    </w:rPr>
  </w:style>
  <w:style w:type="paragraph" w:styleId="5">
    <w:name w:val="heading 5"/>
    <w:basedOn w:val="a"/>
    <w:next w:val="a"/>
    <w:link w:val="50"/>
    <w:semiHidden/>
    <w:unhideWhenUsed/>
    <w:qFormat/>
    <w:rsid w:val="00A063FB"/>
    <w:pPr>
      <w:spacing w:before="240" w:after="60"/>
      <w:outlineLvl w:val="4"/>
    </w:pPr>
    <w:rPr>
      <w:rFonts w:ascii="Calibri" w:hAnsi="Calibri"/>
      <w:b/>
      <w:bCs/>
      <w:i/>
      <w:i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sid w:val="00815298"/>
    <w:rPr>
      <w:rFonts w:cs="Arial"/>
      <w:b/>
      <w:bCs/>
      <w:kern w:val="32"/>
      <w:sz w:val="28"/>
      <w:szCs w:val="32"/>
      <w:lang w:val="ru-RU" w:eastAsia="ru-RU" w:bidi="ar-SA"/>
    </w:rPr>
  </w:style>
  <w:style w:type="paragraph" w:customStyle="1" w:styleId="a3">
    <w:name w:val="Чертежный"/>
    <w:rsid w:val="00D05034"/>
    <w:pPr>
      <w:jc w:val="both"/>
    </w:pPr>
    <w:rPr>
      <w:rFonts w:ascii="ISOCPEUR" w:hAnsi="ISOCPEUR"/>
      <w:i/>
      <w:sz w:val="28"/>
      <w:lang w:val="uk-UA" w:eastAsia="ja-JP"/>
    </w:rPr>
  </w:style>
  <w:style w:type="table" w:styleId="a4">
    <w:name w:val="Table Grid"/>
    <w:basedOn w:val="a1"/>
    <w:rsid w:val="009936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rsid w:val="00E100F5"/>
    <w:pPr>
      <w:tabs>
        <w:tab w:val="center" w:pos="4677"/>
        <w:tab w:val="right" w:pos="9355"/>
      </w:tabs>
    </w:pPr>
  </w:style>
  <w:style w:type="paragraph" w:styleId="a6">
    <w:name w:val="footer"/>
    <w:basedOn w:val="a"/>
    <w:rsid w:val="00E100F5"/>
    <w:pPr>
      <w:tabs>
        <w:tab w:val="center" w:pos="4677"/>
        <w:tab w:val="right" w:pos="9355"/>
      </w:tabs>
    </w:pPr>
  </w:style>
  <w:style w:type="character" w:styleId="a7">
    <w:name w:val="page number"/>
    <w:basedOn w:val="a0"/>
    <w:rsid w:val="00E100F5"/>
  </w:style>
  <w:style w:type="paragraph" w:styleId="11">
    <w:name w:val="toc 1"/>
    <w:basedOn w:val="a"/>
    <w:next w:val="a"/>
    <w:autoRedefine/>
    <w:uiPriority w:val="39"/>
    <w:rsid w:val="00A24B7A"/>
    <w:pPr>
      <w:tabs>
        <w:tab w:val="left" w:pos="720"/>
        <w:tab w:val="right" w:leader="dot" w:pos="9344"/>
      </w:tabs>
      <w:spacing w:line="360" w:lineRule="auto"/>
      <w:jc w:val="both"/>
    </w:pPr>
    <w:rPr>
      <w:noProof/>
      <w:szCs w:val="28"/>
    </w:rPr>
  </w:style>
  <w:style w:type="character" w:styleId="a8">
    <w:name w:val="Hyperlink"/>
    <w:uiPriority w:val="99"/>
    <w:rsid w:val="001D5105"/>
    <w:rPr>
      <w:color w:val="0000FF"/>
      <w:u w:val="single"/>
    </w:rPr>
  </w:style>
  <w:style w:type="paragraph" w:customStyle="1" w:styleId="a9">
    <w:name w:val="КУРСОВОЙ"/>
    <w:basedOn w:val="1"/>
    <w:link w:val="aa"/>
    <w:rsid w:val="00FC26D9"/>
    <w:pPr>
      <w:spacing w:before="0" w:after="0" w:line="360" w:lineRule="auto"/>
      <w:ind w:firstLine="851"/>
      <w:jc w:val="both"/>
    </w:pPr>
    <w:rPr>
      <w:szCs w:val="28"/>
    </w:rPr>
  </w:style>
  <w:style w:type="character" w:customStyle="1" w:styleId="aa">
    <w:name w:val="КУРСОВОЙ Знак"/>
    <w:link w:val="a9"/>
    <w:rsid w:val="00815298"/>
    <w:rPr>
      <w:rFonts w:cs="Arial"/>
      <w:b/>
      <w:bCs/>
      <w:kern w:val="32"/>
      <w:sz w:val="28"/>
      <w:szCs w:val="28"/>
      <w:lang w:val="ru-RU" w:eastAsia="ru-RU" w:bidi="ar-SA"/>
    </w:rPr>
  </w:style>
  <w:style w:type="paragraph" w:customStyle="1" w:styleId="Left">
    <w:name w:val="Left"/>
    <w:rsid w:val="004E6995"/>
    <w:pPr>
      <w:autoSpaceDE w:val="0"/>
      <w:autoSpaceDN w:val="0"/>
      <w:adjustRightInd w:val="0"/>
    </w:pPr>
    <w:rPr>
      <w:sz w:val="24"/>
      <w:szCs w:val="24"/>
    </w:rPr>
  </w:style>
  <w:style w:type="paragraph" w:styleId="ab">
    <w:name w:val="Plain Text"/>
    <w:basedOn w:val="a"/>
    <w:rsid w:val="00A76E11"/>
    <w:rPr>
      <w:rFonts w:ascii="Courier New" w:hAnsi="Courier New" w:cs="Courier New"/>
      <w:sz w:val="20"/>
      <w:szCs w:val="20"/>
    </w:rPr>
  </w:style>
  <w:style w:type="paragraph" w:customStyle="1" w:styleId="12">
    <w:name w:val="Обычный (веб)1"/>
    <w:basedOn w:val="a"/>
    <w:uiPriority w:val="99"/>
    <w:rsid w:val="00B74648"/>
    <w:pPr>
      <w:spacing w:before="100" w:beforeAutospacing="1" w:after="100" w:afterAutospacing="1"/>
    </w:pPr>
  </w:style>
  <w:style w:type="paragraph" w:styleId="ac">
    <w:name w:val="Body Text"/>
    <w:basedOn w:val="a"/>
    <w:rsid w:val="00B74648"/>
    <w:pPr>
      <w:widowControl w:val="0"/>
      <w:suppressAutoHyphens/>
      <w:spacing w:after="120" w:line="360" w:lineRule="auto"/>
      <w:ind w:firstLine="567"/>
    </w:pPr>
    <w:rPr>
      <w:rFonts w:eastAsia="Droid Sans Fallback" w:cs="Lohit Hindi"/>
      <w:kern w:val="1"/>
      <w:lang w:eastAsia="zh-CN" w:bidi="hi-IN"/>
    </w:rPr>
  </w:style>
  <w:style w:type="paragraph" w:customStyle="1" w:styleId="1034">
    <w:name w:val="Стиль Заголовок 1 + Первая строка:  034 см"/>
    <w:basedOn w:val="1"/>
    <w:link w:val="10340"/>
    <w:rsid w:val="00B74648"/>
    <w:pPr>
      <w:ind w:firstLine="191"/>
    </w:pPr>
    <w:rPr>
      <w:rFonts w:cs="Times New Roman"/>
      <w:szCs w:val="20"/>
    </w:rPr>
  </w:style>
  <w:style w:type="character" w:customStyle="1" w:styleId="10340">
    <w:name w:val="Стиль Заголовок 1 + Первая строка:  034 см Знак"/>
    <w:link w:val="1034"/>
    <w:rsid w:val="00815298"/>
    <w:rPr>
      <w:rFonts w:cs="Arial"/>
      <w:b w:val="0"/>
      <w:bCs w:val="0"/>
      <w:kern w:val="32"/>
      <w:sz w:val="28"/>
      <w:szCs w:val="32"/>
      <w:lang w:val="ru-RU" w:eastAsia="ru-RU" w:bidi="ar-SA"/>
    </w:rPr>
  </w:style>
  <w:style w:type="character" w:styleId="HTML">
    <w:name w:val="HTML Code"/>
    <w:uiPriority w:val="99"/>
    <w:rsid w:val="003E2628"/>
    <w:rPr>
      <w:rFonts w:ascii="Courier New" w:eastAsia="Times New Roman" w:hAnsi="Courier New" w:cs="Courier New"/>
      <w:sz w:val="20"/>
      <w:szCs w:val="20"/>
    </w:rPr>
  </w:style>
  <w:style w:type="paragraph" w:customStyle="1" w:styleId="note">
    <w:name w:val="note"/>
    <w:basedOn w:val="a"/>
    <w:rsid w:val="000B4039"/>
    <w:pPr>
      <w:spacing w:before="100" w:beforeAutospacing="1" w:after="100" w:afterAutospacing="1"/>
    </w:pPr>
    <w:rPr>
      <w:sz w:val="24"/>
    </w:rPr>
  </w:style>
  <w:style w:type="character" w:styleId="HTML0">
    <w:name w:val="HTML Keyboard"/>
    <w:rsid w:val="005E7C2B"/>
    <w:rPr>
      <w:rFonts w:ascii="Courier New" w:eastAsia="Times New Roman" w:hAnsi="Courier New" w:cs="Courier New"/>
      <w:sz w:val="20"/>
      <w:szCs w:val="20"/>
    </w:rPr>
  </w:style>
  <w:style w:type="character" w:customStyle="1" w:styleId="ipa">
    <w:name w:val="ipa"/>
    <w:basedOn w:val="a0"/>
    <w:rsid w:val="005E7C2B"/>
  </w:style>
  <w:style w:type="paragraph" w:customStyle="1" w:styleId="author">
    <w:name w:val="author"/>
    <w:basedOn w:val="a"/>
    <w:rsid w:val="00F00C5C"/>
    <w:pPr>
      <w:spacing w:before="100" w:beforeAutospacing="1" w:after="100" w:afterAutospacing="1"/>
    </w:pPr>
    <w:rPr>
      <w:sz w:val="24"/>
    </w:rPr>
  </w:style>
  <w:style w:type="character" w:customStyle="1" w:styleId="error">
    <w:name w:val="error"/>
    <w:basedOn w:val="a0"/>
    <w:rsid w:val="00556093"/>
  </w:style>
  <w:style w:type="character" w:customStyle="1" w:styleId="start-tag">
    <w:name w:val="start-tag"/>
    <w:basedOn w:val="a0"/>
    <w:rsid w:val="00556093"/>
  </w:style>
  <w:style w:type="paragraph" w:styleId="HTML1">
    <w:name w:val="HTML Preformatted"/>
    <w:basedOn w:val="a"/>
    <w:rsid w:val="00556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attribute-name">
    <w:name w:val="attribute-name"/>
    <w:basedOn w:val="a0"/>
    <w:rsid w:val="00556093"/>
  </w:style>
  <w:style w:type="character" w:customStyle="1" w:styleId="end-tag">
    <w:name w:val="end-tag"/>
    <w:basedOn w:val="a0"/>
    <w:rsid w:val="00556093"/>
  </w:style>
  <w:style w:type="character" w:customStyle="1" w:styleId="entity">
    <w:name w:val="entity"/>
    <w:basedOn w:val="a0"/>
    <w:rsid w:val="00556093"/>
  </w:style>
  <w:style w:type="character" w:customStyle="1" w:styleId="apple-converted-space">
    <w:name w:val="apple-converted-space"/>
    <w:basedOn w:val="a0"/>
    <w:rsid w:val="007077CE"/>
  </w:style>
  <w:style w:type="character" w:styleId="ad">
    <w:name w:val="Strong"/>
    <w:uiPriority w:val="22"/>
    <w:qFormat/>
    <w:rsid w:val="007077CE"/>
    <w:rPr>
      <w:b/>
      <w:bCs/>
    </w:rPr>
  </w:style>
  <w:style w:type="character" w:customStyle="1" w:styleId="30">
    <w:name w:val="Заголовок 3 Знак"/>
    <w:link w:val="3"/>
    <w:semiHidden/>
    <w:rsid w:val="007077CE"/>
    <w:rPr>
      <w:rFonts w:ascii="Cambria" w:eastAsia="Times New Roman" w:hAnsi="Cambria" w:cs="Times New Roman"/>
      <w:b/>
      <w:bCs/>
      <w:sz w:val="26"/>
      <w:szCs w:val="26"/>
    </w:rPr>
  </w:style>
  <w:style w:type="character" w:styleId="ae">
    <w:name w:val="FollowedHyperlink"/>
    <w:rsid w:val="00AD50A9"/>
    <w:rPr>
      <w:color w:val="800080"/>
      <w:u w:val="single"/>
    </w:rPr>
  </w:style>
  <w:style w:type="character" w:styleId="HTML2">
    <w:name w:val="HTML Acronym"/>
    <w:basedOn w:val="a0"/>
    <w:uiPriority w:val="99"/>
    <w:unhideWhenUsed/>
    <w:rsid w:val="00372764"/>
  </w:style>
  <w:style w:type="character" w:customStyle="1" w:styleId="textcopy">
    <w:name w:val="textcopy"/>
    <w:basedOn w:val="a0"/>
    <w:rsid w:val="00EB0982"/>
  </w:style>
  <w:style w:type="paragraph" w:customStyle="1" w:styleId="13">
    <w:name w:val="Абзац списка1"/>
    <w:basedOn w:val="a"/>
    <w:rsid w:val="00E81F38"/>
    <w:pPr>
      <w:suppressAutoHyphens/>
      <w:spacing w:after="200" w:line="276" w:lineRule="auto"/>
      <w:ind w:left="720"/>
    </w:pPr>
    <w:rPr>
      <w:rFonts w:ascii="Calibri" w:eastAsia="WenQuanYi Micro Hei" w:hAnsi="Calibri" w:cs="font191"/>
      <w:kern w:val="1"/>
      <w:sz w:val="22"/>
      <w:szCs w:val="22"/>
      <w:lang w:eastAsia="zh-CN"/>
    </w:rPr>
  </w:style>
  <w:style w:type="paragraph" w:styleId="af">
    <w:name w:val="Balloon Text"/>
    <w:basedOn w:val="a"/>
    <w:link w:val="af0"/>
    <w:semiHidden/>
    <w:rsid w:val="00331B9C"/>
    <w:rPr>
      <w:rFonts w:ascii="Tahoma" w:hAnsi="Tahoma" w:cs="Tahoma"/>
      <w:sz w:val="16"/>
      <w:szCs w:val="16"/>
    </w:rPr>
  </w:style>
  <w:style w:type="paragraph" w:styleId="21">
    <w:name w:val="Body Text Indent 2"/>
    <w:basedOn w:val="a"/>
    <w:link w:val="22"/>
    <w:rsid w:val="009A7283"/>
    <w:pPr>
      <w:spacing w:after="120" w:line="480" w:lineRule="auto"/>
      <w:ind w:left="283"/>
    </w:pPr>
  </w:style>
  <w:style w:type="paragraph" w:styleId="23">
    <w:name w:val="Body Text 2"/>
    <w:basedOn w:val="a"/>
    <w:link w:val="24"/>
    <w:rsid w:val="009A7283"/>
    <w:pPr>
      <w:spacing w:after="120" w:line="480" w:lineRule="auto"/>
    </w:pPr>
  </w:style>
  <w:style w:type="paragraph" w:styleId="31">
    <w:name w:val="Body Text Indent 3"/>
    <w:basedOn w:val="a"/>
    <w:link w:val="32"/>
    <w:rsid w:val="009A7283"/>
    <w:pPr>
      <w:spacing w:after="120"/>
      <w:ind w:left="283"/>
    </w:pPr>
    <w:rPr>
      <w:sz w:val="16"/>
      <w:szCs w:val="16"/>
    </w:rPr>
  </w:style>
  <w:style w:type="character" w:customStyle="1" w:styleId="22">
    <w:name w:val="Основной текст с отступом 2 Знак"/>
    <w:link w:val="21"/>
    <w:locked/>
    <w:rsid w:val="009A7283"/>
    <w:rPr>
      <w:sz w:val="28"/>
      <w:szCs w:val="24"/>
      <w:lang w:val="ru-RU" w:eastAsia="ru-RU" w:bidi="ar-SA"/>
    </w:rPr>
  </w:style>
  <w:style w:type="character" w:customStyle="1" w:styleId="24">
    <w:name w:val="Основной текст 2 Знак"/>
    <w:link w:val="23"/>
    <w:locked/>
    <w:rsid w:val="009A7283"/>
    <w:rPr>
      <w:sz w:val="28"/>
      <w:szCs w:val="24"/>
      <w:lang w:val="ru-RU" w:eastAsia="ru-RU" w:bidi="ar-SA"/>
    </w:rPr>
  </w:style>
  <w:style w:type="character" w:customStyle="1" w:styleId="32">
    <w:name w:val="Основной текст с отступом 3 Знак"/>
    <w:link w:val="31"/>
    <w:locked/>
    <w:rsid w:val="009A7283"/>
    <w:rPr>
      <w:sz w:val="16"/>
      <w:szCs w:val="16"/>
      <w:lang w:val="ru-RU" w:eastAsia="ru-RU" w:bidi="ar-SA"/>
    </w:rPr>
  </w:style>
  <w:style w:type="character" w:customStyle="1" w:styleId="Heading1Char">
    <w:name w:val="Heading 1 Char"/>
    <w:locked/>
    <w:rsid w:val="009A7283"/>
    <w:rPr>
      <w:rFonts w:ascii="Cambria" w:hAnsi="Cambria" w:cs="Times New Roman"/>
      <w:b/>
      <w:bCs/>
      <w:color w:val="365F91"/>
      <w:sz w:val="28"/>
      <w:szCs w:val="28"/>
    </w:rPr>
  </w:style>
  <w:style w:type="paragraph" w:styleId="af1">
    <w:name w:val="Body Text Indent"/>
    <w:basedOn w:val="a"/>
    <w:link w:val="af2"/>
    <w:semiHidden/>
    <w:rsid w:val="009A7283"/>
    <w:pPr>
      <w:spacing w:after="120" w:line="276" w:lineRule="auto"/>
      <w:ind w:left="283"/>
    </w:pPr>
    <w:rPr>
      <w:rFonts w:ascii="Calibri" w:hAnsi="Calibri"/>
      <w:sz w:val="22"/>
      <w:szCs w:val="22"/>
      <w:lang w:eastAsia="en-US"/>
    </w:rPr>
  </w:style>
  <w:style w:type="character" w:customStyle="1" w:styleId="af2">
    <w:name w:val="Основной текст с отступом Знак"/>
    <w:link w:val="af1"/>
    <w:semiHidden/>
    <w:locked/>
    <w:rsid w:val="009A7283"/>
    <w:rPr>
      <w:rFonts w:ascii="Calibri" w:hAnsi="Calibri"/>
      <w:sz w:val="22"/>
      <w:szCs w:val="22"/>
      <w:lang w:val="ru-RU" w:eastAsia="en-US" w:bidi="ar-SA"/>
    </w:rPr>
  </w:style>
  <w:style w:type="character" w:customStyle="1" w:styleId="20">
    <w:name w:val="Заголовок 2 Знак"/>
    <w:link w:val="2"/>
    <w:locked/>
    <w:rsid w:val="009A7283"/>
    <w:rPr>
      <w:rFonts w:eastAsia="MS Mincho"/>
      <w:sz w:val="28"/>
      <w:szCs w:val="24"/>
      <w:lang w:val="ru-RU" w:eastAsia="ja-JP" w:bidi="ar-SA"/>
    </w:rPr>
  </w:style>
  <w:style w:type="character" w:customStyle="1" w:styleId="af0">
    <w:name w:val="Текст выноски Знак"/>
    <w:link w:val="af"/>
    <w:semiHidden/>
    <w:locked/>
    <w:rsid w:val="009A7283"/>
    <w:rPr>
      <w:rFonts w:ascii="Tahoma" w:hAnsi="Tahoma" w:cs="Tahoma"/>
      <w:sz w:val="16"/>
      <w:szCs w:val="16"/>
      <w:lang w:val="ru-RU" w:eastAsia="ru-RU" w:bidi="ar-SA"/>
    </w:rPr>
  </w:style>
  <w:style w:type="character" w:customStyle="1" w:styleId="tocnumber">
    <w:name w:val="tocnumber"/>
    <w:rsid w:val="009A7283"/>
    <w:rPr>
      <w:rFonts w:cs="Times New Roman"/>
    </w:rPr>
  </w:style>
  <w:style w:type="character" w:customStyle="1" w:styleId="toctext">
    <w:name w:val="toctext"/>
    <w:rsid w:val="009A7283"/>
    <w:rPr>
      <w:rFonts w:cs="Times New Roman"/>
    </w:rPr>
  </w:style>
  <w:style w:type="character" w:styleId="af3">
    <w:name w:val="Emphasis"/>
    <w:qFormat/>
    <w:rsid w:val="00C46624"/>
    <w:rPr>
      <w:i/>
      <w:iCs/>
    </w:rPr>
  </w:style>
  <w:style w:type="paragraph" w:styleId="af4">
    <w:name w:val="TOC Heading"/>
    <w:basedOn w:val="1"/>
    <w:next w:val="a"/>
    <w:uiPriority w:val="39"/>
    <w:unhideWhenUsed/>
    <w:qFormat/>
    <w:rsid w:val="00F04F6E"/>
    <w:pPr>
      <w:keepLines/>
      <w:spacing w:before="480" w:after="0" w:line="276" w:lineRule="auto"/>
      <w:ind w:left="0"/>
      <w:outlineLvl w:val="9"/>
    </w:pPr>
    <w:rPr>
      <w:rFonts w:ascii="Cambria" w:hAnsi="Cambria" w:cs="Times New Roman"/>
      <w:color w:val="365F91"/>
      <w:kern w:val="0"/>
      <w:szCs w:val="28"/>
      <w:lang w:eastAsia="en-US"/>
    </w:rPr>
  </w:style>
  <w:style w:type="paragraph" w:styleId="af5">
    <w:name w:val="List Paragraph"/>
    <w:basedOn w:val="a"/>
    <w:link w:val="af6"/>
    <w:uiPriority w:val="34"/>
    <w:qFormat/>
    <w:rsid w:val="00471B10"/>
    <w:pPr>
      <w:ind w:left="720"/>
      <w:contextualSpacing/>
    </w:pPr>
    <w:rPr>
      <w:sz w:val="20"/>
      <w:szCs w:val="20"/>
    </w:rPr>
  </w:style>
  <w:style w:type="character" w:customStyle="1" w:styleId="af6">
    <w:name w:val="Абзац списка Знак"/>
    <w:basedOn w:val="a0"/>
    <w:link w:val="af5"/>
    <w:uiPriority w:val="34"/>
    <w:locked/>
    <w:rsid w:val="00471B10"/>
  </w:style>
  <w:style w:type="paragraph" w:customStyle="1" w:styleId="wp-caption-text">
    <w:name w:val="wp-caption-text"/>
    <w:basedOn w:val="a"/>
    <w:rsid w:val="004E3BFC"/>
    <w:pPr>
      <w:spacing w:before="100" w:beforeAutospacing="1" w:after="100" w:afterAutospacing="1"/>
    </w:pPr>
    <w:rPr>
      <w:sz w:val="24"/>
    </w:rPr>
  </w:style>
  <w:style w:type="character" w:customStyle="1" w:styleId="14">
    <w:name w:val="Название объекта1"/>
    <w:basedOn w:val="a0"/>
    <w:rsid w:val="00E93789"/>
  </w:style>
  <w:style w:type="character" w:customStyle="1" w:styleId="value">
    <w:name w:val="value"/>
    <w:basedOn w:val="a0"/>
    <w:rsid w:val="00E93789"/>
  </w:style>
  <w:style w:type="paragraph" w:customStyle="1" w:styleId="25">
    <w:name w:val="Абзац списка2"/>
    <w:basedOn w:val="a"/>
    <w:rsid w:val="009461A7"/>
    <w:pPr>
      <w:suppressAutoHyphens/>
      <w:spacing w:after="200" w:line="276" w:lineRule="auto"/>
      <w:ind w:left="720"/>
    </w:pPr>
    <w:rPr>
      <w:rFonts w:ascii="Calibri" w:eastAsia="WenQuanYi Micro Hei" w:hAnsi="Calibri" w:cs="font193"/>
      <w:kern w:val="1"/>
      <w:sz w:val="22"/>
      <w:szCs w:val="22"/>
      <w:lang w:eastAsia="zh-CN"/>
    </w:rPr>
  </w:style>
  <w:style w:type="paragraph" w:customStyle="1" w:styleId="af7">
    <w:name w:val="тест"/>
    <w:basedOn w:val="a"/>
    <w:link w:val="af8"/>
    <w:qFormat/>
    <w:rsid w:val="00036047"/>
    <w:pPr>
      <w:spacing w:line="360" w:lineRule="auto"/>
      <w:ind w:firstLine="709"/>
      <w:jc w:val="both"/>
    </w:pPr>
    <w:rPr>
      <w:szCs w:val="28"/>
      <w:shd w:val="clear" w:color="auto" w:fill="FFFFFF"/>
      <w:lang w:val="x-none" w:eastAsia="x-none"/>
    </w:rPr>
  </w:style>
  <w:style w:type="character" w:customStyle="1" w:styleId="af8">
    <w:name w:val="тест Знак"/>
    <w:link w:val="af7"/>
    <w:rsid w:val="00036047"/>
    <w:rPr>
      <w:sz w:val="28"/>
      <w:szCs w:val="28"/>
    </w:rPr>
  </w:style>
  <w:style w:type="character" w:customStyle="1" w:styleId="40">
    <w:name w:val="Заголовок 4 Знак"/>
    <w:link w:val="4"/>
    <w:semiHidden/>
    <w:rsid w:val="008F68DA"/>
    <w:rPr>
      <w:rFonts w:ascii="Cambria" w:eastAsia="Times New Roman" w:hAnsi="Cambria" w:cs="Times New Roman"/>
      <w:b/>
      <w:bCs/>
      <w:i/>
      <w:iCs/>
      <w:color w:val="4F81BD"/>
      <w:sz w:val="28"/>
      <w:szCs w:val="24"/>
    </w:rPr>
  </w:style>
  <w:style w:type="paragraph" w:customStyle="1" w:styleId="bl">
    <w:name w:val="bl"/>
    <w:basedOn w:val="a"/>
    <w:rsid w:val="00466101"/>
    <w:pPr>
      <w:spacing w:before="100" w:beforeAutospacing="1" w:after="100" w:afterAutospacing="1"/>
    </w:pPr>
    <w:rPr>
      <w:sz w:val="24"/>
    </w:rPr>
  </w:style>
  <w:style w:type="paragraph" w:styleId="af9">
    <w:name w:val="No Spacing"/>
    <w:uiPriority w:val="1"/>
    <w:qFormat/>
    <w:rsid w:val="006E41A9"/>
    <w:rPr>
      <w:sz w:val="24"/>
      <w:szCs w:val="24"/>
    </w:rPr>
  </w:style>
  <w:style w:type="paragraph" w:styleId="afa">
    <w:name w:val="Block Text"/>
    <w:basedOn w:val="a"/>
    <w:uiPriority w:val="99"/>
    <w:rsid w:val="0023107D"/>
    <w:pPr>
      <w:ind w:left="4111" w:right="-1192"/>
    </w:pPr>
    <w:rPr>
      <w:szCs w:val="20"/>
    </w:rPr>
  </w:style>
  <w:style w:type="paragraph" w:styleId="26">
    <w:name w:val="toc 2"/>
    <w:basedOn w:val="a"/>
    <w:next w:val="a"/>
    <w:autoRedefine/>
    <w:uiPriority w:val="39"/>
    <w:rsid w:val="00D2207A"/>
    <w:pPr>
      <w:ind w:left="280"/>
    </w:pPr>
  </w:style>
  <w:style w:type="paragraph" w:customStyle="1" w:styleId="krevedko">
    <w:name w:val="krevedko"/>
    <w:basedOn w:val="a"/>
    <w:link w:val="krevedko0"/>
    <w:qFormat/>
    <w:rsid w:val="009C5D07"/>
    <w:pPr>
      <w:spacing w:line="360" w:lineRule="auto"/>
      <w:ind w:firstLine="709"/>
      <w:jc w:val="both"/>
    </w:pPr>
  </w:style>
  <w:style w:type="character" w:customStyle="1" w:styleId="krevedko0">
    <w:name w:val="krevedko Знак"/>
    <w:link w:val="krevedko"/>
    <w:rsid w:val="009C5D07"/>
    <w:rPr>
      <w:sz w:val="28"/>
      <w:szCs w:val="24"/>
    </w:rPr>
  </w:style>
  <w:style w:type="character" w:customStyle="1" w:styleId="15">
    <w:name w:val="Неразрешенное упоминание1"/>
    <w:uiPriority w:val="99"/>
    <w:semiHidden/>
    <w:unhideWhenUsed/>
    <w:rsid w:val="007E68A2"/>
    <w:rPr>
      <w:color w:val="605E5C"/>
      <w:shd w:val="clear" w:color="auto" w:fill="E1DFDD"/>
    </w:rPr>
  </w:style>
  <w:style w:type="character" w:customStyle="1" w:styleId="50">
    <w:name w:val="Заголовок 5 Знак"/>
    <w:link w:val="5"/>
    <w:semiHidden/>
    <w:rsid w:val="00A063FB"/>
    <w:rPr>
      <w:rFonts w:ascii="Calibri" w:eastAsia="Times New Roman" w:hAnsi="Calibri" w:cs="Times New Roman"/>
      <w:b/>
      <w:bCs/>
      <w:i/>
      <w:iCs/>
      <w:sz w:val="26"/>
      <w:szCs w:val="26"/>
    </w:rPr>
  </w:style>
  <w:style w:type="paragraph" w:styleId="afb">
    <w:name w:val="Normal (Web)"/>
    <w:basedOn w:val="a"/>
    <w:uiPriority w:val="99"/>
    <w:rsid w:val="009269AF"/>
    <w:rPr>
      <w:sz w:val="24"/>
    </w:rPr>
  </w:style>
  <w:style w:type="character" w:styleId="afc">
    <w:name w:val="annotation reference"/>
    <w:basedOn w:val="a0"/>
    <w:rsid w:val="00BA162C"/>
    <w:rPr>
      <w:sz w:val="16"/>
      <w:szCs w:val="16"/>
    </w:rPr>
  </w:style>
  <w:style w:type="paragraph" w:styleId="afd">
    <w:name w:val="annotation text"/>
    <w:basedOn w:val="a"/>
    <w:link w:val="afe"/>
    <w:rsid w:val="00BA162C"/>
    <w:rPr>
      <w:sz w:val="20"/>
      <w:szCs w:val="20"/>
    </w:rPr>
  </w:style>
  <w:style w:type="character" w:customStyle="1" w:styleId="afe">
    <w:name w:val="Текст примечания Знак"/>
    <w:basedOn w:val="a0"/>
    <w:link w:val="afd"/>
    <w:rsid w:val="00BA162C"/>
  </w:style>
  <w:style w:type="paragraph" w:styleId="aff">
    <w:name w:val="annotation subject"/>
    <w:basedOn w:val="afd"/>
    <w:next w:val="afd"/>
    <w:link w:val="aff0"/>
    <w:rsid w:val="00BA162C"/>
    <w:rPr>
      <w:b/>
      <w:bCs/>
    </w:rPr>
  </w:style>
  <w:style w:type="character" w:customStyle="1" w:styleId="aff0">
    <w:name w:val="Тема примечания Знак"/>
    <w:basedOn w:val="afe"/>
    <w:link w:val="aff"/>
    <w:rsid w:val="00BA16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9566">
      <w:bodyDiv w:val="1"/>
      <w:marLeft w:val="0"/>
      <w:marRight w:val="0"/>
      <w:marTop w:val="0"/>
      <w:marBottom w:val="0"/>
      <w:divBdr>
        <w:top w:val="none" w:sz="0" w:space="0" w:color="auto"/>
        <w:left w:val="none" w:sz="0" w:space="0" w:color="auto"/>
        <w:bottom w:val="none" w:sz="0" w:space="0" w:color="auto"/>
        <w:right w:val="none" w:sz="0" w:space="0" w:color="auto"/>
      </w:divBdr>
    </w:div>
    <w:div w:id="6834851">
      <w:bodyDiv w:val="1"/>
      <w:marLeft w:val="0"/>
      <w:marRight w:val="0"/>
      <w:marTop w:val="0"/>
      <w:marBottom w:val="0"/>
      <w:divBdr>
        <w:top w:val="none" w:sz="0" w:space="0" w:color="auto"/>
        <w:left w:val="none" w:sz="0" w:space="0" w:color="auto"/>
        <w:bottom w:val="none" w:sz="0" w:space="0" w:color="auto"/>
        <w:right w:val="none" w:sz="0" w:space="0" w:color="auto"/>
      </w:divBdr>
    </w:div>
    <w:div w:id="14620636">
      <w:bodyDiv w:val="1"/>
      <w:marLeft w:val="0"/>
      <w:marRight w:val="0"/>
      <w:marTop w:val="0"/>
      <w:marBottom w:val="0"/>
      <w:divBdr>
        <w:top w:val="none" w:sz="0" w:space="0" w:color="auto"/>
        <w:left w:val="none" w:sz="0" w:space="0" w:color="auto"/>
        <w:bottom w:val="none" w:sz="0" w:space="0" w:color="auto"/>
        <w:right w:val="none" w:sz="0" w:space="0" w:color="auto"/>
      </w:divBdr>
    </w:div>
    <w:div w:id="15422672">
      <w:bodyDiv w:val="1"/>
      <w:marLeft w:val="0"/>
      <w:marRight w:val="0"/>
      <w:marTop w:val="0"/>
      <w:marBottom w:val="0"/>
      <w:divBdr>
        <w:top w:val="none" w:sz="0" w:space="0" w:color="auto"/>
        <w:left w:val="none" w:sz="0" w:space="0" w:color="auto"/>
        <w:bottom w:val="none" w:sz="0" w:space="0" w:color="auto"/>
        <w:right w:val="none" w:sz="0" w:space="0" w:color="auto"/>
      </w:divBdr>
    </w:div>
    <w:div w:id="15885956">
      <w:bodyDiv w:val="1"/>
      <w:marLeft w:val="0"/>
      <w:marRight w:val="0"/>
      <w:marTop w:val="0"/>
      <w:marBottom w:val="0"/>
      <w:divBdr>
        <w:top w:val="none" w:sz="0" w:space="0" w:color="auto"/>
        <w:left w:val="none" w:sz="0" w:space="0" w:color="auto"/>
        <w:bottom w:val="none" w:sz="0" w:space="0" w:color="auto"/>
        <w:right w:val="none" w:sz="0" w:space="0" w:color="auto"/>
      </w:divBdr>
    </w:div>
    <w:div w:id="18355493">
      <w:bodyDiv w:val="1"/>
      <w:marLeft w:val="0"/>
      <w:marRight w:val="0"/>
      <w:marTop w:val="0"/>
      <w:marBottom w:val="0"/>
      <w:divBdr>
        <w:top w:val="none" w:sz="0" w:space="0" w:color="auto"/>
        <w:left w:val="none" w:sz="0" w:space="0" w:color="auto"/>
        <w:bottom w:val="none" w:sz="0" w:space="0" w:color="auto"/>
        <w:right w:val="none" w:sz="0" w:space="0" w:color="auto"/>
      </w:divBdr>
    </w:div>
    <w:div w:id="37946846">
      <w:bodyDiv w:val="1"/>
      <w:marLeft w:val="0"/>
      <w:marRight w:val="0"/>
      <w:marTop w:val="0"/>
      <w:marBottom w:val="0"/>
      <w:divBdr>
        <w:top w:val="none" w:sz="0" w:space="0" w:color="auto"/>
        <w:left w:val="none" w:sz="0" w:space="0" w:color="auto"/>
        <w:bottom w:val="none" w:sz="0" w:space="0" w:color="auto"/>
        <w:right w:val="none" w:sz="0" w:space="0" w:color="auto"/>
      </w:divBdr>
    </w:div>
    <w:div w:id="44379500">
      <w:bodyDiv w:val="1"/>
      <w:marLeft w:val="0"/>
      <w:marRight w:val="0"/>
      <w:marTop w:val="0"/>
      <w:marBottom w:val="0"/>
      <w:divBdr>
        <w:top w:val="none" w:sz="0" w:space="0" w:color="auto"/>
        <w:left w:val="none" w:sz="0" w:space="0" w:color="auto"/>
        <w:bottom w:val="none" w:sz="0" w:space="0" w:color="auto"/>
        <w:right w:val="none" w:sz="0" w:space="0" w:color="auto"/>
      </w:divBdr>
    </w:div>
    <w:div w:id="45102679">
      <w:bodyDiv w:val="1"/>
      <w:marLeft w:val="0"/>
      <w:marRight w:val="0"/>
      <w:marTop w:val="0"/>
      <w:marBottom w:val="0"/>
      <w:divBdr>
        <w:top w:val="none" w:sz="0" w:space="0" w:color="auto"/>
        <w:left w:val="none" w:sz="0" w:space="0" w:color="auto"/>
        <w:bottom w:val="none" w:sz="0" w:space="0" w:color="auto"/>
        <w:right w:val="none" w:sz="0" w:space="0" w:color="auto"/>
      </w:divBdr>
    </w:div>
    <w:div w:id="45417923">
      <w:bodyDiv w:val="1"/>
      <w:marLeft w:val="0"/>
      <w:marRight w:val="0"/>
      <w:marTop w:val="0"/>
      <w:marBottom w:val="0"/>
      <w:divBdr>
        <w:top w:val="none" w:sz="0" w:space="0" w:color="auto"/>
        <w:left w:val="none" w:sz="0" w:space="0" w:color="auto"/>
        <w:bottom w:val="none" w:sz="0" w:space="0" w:color="auto"/>
        <w:right w:val="none" w:sz="0" w:space="0" w:color="auto"/>
      </w:divBdr>
    </w:div>
    <w:div w:id="49618733">
      <w:bodyDiv w:val="1"/>
      <w:marLeft w:val="0"/>
      <w:marRight w:val="0"/>
      <w:marTop w:val="0"/>
      <w:marBottom w:val="0"/>
      <w:divBdr>
        <w:top w:val="none" w:sz="0" w:space="0" w:color="auto"/>
        <w:left w:val="none" w:sz="0" w:space="0" w:color="auto"/>
        <w:bottom w:val="none" w:sz="0" w:space="0" w:color="auto"/>
        <w:right w:val="none" w:sz="0" w:space="0" w:color="auto"/>
      </w:divBdr>
    </w:div>
    <w:div w:id="50081474">
      <w:bodyDiv w:val="1"/>
      <w:marLeft w:val="0"/>
      <w:marRight w:val="0"/>
      <w:marTop w:val="0"/>
      <w:marBottom w:val="0"/>
      <w:divBdr>
        <w:top w:val="none" w:sz="0" w:space="0" w:color="auto"/>
        <w:left w:val="none" w:sz="0" w:space="0" w:color="auto"/>
        <w:bottom w:val="none" w:sz="0" w:space="0" w:color="auto"/>
        <w:right w:val="none" w:sz="0" w:space="0" w:color="auto"/>
      </w:divBdr>
    </w:div>
    <w:div w:id="55470109">
      <w:bodyDiv w:val="1"/>
      <w:marLeft w:val="0"/>
      <w:marRight w:val="0"/>
      <w:marTop w:val="0"/>
      <w:marBottom w:val="0"/>
      <w:divBdr>
        <w:top w:val="none" w:sz="0" w:space="0" w:color="auto"/>
        <w:left w:val="none" w:sz="0" w:space="0" w:color="auto"/>
        <w:bottom w:val="none" w:sz="0" w:space="0" w:color="auto"/>
        <w:right w:val="none" w:sz="0" w:space="0" w:color="auto"/>
      </w:divBdr>
    </w:div>
    <w:div w:id="70928876">
      <w:bodyDiv w:val="1"/>
      <w:marLeft w:val="0"/>
      <w:marRight w:val="0"/>
      <w:marTop w:val="0"/>
      <w:marBottom w:val="0"/>
      <w:divBdr>
        <w:top w:val="none" w:sz="0" w:space="0" w:color="auto"/>
        <w:left w:val="none" w:sz="0" w:space="0" w:color="auto"/>
        <w:bottom w:val="none" w:sz="0" w:space="0" w:color="auto"/>
        <w:right w:val="none" w:sz="0" w:space="0" w:color="auto"/>
      </w:divBdr>
    </w:div>
    <w:div w:id="77992337">
      <w:bodyDiv w:val="1"/>
      <w:marLeft w:val="0"/>
      <w:marRight w:val="0"/>
      <w:marTop w:val="0"/>
      <w:marBottom w:val="0"/>
      <w:divBdr>
        <w:top w:val="none" w:sz="0" w:space="0" w:color="auto"/>
        <w:left w:val="none" w:sz="0" w:space="0" w:color="auto"/>
        <w:bottom w:val="none" w:sz="0" w:space="0" w:color="auto"/>
        <w:right w:val="none" w:sz="0" w:space="0" w:color="auto"/>
      </w:divBdr>
    </w:div>
    <w:div w:id="85853730">
      <w:bodyDiv w:val="1"/>
      <w:marLeft w:val="0"/>
      <w:marRight w:val="0"/>
      <w:marTop w:val="0"/>
      <w:marBottom w:val="0"/>
      <w:divBdr>
        <w:top w:val="none" w:sz="0" w:space="0" w:color="auto"/>
        <w:left w:val="none" w:sz="0" w:space="0" w:color="auto"/>
        <w:bottom w:val="none" w:sz="0" w:space="0" w:color="auto"/>
        <w:right w:val="none" w:sz="0" w:space="0" w:color="auto"/>
      </w:divBdr>
    </w:div>
    <w:div w:id="100883864">
      <w:bodyDiv w:val="1"/>
      <w:marLeft w:val="0"/>
      <w:marRight w:val="0"/>
      <w:marTop w:val="0"/>
      <w:marBottom w:val="0"/>
      <w:divBdr>
        <w:top w:val="none" w:sz="0" w:space="0" w:color="auto"/>
        <w:left w:val="none" w:sz="0" w:space="0" w:color="auto"/>
        <w:bottom w:val="none" w:sz="0" w:space="0" w:color="auto"/>
        <w:right w:val="none" w:sz="0" w:space="0" w:color="auto"/>
      </w:divBdr>
      <w:divsChild>
        <w:div w:id="1713840187">
          <w:marLeft w:val="0"/>
          <w:marRight w:val="0"/>
          <w:marTop w:val="0"/>
          <w:marBottom w:val="0"/>
          <w:divBdr>
            <w:top w:val="none" w:sz="0" w:space="0" w:color="auto"/>
            <w:left w:val="none" w:sz="0" w:space="0" w:color="auto"/>
            <w:bottom w:val="none" w:sz="0" w:space="0" w:color="auto"/>
            <w:right w:val="none" w:sz="0" w:space="0" w:color="auto"/>
          </w:divBdr>
        </w:div>
      </w:divsChild>
    </w:div>
    <w:div w:id="101582923">
      <w:bodyDiv w:val="1"/>
      <w:marLeft w:val="0"/>
      <w:marRight w:val="0"/>
      <w:marTop w:val="0"/>
      <w:marBottom w:val="0"/>
      <w:divBdr>
        <w:top w:val="none" w:sz="0" w:space="0" w:color="auto"/>
        <w:left w:val="none" w:sz="0" w:space="0" w:color="auto"/>
        <w:bottom w:val="none" w:sz="0" w:space="0" w:color="auto"/>
        <w:right w:val="none" w:sz="0" w:space="0" w:color="auto"/>
      </w:divBdr>
    </w:div>
    <w:div w:id="106051660">
      <w:bodyDiv w:val="1"/>
      <w:marLeft w:val="0"/>
      <w:marRight w:val="0"/>
      <w:marTop w:val="0"/>
      <w:marBottom w:val="0"/>
      <w:divBdr>
        <w:top w:val="none" w:sz="0" w:space="0" w:color="auto"/>
        <w:left w:val="none" w:sz="0" w:space="0" w:color="auto"/>
        <w:bottom w:val="none" w:sz="0" w:space="0" w:color="auto"/>
        <w:right w:val="none" w:sz="0" w:space="0" w:color="auto"/>
      </w:divBdr>
    </w:div>
    <w:div w:id="114377207">
      <w:bodyDiv w:val="1"/>
      <w:marLeft w:val="0"/>
      <w:marRight w:val="0"/>
      <w:marTop w:val="0"/>
      <w:marBottom w:val="0"/>
      <w:divBdr>
        <w:top w:val="none" w:sz="0" w:space="0" w:color="auto"/>
        <w:left w:val="none" w:sz="0" w:space="0" w:color="auto"/>
        <w:bottom w:val="none" w:sz="0" w:space="0" w:color="auto"/>
        <w:right w:val="none" w:sz="0" w:space="0" w:color="auto"/>
      </w:divBdr>
    </w:div>
    <w:div w:id="116527705">
      <w:bodyDiv w:val="1"/>
      <w:marLeft w:val="0"/>
      <w:marRight w:val="0"/>
      <w:marTop w:val="0"/>
      <w:marBottom w:val="0"/>
      <w:divBdr>
        <w:top w:val="none" w:sz="0" w:space="0" w:color="auto"/>
        <w:left w:val="none" w:sz="0" w:space="0" w:color="auto"/>
        <w:bottom w:val="none" w:sz="0" w:space="0" w:color="auto"/>
        <w:right w:val="none" w:sz="0" w:space="0" w:color="auto"/>
      </w:divBdr>
    </w:div>
    <w:div w:id="119885280">
      <w:bodyDiv w:val="1"/>
      <w:marLeft w:val="0"/>
      <w:marRight w:val="0"/>
      <w:marTop w:val="0"/>
      <w:marBottom w:val="0"/>
      <w:divBdr>
        <w:top w:val="none" w:sz="0" w:space="0" w:color="auto"/>
        <w:left w:val="none" w:sz="0" w:space="0" w:color="auto"/>
        <w:bottom w:val="none" w:sz="0" w:space="0" w:color="auto"/>
        <w:right w:val="none" w:sz="0" w:space="0" w:color="auto"/>
      </w:divBdr>
    </w:div>
    <w:div w:id="121845585">
      <w:bodyDiv w:val="1"/>
      <w:marLeft w:val="0"/>
      <w:marRight w:val="0"/>
      <w:marTop w:val="0"/>
      <w:marBottom w:val="0"/>
      <w:divBdr>
        <w:top w:val="none" w:sz="0" w:space="0" w:color="auto"/>
        <w:left w:val="none" w:sz="0" w:space="0" w:color="auto"/>
        <w:bottom w:val="none" w:sz="0" w:space="0" w:color="auto"/>
        <w:right w:val="none" w:sz="0" w:space="0" w:color="auto"/>
      </w:divBdr>
    </w:div>
    <w:div w:id="127087635">
      <w:bodyDiv w:val="1"/>
      <w:marLeft w:val="0"/>
      <w:marRight w:val="0"/>
      <w:marTop w:val="0"/>
      <w:marBottom w:val="0"/>
      <w:divBdr>
        <w:top w:val="none" w:sz="0" w:space="0" w:color="auto"/>
        <w:left w:val="none" w:sz="0" w:space="0" w:color="auto"/>
        <w:bottom w:val="none" w:sz="0" w:space="0" w:color="auto"/>
        <w:right w:val="none" w:sz="0" w:space="0" w:color="auto"/>
      </w:divBdr>
      <w:divsChild>
        <w:div w:id="577058963">
          <w:marLeft w:val="0"/>
          <w:marRight w:val="0"/>
          <w:marTop w:val="0"/>
          <w:marBottom w:val="0"/>
          <w:divBdr>
            <w:top w:val="none" w:sz="0" w:space="0" w:color="auto"/>
            <w:left w:val="none" w:sz="0" w:space="0" w:color="auto"/>
            <w:bottom w:val="none" w:sz="0" w:space="0" w:color="auto"/>
            <w:right w:val="none" w:sz="0" w:space="0" w:color="auto"/>
          </w:divBdr>
        </w:div>
      </w:divsChild>
    </w:div>
    <w:div w:id="130289862">
      <w:bodyDiv w:val="1"/>
      <w:marLeft w:val="0"/>
      <w:marRight w:val="0"/>
      <w:marTop w:val="0"/>
      <w:marBottom w:val="0"/>
      <w:divBdr>
        <w:top w:val="none" w:sz="0" w:space="0" w:color="auto"/>
        <w:left w:val="none" w:sz="0" w:space="0" w:color="auto"/>
        <w:bottom w:val="none" w:sz="0" w:space="0" w:color="auto"/>
        <w:right w:val="none" w:sz="0" w:space="0" w:color="auto"/>
      </w:divBdr>
    </w:div>
    <w:div w:id="134568007">
      <w:bodyDiv w:val="1"/>
      <w:marLeft w:val="0"/>
      <w:marRight w:val="0"/>
      <w:marTop w:val="0"/>
      <w:marBottom w:val="0"/>
      <w:divBdr>
        <w:top w:val="none" w:sz="0" w:space="0" w:color="auto"/>
        <w:left w:val="none" w:sz="0" w:space="0" w:color="auto"/>
        <w:bottom w:val="none" w:sz="0" w:space="0" w:color="auto"/>
        <w:right w:val="none" w:sz="0" w:space="0" w:color="auto"/>
      </w:divBdr>
    </w:div>
    <w:div w:id="134613580">
      <w:bodyDiv w:val="1"/>
      <w:marLeft w:val="0"/>
      <w:marRight w:val="0"/>
      <w:marTop w:val="0"/>
      <w:marBottom w:val="0"/>
      <w:divBdr>
        <w:top w:val="none" w:sz="0" w:space="0" w:color="auto"/>
        <w:left w:val="none" w:sz="0" w:space="0" w:color="auto"/>
        <w:bottom w:val="none" w:sz="0" w:space="0" w:color="auto"/>
        <w:right w:val="none" w:sz="0" w:space="0" w:color="auto"/>
      </w:divBdr>
    </w:div>
    <w:div w:id="148905960">
      <w:bodyDiv w:val="1"/>
      <w:marLeft w:val="0"/>
      <w:marRight w:val="0"/>
      <w:marTop w:val="0"/>
      <w:marBottom w:val="0"/>
      <w:divBdr>
        <w:top w:val="none" w:sz="0" w:space="0" w:color="auto"/>
        <w:left w:val="none" w:sz="0" w:space="0" w:color="auto"/>
        <w:bottom w:val="none" w:sz="0" w:space="0" w:color="auto"/>
        <w:right w:val="none" w:sz="0" w:space="0" w:color="auto"/>
      </w:divBdr>
    </w:div>
    <w:div w:id="163204933">
      <w:bodyDiv w:val="1"/>
      <w:marLeft w:val="0"/>
      <w:marRight w:val="0"/>
      <w:marTop w:val="0"/>
      <w:marBottom w:val="0"/>
      <w:divBdr>
        <w:top w:val="none" w:sz="0" w:space="0" w:color="auto"/>
        <w:left w:val="none" w:sz="0" w:space="0" w:color="auto"/>
        <w:bottom w:val="none" w:sz="0" w:space="0" w:color="auto"/>
        <w:right w:val="none" w:sz="0" w:space="0" w:color="auto"/>
      </w:divBdr>
    </w:div>
    <w:div w:id="172260249">
      <w:bodyDiv w:val="1"/>
      <w:marLeft w:val="0"/>
      <w:marRight w:val="0"/>
      <w:marTop w:val="0"/>
      <w:marBottom w:val="0"/>
      <w:divBdr>
        <w:top w:val="none" w:sz="0" w:space="0" w:color="auto"/>
        <w:left w:val="none" w:sz="0" w:space="0" w:color="auto"/>
        <w:bottom w:val="none" w:sz="0" w:space="0" w:color="auto"/>
        <w:right w:val="none" w:sz="0" w:space="0" w:color="auto"/>
      </w:divBdr>
    </w:div>
    <w:div w:id="182667216">
      <w:bodyDiv w:val="1"/>
      <w:marLeft w:val="0"/>
      <w:marRight w:val="0"/>
      <w:marTop w:val="0"/>
      <w:marBottom w:val="0"/>
      <w:divBdr>
        <w:top w:val="none" w:sz="0" w:space="0" w:color="auto"/>
        <w:left w:val="none" w:sz="0" w:space="0" w:color="auto"/>
        <w:bottom w:val="none" w:sz="0" w:space="0" w:color="auto"/>
        <w:right w:val="none" w:sz="0" w:space="0" w:color="auto"/>
      </w:divBdr>
    </w:div>
    <w:div w:id="185749956">
      <w:bodyDiv w:val="1"/>
      <w:marLeft w:val="0"/>
      <w:marRight w:val="0"/>
      <w:marTop w:val="0"/>
      <w:marBottom w:val="0"/>
      <w:divBdr>
        <w:top w:val="none" w:sz="0" w:space="0" w:color="auto"/>
        <w:left w:val="none" w:sz="0" w:space="0" w:color="auto"/>
        <w:bottom w:val="none" w:sz="0" w:space="0" w:color="auto"/>
        <w:right w:val="none" w:sz="0" w:space="0" w:color="auto"/>
      </w:divBdr>
    </w:div>
    <w:div w:id="196620639">
      <w:bodyDiv w:val="1"/>
      <w:marLeft w:val="0"/>
      <w:marRight w:val="0"/>
      <w:marTop w:val="0"/>
      <w:marBottom w:val="0"/>
      <w:divBdr>
        <w:top w:val="none" w:sz="0" w:space="0" w:color="auto"/>
        <w:left w:val="none" w:sz="0" w:space="0" w:color="auto"/>
        <w:bottom w:val="none" w:sz="0" w:space="0" w:color="auto"/>
        <w:right w:val="none" w:sz="0" w:space="0" w:color="auto"/>
      </w:divBdr>
    </w:div>
    <w:div w:id="206256816">
      <w:bodyDiv w:val="1"/>
      <w:marLeft w:val="0"/>
      <w:marRight w:val="0"/>
      <w:marTop w:val="0"/>
      <w:marBottom w:val="0"/>
      <w:divBdr>
        <w:top w:val="none" w:sz="0" w:space="0" w:color="auto"/>
        <w:left w:val="none" w:sz="0" w:space="0" w:color="auto"/>
        <w:bottom w:val="none" w:sz="0" w:space="0" w:color="auto"/>
        <w:right w:val="none" w:sz="0" w:space="0" w:color="auto"/>
      </w:divBdr>
    </w:div>
    <w:div w:id="206451657">
      <w:bodyDiv w:val="1"/>
      <w:marLeft w:val="0"/>
      <w:marRight w:val="0"/>
      <w:marTop w:val="0"/>
      <w:marBottom w:val="0"/>
      <w:divBdr>
        <w:top w:val="none" w:sz="0" w:space="0" w:color="auto"/>
        <w:left w:val="none" w:sz="0" w:space="0" w:color="auto"/>
        <w:bottom w:val="none" w:sz="0" w:space="0" w:color="auto"/>
        <w:right w:val="none" w:sz="0" w:space="0" w:color="auto"/>
      </w:divBdr>
      <w:divsChild>
        <w:div w:id="995721025">
          <w:marLeft w:val="0"/>
          <w:marRight w:val="0"/>
          <w:marTop w:val="0"/>
          <w:marBottom w:val="0"/>
          <w:divBdr>
            <w:top w:val="none" w:sz="0" w:space="0" w:color="auto"/>
            <w:left w:val="none" w:sz="0" w:space="0" w:color="auto"/>
            <w:bottom w:val="none" w:sz="0" w:space="0" w:color="auto"/>
            <w:right w:val="none" w:sz="0" w:space="0" w:color="auto"/>
          </w:divBdr>
        </w:div>
      </w:divsChild>
    </w:div>
    <w:div w:id="209273548">
      <w:bodyDiv w:val="1"/>
      <w:marLeft w:val="0"/>
      <w:marRight w:val="0"/>
      <w:marTop w:val="0"/>
      <w:marBottom w:val="0"/>
      <w:divBdr>
        <w:top w:val="none" w:sz="0" w:space="0" w:color="auto"/>
        <w:left w:val="none" w:sz="0" w:space="0" w:color="auto"/>
        <w:bottom w:val="none" w:sz="0" w:space="0" w:color="auto"/>
        <w:right w:val="none" w:sz="0" w:space="0" w:color="auto"/>
      </w:divBdr>
    </w:div>
    <w:div w:id="216358164">
      <w:bodyDiv w:val="1"/>
      <w:marLeft w:val="0"/>
      <w:marRight w:val="0"/>
      <w:marTop w:val="0"/>
      <w:marBottom w:val="0"/>
      <w:divBdr>
        <w:top w:val="none" w:sz="0" w:space="0" w:color="auto"/>
        <w:left w:val="none" w:sz="0" w:space="0" w:color="auto"/>
        <w:bottom w:val="none" w:sz="0" w:space="0" w:color="auto"/>
        <w:right w:val="none" w:sz="0" w:space="0" w:color="auto"/>
      </w:divBdr>
    </w:div>
    <w:div w:id="218324352">
      <w:bodyDiv w:val="1"/>
      <w:marLeft w:val="0"/>
      <w:marRight w:val="0"/>
      <w:marTop w:val="0"/>
      <w:marBottom w:val="0"/>
      <w:divBdr>
        <w:top w:val="none" w:sz="0" w:space="0" w:color="auto"/>
        <w:left w:val="none" w:sz="0" w:space="0" w:color="auto"/>
        <w:bottom w:val="none" w:sz="0" w:space="0" w:color="auto"/>
        <w:right w:val="none" w:sz="0" w:space="0" w:color="auto"/>
      </w:divBdr>
    </w:div>
    <w:div w:id="222454237">
      <w:bodyDiv w:val="1"/>
      <w:marLeft w:val="0"/>
      <w:marRight w:val="0"/>
      <w:marTop w:val="0"/>
      <w:marBottom w:val="0"/>
      <w:divBdr>
        <w:top w:val="none" w:sz="0" w:space="0" w:color="auto"/>
        <w:left w:val="none" w:sz="0" w:space="0" w:color="auto"/>
        <w:bottom w:val="none" w:sz="0" w:space="0" w:color="auto"/>
        <w:right w:val="none" w:sz="0" w:space="0" w:color="auto"/>
      </w:divBdr>
    </w:div>
    <w:div w:id="223293197">
      <w:bodyDiv w:val="1"/>
      <w:marLeft w:val="0"/>
      <w:marRight w:val="0"/>
      <w:marTop w:val="0"/>
      <w:marBottom w:val="0"/>
      <w:divBdr>
        <w:top w:val="none" w:sz="0" w:space="0" w:color="auto"/>
        <w:left w:val="none" w:sz="0" w:space="0" w:color="auto"/>
        <w:bottom w:val="none" w:sz="0" w:space="0" w:color="auto"/>
        <w:right w:val="none" w:sz="0" w:space="0" w:color="auto"/>
      </w:divBdr>
    </w:div>
    <w:div w:id="227884465">
      <w:bodyDiv w:val="1"/>
      <w:marLeft w:val="0"/>
      <w:marRight w:val="0"/>
      <w:marTop w:val="0"/>
      <w:marBottom w:val="0"/>
      <w:divBdr>
        <w:top w:val="none" w:sz="0" w:space="0" w:color="auto"/>
        <w:left w:val="none" w:sz="0" w:space="0" w:color="auto"/>
        <w:bottom w:val="none" w:sz="0" w:space="0" w:color="auto"/>
        <w:right w:val="none" w:sz="0" w:space="0" w:color="auto"/>
      </w:divBdr>
    </w:div>
    <w:div w:id="231156569">
      <w:bodyDiv w:val="1"/>
      <w:marLeft w:val="0"/>
      <w:marRight w:val="0"/>
      <w:marTop w:val="0"/>
      <w:marBottom w:val="0"/>
      <w:divBdr>
        <w:top w:val="none" w:sz="0" w:space="0" w:color="auto"/>
        <w:left w:val="none" w:sz="0" w:space="0" w:color="auto"/>
        <w:bottom w:val="none" w:sz="0" w:space="0" w:color="auto"/>
        <w:right w:val="none" w:sz="0" w:space="0" w:color="auto"/>
      </w:divBdr>
    </w:div>
    <w:div w:id="233439760">
      <w:bodyDiv w:val="1"/>
      <w:marLeft w:val="0"/>
      <w:marRight w:val="0"/>
      <w:marTop w:val="0"/>
      <w:marBottom w:val="0"/>
      <w:divBdr>
        <w:top w:val="none" w:sz="0" w:space="0" w:color="auto"/>
        <w:left w:val="none" w:sz="0" w:space="0" w:color="auto"/>
        <w:bottom w:val="none" w:sz="0" w:space="0" w:color="auto"/>
        <w:right w:val="none" w:sz="0" w:space="0" w:color="auto"/>
      </w:divBdr>
    </w:div>
    <w:div w:id="234899290">
      <w:bodyDiv w:val="1"/>
      <w:marLeft w:val="0"/>
      <w:marRight w:val="0"/>
      <w:marTop w:val="0"/>
      <w:marBottom w:val="0"/>
      <w:divBdr>
        <w:top w:val="none" w:sz="0" w:space="0" w:color="auto"/>
        <w:left w:val="none" w:sz="0" w:space="0" w:color="auto"/>
        <w:bottom w:val="none" w:sz="0" w:space="0" w:color="auto"/>
        <w:right w:val="none" w:sz="0" w:space="0" w:color="auto"/>
      </w:divBdr>
    </w:div>
    <w:div w:id="238756307">
      <w:bodyDiv w:val="1"/>
      <w:marLeft w:val="0"/>
      <w:marRight w:val="0"/>
      <w:marTop w:val="0"/>
      <w:marBottom w:val="0"/>
      <w:divBdr>
        <w:top w:val="none" w:sz="0" w:space="0" w:color="auto"/>
        <w:left w:val="none" w:sz="0" w:space="0" w:color="auto"/>
        <w:bottom w:val="none" w:sz="0" w:space="0" w:color="auto"/>
        <w:right w:val="none" w:sz="0" w:space="0" w:color="auto"/>
      </w:divBdr>
    </w:div>
    <w:div w:id="247423958">
      <w:bodyDiv w:val="1"/>
      <w:marLeft w:val="0"/>
      <w:marRight w:val="0"/>
      <w:marTop w:val="0"/>
      <w:marBottom w:val="0"/>
      <w:divBdr>
        <w:top w:val="none" w:sz="0" w:space="0" w:color="auto"/>
        <w:left w:val="none" w:sz="0" w:space="0" w:color="auto"/>
        <w:bottom w:val="none" w:sz="0" w:space="0" w:color="auto"/>
        <w:right w:val="none" w:sz="0" w:space="0" w:color="auto"/>
      </w:divBdr>
    </w:div>
    <w:div w:id="256790029">
      <w:bodyDiv w:val="1"/>
      <w:marLeft w:val="0"/>
      <w:marRight w:val="0"/>
      <w:marTop w:val="0"/>
      <w:marBottom w:val="0"/>
      <w:divBdr>
        <w:top w:val="none" w:sz="0" w:space="0" w:color="auto"/>
        <w:left w:val="none" w:sz="0" w:space="0" w:color="auto"/>
        <w:bottom w:val="none" w:sz="0" w:space="0" w:color="auto"/>
        <w:right w:val="none" w:sz="0" w:space="0" w:color="auto"/>
      </w:divBdr>
    </w:div>
    <w:div w:id="260191184">
      <w:bodyDiv w:val="1"/>
      <w:marLeft w:val="0"/>
      <w:marRight w:val="0"/>
      <w:marTop w:val="0"/>
      <w:marBottom w:val="0"/>
      <w:divBdr>
        <w:top w:val="none" w:sz="0" w:space="0" w:color="auto"/>
        <w:left w:val="none" w:sz="0" w:space="0" w:color="auto"/>
        <w:bottom w:val="none" w:sz="0" w:space="0" w:color="auto"/>
        <w:right w:val="none" w:sz="0" w:space="0" w:color="auto"/>
      </w:divBdr>
    </w:div>
    <w:div w:id="263148492">
      <w:bodyDiv w:val="1"/>
      <w:marLeft w:val="0"/>
      <w:marRight w:val="0"/>
      <w:marTop w:val="0"/>
      <w:marBottom w:val="0"/>
      <w:divBdr>
        <w:top w:val="none" w:sz="0" w:space="0" w:color="auto"/>
        <w:left w:val="none" w:sz="0" w:space="0" w:color="auto"/>
        <w:bottom w:val="none" w:sz="0" w:space="0" w:color="auto"/>
        <w:right w:val="none" w:sz="0" w:space="0" w:color="auto"/>
      </w:divBdr>
    </w:div>
    <w:div w:id="264113844">
      <w:bodyDiv w:val="1"/>
      <w:marLeft w:val="0"/>
      <w:marRight w:val="0"/>
      <w:marTop w:val="0"/>
      <w:marBottom w:val="0"/>
      <w:divBdr>
        <w:top w:val="none" w:sz="0" w:space="0" w:color="auto"/>
        <w:left w:val="none" w:sz="0" w:space="0" w:color="auto"/>
        <w:bottom w:val="none" w:sz="0" w:space="0" w:color="auto"/>
        <w:right w:val="none" w:sz="0" w:space="0" w:color="auto"/>
      </w:divBdr>
      <w:divsChild>
        <w:div w:id="575555603">
          <w:marLeft w:val="0"/>
          <w:marRight w:val="0"/>
          <w:marTop w:val="0"/>
          <w:marBottom w:val="0"/>
          <w:divBdr>
            <w:top w:val="none" w:sz="0" w:space="0" w:color="auto"/>
            <w:left w:val="none" w:sz="0" w:space="0" w:color="auto"/>
            <w:bottom w:val="none" w:sz="0" w:space="0" w:color="auto"/>
            <w:right w:val="none" w:sz="0" w:space="0" w:color="auto"/>
          </w:divBdr>
        </w:div>
      </w:divsChild>
    </w:div>
    <w:div w:id="268049236">
      <w:bodyDiv w:val="1"/>
      <w:marLeft w:val="0"/>
      <w:marRight w:val="0"/>
      <w:marTop w:val="0"/>
      <w:marBottom w:val="0"/>
      <w:divBdr>
        <w:top w:val="none" w:sz="0" w:space="0" w:color="auto"/>
        <w:left w:val="none" w:sz="0" w:space="0" w:color="auto"/>
        <w:bottom w:val="none" w:sz="0" w:space="0" w:color="auto"/>
        <w:right w:val="none" w:sz="0" w:space="0" w:color="auto"/>
      </w:divBdr>
    </w:div>
    <w:div w:id="278953103">
      <w:bodyDiv w:val="1"/>
      <w:marLeft w:val="0"/>
      <w:marRight w:val="0"/>
      <w:marTop w:val="0"/>
      <w:marBottom w:val="0"/>
      <w:divBdr>
        <w:top w:val="none" w:sz="0" w:space="0" w:color="auto"/>
        <w:left w:val="none" w:sz="0" w:space="0" w:color="auto"/>
        <w:bottom w:val="none" w:sz="0" w:space="0" w:color="auto"/>
        <w:right w:val="none" w:sz="0" w:space="0" w:color="auto"/>
      </w:divBdr>
    </w:div>
    <w:div w:id="282420925">
      <w:bodyDiv w:val="1"/>
      <w:marLeft w:val="0"/>
      <w:marRight w:val="0"/>
      <w:marTop w:val="0"/>
      <w:marBottom w:val="0"/>
      <w:divBdr>
        <w:top w:val="none" w:sz="0" w:space="0" w:color="auto"/>
        <w:left w:val="none" w:sz="0" w:space="0" w:color="auto"/>
        <w:bottom w:val="none" w:sz="0" w:space="0" w:color="auto"/>
        <w:right w:val="none" w:sz="0" w:space="0" w:color="auto"/>
      </w:divBdr>
    </w:div>
    <w:div w:id="292906244">
      <w:bodyDiv w:val="1"/>
      <w:marLeft w:val="0"/>
      <w:marRight w:val="0"/>
      <w:marTop w:val="0"/>
      <w:marBottom w:val="0"/>
      <w:divBdr>
        <w:top w:val="none" w:sz="0" w:space="0" w:color="auto"/>
        <w:left w:val="none" w:sz="0" w:space="0" w:color="auto"/>
        <w:bottom w:val="none" w:sz="0" w:space="0" w:color="auto"/>
        <w:right w:val="none" w:sz="0" w:space="0" w:color="auto"/>
      </w:divBdr>
    </w:div>
    <w:div w:id="297953898">
      <w:bodyDiv w:val="1"/>
      <w:marLeft w:val="0"/>
      <w:marRight w:val="0"/>
      <w:marTop w:val="0"/>
      <w:marBottom w:val="0"/>
      <w:divBdr>
        <w:top w:val="none" w:sz="0" w:space="0" w:color="auto"/>
        <w:left w:val="none" w:sz="0" w:space="0" w:color="auto"/>
        <w:bottom w:val="none" w:sz="0" w:space="0" w:color="auto"/>
        <w:right w:val="none" w:sz="0" w:space="0" w:color="auto"/>
      </w:divBdr>
    </w:div>
    <w:div w:id="299464669">
      <w:bodyDiv w:val="1"/>
      <w:marLeft w:val="0"/>
      <w:marRight w:val="0"/>
      <w:marTop w:val="0"/>
      <w:marBottom w:val="0"/>
      <w:divBdr>
        <w:top w:val="none" w:sz="0" w:space="0" w:color="auto"/>
        <w:left w:val="none" w:sz="0" w:space="0" w:color="auto"/>
        <w:bottom w:val="none" w:sz="0" w:space="0" w:color="auto"/>
        <w:right w:val="none" w:sz="0" w:space="0" w:color="auto"/>
      </w:divBdr>
      <w:divsChild>
        <w:div w:id="945505185">
          <w:marLeft w:val="0"/>
          <w:marRight w:val="0"/>
          <w:marTop w:val="0"/>
          <w:marBottom w:val="0"/>
          <w:divBdr>
            <w:top w:val="none" w:sz="0" w:space="0" w:color="auto"/>
            <w:left w:val="none" w:sz="0" w:space="0" w:color="auto"/>
            <w:bottom w:val="none" w:sz="0" w:space="0" w:color="auto"/>
            <w:right w:val="none" w:sz="0" w:space="0" w:color="auto"/>
          </w:divBdr>
        </w:div>
      </w:divsChild>
    </w:div>
    <w:div w:id="299925305">
      <w:bodyDiv w:val="1"/>
      <w:marLeft w:val="0"/>
      <w:marRight w:val="0"/>
      <w:marTop w:val="0"/>
      <w:marBottom w:val="0"/>
      <w:divBdr>
        <w:top w:val="none" w:sz="0" w:space="0" w:color="auto"/>
        <w:left w:val="none" w:sz="0" w:space="0" w:color="auto"/>
        <w:bottom w:val="none" w:sz="0" w:space="0" w:color="auto"/>
        <w:right w:val="none" w:sz="0" w:space="0" w:color="auto"/>
      </w:divBdr>
    </w:div>
    <w:div w:id="300112513">
      <w:bodyDiv w:val="1"/>
      <w:marLeft w:val="0"/>
      <w:marRight w:val="0"/>
      <w:marTop w:val="0"/>
      <w:marBottom w:val="0"/>
      <w:divBdr>
        <w:top w:val="none" w:sz="0" w:space="0" w:color="auto"/>
        <w:left w:val="none" w:sz="0" w:space="0" w:color="auto"/>
        <w:bottom w:val="none" w:sz="0" w:space="0" w:color="auto"/>
        <w:right w:val="none" w:sz="0" w:space="0" w:color="auto"/>
      </w:divBdr>
    </w:div>
    <w:div w:id="300773308">
      <w:bodyDiv w:val="1"/>
      <w:marLeft w:val="0"/>
      <w:marRight w:val="0"/>
      <w:marTop w:val="0"/>
      <w:marBottom w:val="0"/>
      <w:divBdr>
        <w:top w:val="none" w:sz="0" w:space="0" w:color="auto"/>
        <w:left w:val="none" w:sz="0" w:space="0" w:color="auto"/>
        <w:bottom w:val="none" w:sz="0" w:space="0" w:color="auto"/>
        <w:right w:val="none" w:sz="0" w:space="0" w:color="auto"/>
      </w:divBdr>
    </w:div>
    <w:div w:id="310447784">
      <w:bodyDiv w:val="1"/>
      <w:marLeft w:val="0"/>
      <w:marRight w:val="0"/>
      <w:marTop w:val="0"/>
      <w:marBottom w:val="0"/>
      <w:divBdr>
        <w:top w:val="none" w:sz="0" w:space="0" w:color="auto"/>
        <w:left w:val="none" w:sz="0" w:space="0" w:color="auto"/>
        <w:bottom w:val="none" w:sz="0" w:space="0" w:color="auto"/>
        <w:right w:val="none" w:sz="0" w:space="0" w:color="auto"/>
      </w:divBdr>
      <w:divsChild>
        <w:div w:id="362748910">
          <w:marLeft w:val="0"/>
          <w:marRight w:val="0"/>
          <w:marTop w:val="0"/>
          <w:marBottom w:val="0"/>
          <w:divBdr>
            <w:top w:val="none" w:sz="0" w:space="0" w:color="auto"/>
            <w:left w:val="none" w:sz="0" w:space="0" w:color="auto"/>
            <w:bottom w:val="none" w:sz="0" w:space="0" w:color="auto"/>
            <w:right w:val="none" w:sz="0" w:space="0" w:color="auto"/>
          </w:divBdr>
        </w:div>
      </w:divsChild>
    </w:div>
    <w:div w:id="311177159">
      <w:bodyDiv w:val="1"/>
      <w:marLeft w:val="0"/>
      <w:marRight w:val="0"/>
      <w:marTop w:val="0"/>
      <w:marBottom w:val="0"/>
      <w:divBdr>
        <w:top w:val="none" w:sz="0" w:space="0" w:color="auto"/>
        <w:left w:val="none" w:sz="0" w:space="0" w:color="auto"/>
        <w:bottom w:val="none" w:sz="0" w:space="0" w:color="auto"/>
        <w:right w:val="none" w:sz="0" w:space="0" w:color="auto"/>
      </w:divBdr>
    </w:div>
    <w:div w:id="311374013">
      <w:bodyDiv w:val="1"/>
      <w:marLeft w:val="0"/>
      <w:marRight w:val="0"/>
      <w:marTop w:val="0"/>
      <w:marBottom w:val="0"/>
      <w:divBdr>
        <w:top w:val="none" w:sz="0" w:space="0" w:color="auto"/>
        <w:left w:val="none" w:sz="0" w:space="0" w:color="auto"/>
        <w:bottom w:val="none" w:sz="0" w:space="0" w:color="auto"/>
        <w:right w:val="none" w:sz="0" w:space="0" w:color="auto"/>
      </w:divBdr>
    </w:div>
    <w:div w:id="311911475">
      <w:bodyDiv w:val="1"/>
      <w:marLeft w:val="0"/>
      <w:marRight w:val="0"/>
      <w:marTop w:val="0"/>
      <w:marBottom w:val="0"/>
      <w:divBdr>
        <w:top w:val="none" w:sz="0" w:space="0" w:color="auto"/>
        <w:left w:val="none" w:sz="0" w:space="0" w:color="auto"/>
        <w:bottom w:val="none" w:sz="0" w:space="0" w:color="auto"/>
        <w:right w:val="none" w:sz="0" w:space="0" w:color="auto"/>
      </w:divBdr>
    </w:div>
    <w:div w:id="315036890">
      <w:bodyDiv w:val="1"/>
      <w:marLeft w:val="0"/>
      <w:marRight w:val="0"/>
      <w:marTop w:val="0"/>
      <w:marBottom w:val="0"/>
      <w:divBdr>
        <w:top w:val="none" w:sz="0" w:space="0" w:color="auto"/>
        <w:left w:val="none" w:sz="0" w:space="0" w:color="auto"/>
        <w:bottom w:val="none" w:sz="0" w:space="0" w:color="auto"/>
        <w:right w:val="none" w:sz="0" w:space="0" w:color="auto"/>
      </w:divBdr>
    </w:div>
    <w:div w:id="318777109">
      <w:bodyDiv w:val="1"/>
      <w:marLeft w:val="0"/>
      <w:marRight w:val="0"/>
      <w:marTop w:val="0"/>
      <w:marBottom w:val="0"/>
      <w:divBdr>
        <w:top w:val="none" w:sz="0" w:space="0" w:color="auto"/>
        <w:left w:val="none" w:sz="0" w:space="0" w:color="auto"/>
        <w:bottom w:val="none" w:sz="0" w:space="0" w:color="auto"/>
        <w:right w:val="none" w:sz="0" w:space="0" w:color="auto"/>
      </w:divBdr>
    </w:div>
    <w:div w:id="332954958">
      <w:bodyDiv w:val="1"/>
      <w:marLeft w:val="0"/>
      <w:marRight w:val="0"/>
      <w:marTop w:val="0"/>
      <w:marBottom w:val="0"/>
      <w:divBdr>
        <w:top w:val="none" w:sz="0" w:space="0" w:color="auto"/>
        <w:left w:val="none" w:sz="0" w:space="0" w:color="auto"/>
        <w:bottom w:val="none" w:sz="0" w:space="0" w:color="auto"/>
        <w:right w:val="none" w:sz="0" w:space="0" w:color="auto"/>
      </w:divBdr>
    </w:div>
    <w:div w:id="340475806">
      <w:bodyDiv w:val="1"/>
      <w:marLeft w:val="0"/>
      <w:marRight w:val="0"/>
      <w:marTop w:val="0"/>
      <w:marBottom w:val="0"/>
      <w:divBdr>
        <w:top w:val="none" w:sz="0" w:space="0" w:color="auto"/>
        <w:left w:val="none" w:sz="0" w:space="0" w:color="auto"/>
        <w:bottom w:val="none" w:sz="0" w:space="0" w:color="auto"/>
        <w:right w:val="none" w:sz="0" w:space="0" w:color="auto"/>
      </w:divBdr>
    </w:div>
    <w:div w:id="341514355">
      <w:bodyDiv w:val="1"/>
      <w:marLeft w:val="0"/>
      <w:marRight w:val="0"/>
      <w:marTop w:val="0"/>
      <w:marBottom w:val="0"/>
      <w:divBdr>
        <w:top w:val="none" w:sz="0" w:space="0" w:color="auto"/>
        <w:left w:val="none" w:sz="0" w:space="0" w:color="auto"/>
        <w:bottom w:val="none" w:sz="0" w:space="0" w:color="auto"/>
        <w:right w:val="none" w:sz="0" w:space="0" w:color="auto"/>
      </w:divBdr>
    </w:div>
    <w:div w:id="355539749">
      <w:bodyDiv w:val="1"/>
      <w:marLeft w:val="0"/>
      <w:marRight w:val="0"/>
      <w:marTop w:val="0"/>
      <w:marBottom w:val="0"/>
      <w:divBdr>
        <w:top w:val="none" w:sz="0" w:space="0" w:color="auto"/>
        <w:left w:val="none" w:sz="0" w:space="0" w:color="auto"/>
        <w:bottom w:val="none" w:sz="0" w:space="0" w:color="auto"/>
        <w:right w:val="none" w:sz="0" w:space="0" w:color="auto"/>
      </w:divBdr>
    </w:div>
    <w:div w:id="359089882">
      <w:bodyDiv w:val="1"/>
      <w:marLeft w:val="0"/>
      <w:marRight w:val="0"/>
      <w:marTop w:val="0"/>
      <w:marBottom w:val="0"/>
      <w:divBdr>
        <w:top w:val="none" w:sz="0" w:space="0" w:color="auto"/>
        <w:left w:val="none" w:sz="0" w:space="0" w:color="auto"/>
        <w:bottom w:val="none" w:sz="0" w:space="0" w:color="auto"/>
        <w:right w:val="none" w:sz="0" w:space="0" w:color="auto"/>
      </w:divBdr>
      <w:divsChild>
        <w:div w:id="1475491254">
          <w:marLeft w:val="0"/>
          <w:marRight w:val="0"/>
          <w:marTop w:val="0"/>
          <w:marBottom w:val="0"/>
          <w:divBdr>
            <w:top w:val="none" w:sz="0" w:space="0" w:color="auto"/>
            <w:left w:val="none" w:sz="0" w:space="0" w:color="auto"/>
            <w:bottom w:val="none" w:sz="0" w:space="0" w:color="auto"/>
            <w:right w:val="none" w:sz="0" w:space="0" w:color="auto"/>
          </w:divBdr>
          <w:divsChild>
            <w:div w:id="44062318">
              <w:marLeft w:val="0"/>
              <w:marRight w:val="0"/>
              <w:marTop w:val="0"/>
              <w:marBottom w:val="0"/>
              <w:divBdr>
                <w:top w:val="none" w:sz="0" w:space="0" w:color="auto"/>
                <w:left w:val="none" w:sz="0" w:space="0" w:color="auto"/>
                <w:bottom w:val="none" w:sz="0" w:space="0" w:color="auto"/>
                <w:right w:val="none" w:sz="0" w:space="0" w:color="auto"/>
              </w:divBdr>
              <w:divsChild>
                <w:div w:id="486094525">
                  <w:marLeft w:val="0"/>
                  <w:marRight w:val="0"/>
                  <w:marTop w:val="0"/>
                  <w:marBottom w:val="0"/>
                  <w:divBdr>
                    <w:top w:val="none" w:sz="0" w:space="0" w:color="auto"/>
                    <w:left w:val="none" w:sz="0" w:space="0" w:color="auto"/>
                    <w:bottom w:val="none" w:sz="0" w:space="0" w:color="auto"/>
                    <w:right w:val="none" w:sz="0" w:space="0" w:color="auto"/>
                  </w:divBdr>
                </w:div>
                <w:div w:id="978070071">
                  <w:marLeft w:val="0"/>
                  <w:marRight w:val="0"/>
                  <w:marTop w:val="0"/>
                  <w:marBottom w:val="0"/>
                  <w:divBdr>
                    <w:top w:val="none" w:sz="0" w:space="0" w:color="auto"/>
                    <w:left w:val="none" w:sz="0" w:space="0" w:color="auto"/>
                    <w:bottom w:val="none" w:sz="0" w:space="0" w:color="auto"/>
                    <w:right w:val="none" w:sz="0" w:space="0" w:color="auto"/>
                  </w:divBdr>
                </w:div>
              </w:divsChild>
            </w:div>
            <w:div w:id="42133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597307">
      <w:bodyDiv w:val="1"/>
      <w:marLeft w:val="0"/>
      <w:marRight w:val="0"/>
      <w:marTop w:val="0"/>
      <w:marBottom w:val="0"/>
      <w:divBdr>
        <w:top w:val="none" w:sz="0" w:space="0" w:color="auto"/>
        <w:left w:val="none" w:sz="0" w:space="0" w:color="auto"/>
        <w:bottom w:val="none" w:sz="0" w:space="0" w:color="auto"/>
        <w:right w:val="none" w:sz="0" w:space="0" w:color="auto"/>
      </w:divBdr>
    </w:div>
    <w:div w:id="361981431">
      <w:bodyDiv w:val="1"/>
      <w:marLeft w:val="0"/>
      <w:marRight w:val="0"/>
      <w:marTop w:val="0"/>
      <w:marBottom w:val="0"/>
      <w:divBdr>
        <w:top w:val="none" w:sz="0" w:space="0" w:color="auto"/>
        <w:left w:val="none" w:sz="0" w:space="0" w:color="auto"/>
        <w:bottom w:val="none" w:sz="0" w:space="0" w:color="auto"/>
        <w:right w:val="none" w:sz="0" w:space="0" w:color="auto"/>
      </w:divBdr>
    </w:div>
    <w:div w:id="364597011">
      <w:bodyDiv w:val="1"/>
      <w:marLeft w:val="0"/>
      <w:marRight w:val="0"/>
      <w:marTop w:val="0"/>
      <w:marBottom w:val="0"/>
      <w:divBdr>
        <w:top w:val="none" w:sz="0" w:space="0" w:color="auto"/>
        <w:left w:val="none" w:sz="0" w:space="0" w:color="auto"/>
        <w:bottom w:val="none" w:sz="0" w:space="0" w:color="auto"/>
        <w:right w:val="none" w:sz="0" w:space="0" w:color="auto"/>
      </w:divBdr>
    </w:div>
    <w:div w:id="366758939">
      <w:bodyDiv w:val="1"/>
      <w:marLeft w:val="0"/>
      <w:marRight w:val="0"/>
      <w:marTop w:val="0"/>
      <w:marBottom w:val="0"/>
      <w:divBdr>
        <w:top w:val="none" w:sz="0" w:space="0" w:color="auto"/>
        <w:left w:val="none" w:sz="0" w:space="0" w:color="auto"/>
        <w:bottom w:val="none" w:sz="0" w:space="0" w:color="auto"/>
        <w:right w:val="none" w:sz="0" w:space="0" w:color="auto"/>
      </w:divBdr>
    </w:div>
    <w:div w:id="368410326">
      <w:bodyDiv w:val="1"/>
      <w:marLeft w:val="0"/>
      <w:marRight w:val="0"/>
      <w:marTop w:val="0"/>
      <w:marBottom w:val="0"/>
      <w:divBdr>
        <w:top w:val="none" w:sz="0" w:space="0" w:color="auto"/>
        <w:left w:val="none" w:sz="0" w:space="0" w:color="auto"/>
        <w:bottom w:val="none" w:sz="0" w:space="0" w:color="auto"/>
        <w:right w:val="none" w:sz="0" w:space="0" w:color="auto"/>
      </w:divBdr>
    </w:div>
    <w:div w:id="371615414">
      <w:bodyDiv w:val="1"/>
      <w:marLeft w:val="0"/>
      <w:marRight w:val="0"/>
      <w:marTop w:val="0"/>
      <w:marBottom w:val="0"/>
      <w:divBdr>
        <w:top w:val="none" w:sz="0" w:space="0" w:color="auto"/>
        <w:left w:val="none" w:sz="0" w:space="0" w:color="auto"/>
        <w:bottom w:val="none" w:sz="0" w:space="0" w:color="auto"/>
        <w:right w:val="none" w:sz="0" w:space="0" w:color="auto"/>
      </w:divBdr>
    </w:div>
    <w:div w:id="374743488">
      <w:bodyDiv w:val="1"/>
      <w:marLeft w:val="0"/>
      <w:marRight w:val="0"/>
      <w:marTop w:val="0"/>
      <w:marBottom w:val="0"/>
      <w:divBdr>
        <w:top w:val="none" w:sz="0" w:space="0" w:color="auto"/>
        <w:left w:val="none" w:sz="0" w:space="0" w:color="auto"/>
        <w:bottom w:val="none" w:sz="0" w:space="0" w:color="auto"/>
        <w:right w:val="none" w:sz="0" w:space="0" w:color="auto"/>
      </w:divBdr>
    </w:div>
    <w:div w:id="375394484">
      <w:bodyDiv w:val="1"/>
      <w:marLeft w:val="0"/>
      <w:marRight w:val="0"/>
      <w:marTop w:val="0"/>
      <w:marBottom w:val="0"/>
      <w:divBdr>
        <w:top w:val="none" w:sz="0" w:space="0" w:color="auto"/>
        <w:left w:val="none" w:sz="0" w:space="0" w:color="auto"/>
        <w:bottom w:val="none" w:sz="0" w:space="0" w:color="auto"/>
        <w:right w:val="none" w:sz="0" w:space="0" w:color="auto"/>
      </w:divBdr>
    </w:div>
    <w:div w:id="375853660">
      <w:bodyDiv w:val="1"/>
      <w:marLeft w:val="0"/>
      <w:marRight w:val="0"/>
      <w:marTop w:val="0"/>
      <w:marBottom w:val="0"/>
      <w:divBdr>
        <w:top w:val="none" w:sz="0" w:space="0" w:color="auto"/>
        <w:left w:val="none" w:sz="0" w:space="0" w:color="auto"/>
        <w:bottom w:val="none" w:sz="0" w:space="0" w:color="auto"/>
        <w:right w:val="none" w:sz="0" w:space="0" w:color="auto"/>
      </w:divBdr>
      <w:divsChild>
        <w:div w:id="225800037">
          <w:marLeft w:val="0"/>
          <w:marRight w:val="0"/>
          <w:marTop w:val="0"/>
          <w:marBottom w:val="0"/>
          <w:divBdr>
            <w:top w:val="none" w:sz="0" w:space="0" w:color="auto"/>
            <w:left w:val="none" w:sz="0" w:space="0" w:color="auto"/>
            <w:bottom w:val="none" w:sz="0" w:space="0" w:color="auto"/>
            <w:right w:val="none" w:sz="0" w:space="0" w:color="auto"/>
          </w:divBdr>
        </w:div>
      </w:divsChild>
    </w:div>
    <w:div w:id="378745468">
      <w:bodyDiv w:val="1"/>
      <w:marLeft w:val="0"/>
      <w:marRight w:val="0"/>
      <w:marTop w:val="0"/>
      <w:marBottom w:val="0"/>
      <w:divBdr>
        <w:top w:val="none" w:sz="0" w:space="0" w:color="auto"/>
        <w:left w:val="none" w:sz="0" w:space="0" w:color="auto"/>
        <w:bottom w:val="none" w:sz="0" w:space="0" w:color="auto"/>
        <w:right w:val="none" w:sz="0" w:space="0" w:color="auto"/>
      </w:divBdr>
      <w:divsChild>
        <w:div w:id="43062144">
          <w:marLeft w:val="0"/>
          <w:marRight w:val="0"/>
          <w:marTop w:val="0"/>
          <w:marBottom w:val="0"/>
          <w:divBdr>
            <w:top w:val="none" w:sz="0" w:space="0" w:color="auto"/>
            <w:left w:val="none" w:sz="0" w:space="0" w:color="auto"/>
            <w:bottom w:val="none" w:sz="0" w:space="0" w:color="auto"/>
            <w:right w:val="none" w:sz="0" w:space="0" w:color="auto"/>
          </w:divBdr>
        </w:div>
      </w:divsChild>
    </w:div>
    <w:div w:id="391003908">
      <w:bodyDiv w:val="1"/>
      <w:marLeft w:val="0"/>
      <w:marRight w:val="0"/>
      <w:marTop w:val="0"/>
      <w:marBottom w:val="0"/>
      <w:divBdr>
        <w:top w:val="none" w:sz="0" w:space="0" w:color="auto"/>
        <w:left w:val="none" w:sz="0" w:space="0" w:color="auto"/>
        <w:bottom w:val="none" w:sz="0" w:space="0" w:color="auto"/>
        <w:right w:val="none" w:sz="0" w:space="0" w:color="auto"/>
      </w:divBdr>
    </w:div>
    <w:div w:id="396827423">
      <w:bodyDiv w:val="1"/>
      <w:marLeft w:val="0"/>
      <w:marRight w:val="0"/>
      <w:marTop w:val="0"/>
      <w:marBottom w:val="0"/>
      <w:divBdr>
        <w:top w:val="none" w:sz="0" w:space="0" w:color="auto"/>
        <w:left w:val="none" w:sz="0" w:space="0" w:color="auto"/>
        <w:bottom w:val="none" w:sz="0" w:space="0" w:color="auto"/>
        <w:right w:val="none" w:sz="0" w:space="0" w:color="auto"/>
      </w:divBdr>
    </w:div>
    <w:div w:id="397559186">
      <w:bodyDiv w:val="1"/>
      <w:marLeft w:val="0"/>
      <w:marRight w:val="0"/>
      <w:marTop w:val="0"/>
      <w:marBottom w:val="0"/>
      <w:divBdr>
        <w:top w:val="none" w:sz="0" w:space="0" w:color="auto"/>
        <w:left w:val="none" w:sz="0" w:space="0" w:color="auto"/>
        <w:bottom w:val="none" w:sz="0" w:space="0" w:color="auto"/>
        <w:right w:val="none" w:sz="0" w:space="0" w:color="auto"/>
      </w:divBdr>
      <w:divsChild>
        <w:div w:id="1218977748">
          <w:marLeft w:val="0"/>
          <w:marRight w:val="0"/>
          <w:marTop w:val="0"/>
          <w:marBottom w:val="0"/>
          <w:divBdr>
            <w:top w:val="none" w:sz="0" w:space="0" w:color="auto"/>
            <w:left w:val="none" w:sz="0" w:space="0" w:color="auto"/>
            <w:bottom w:val="none" w:sz="0" w:space="0" w:color="auto"/>
            <w:right w:val="none" w:sz="0" w:space="0" w:color="auto"/>
          </w:divBdr>
        </w:div>
      </w:divsChild>
    </w:div>
    <w:div w:id="398554622">
      <w:bodyDiv w:val="1"/>
      <w:marLeft w:val="0"/>
      <w:marRight w:val="0"/>
      <w:marTop w:val="0"/>
      <w:marBottom w:val="0"/>
      <w:divBdr>
        <w:top w:val="none" w:sz="0" w:space="0" w:color="auto"/>
        <w:left w:val="none" w:sz="0" w:space="0" w:color="auto"/>
        <w:bottom w:val="none" w:sz="0" w:space="0" w:color="auto"/>
        <w:right w:val="none" w:sz="0" w:space="0" w:color="auto"/>
      </w:divBdr>
    </w:div>
    <w:div w:id="399906262">
      <w:bodyDiv w:val="1"/>
      <w:marLeft w:val="0"/>
      <w:marRight w:val="0"/>
      <w:marTop w:val="0"/>
      <w:marBottom w:val="0"/>
      <w:divBdr>
        <w:top w:val="none" w:sz="0" w:space="0" w:color="auto"/>
        <w:left w:val="none" w:sz="0" w:space="0" w:color="auto"/>
        <w:bottom w:val="none" w:sz="0" w:space="0" w:color="auto"/>
        <w:right w:val="none" w:sz="0" w:space="0" w:color="auto"/>
      </w:divBdr>
    </w:div>
    <w:div w:id="401831133">
      <w:bodyDiv w:val="1"/>
      <w:marLeft w:val="0"/>
      <w:marRight w:val="0"/>
      <w:marTop w:val="0"/>
      <w:marBottom w:val="0"/>
      <w:divBdr>
        <w:top w:val="none" w:sz="0" w:space="0" w:color="auto"/>
        <w:left w:val="none" w:sz="0" w:space="0" w:color="auto"/>
        <w:bottom w:val="none" w:sz="0" w:space="0" w:color="auto"/>
        <w:right w:val="none" w:sz="0" w:space="0" w:color="auto"/>
      </w:divBdr>
    </w:div>
    <w:div w:id="402800919">
      <w:bodyDiv w:val="1"/>
      <w:marLeft w:val="0"/>
      <w:marRight w:val="0"/>
      <w:marTop w:val="0"/>
      <w:marBottom w:val="0"/>
      <w:divBdr>
        <w:top w:val="none" w:sz="0" w:space="0" w:color="auto"/>
        <w:left w:val="none" w:sz="0" w:space="0" w:color="auto"/>
        <w:bottom w:val="none" w:sz="0" w:space="0" w:color="auto"/>
        <w:right w:val="none" w:sz="0" w:space="0" w:color="auto"/>
      </w:divBdr>
    </w:div>
    <w:div w:id="404912243">
      <w:bodyDiv w:val="1"/>
      <w:marLeft w:val="0"/>
      <w:marRight w:val="0"/>
      <w:marTop w:val="0"/>
      <w:marBottom w:val="0"/>
      <w:divBdr>
        <w:top w:val="none" w:sz="0" w:space="0" w:color="auto"/>
        <w:left w:val="none" w:sz="0" w:space="0" w:color="auto"/>
        <w:bottom w:val="none" w:sz="0" w:space="0" w:color="auto"/>
        <w:right w:val="none" w:sz="0" w:space="0" w:color="auto"/>
      </w:divBdr>
    </w:div>
    <w:div w:id="405227253">
      <w:bodyDiv w:val="1"/>
      <w:marLeft w:val="0"/>
      <w:marRight w:val="0"/>
      <w:marTop w:val="0"/>
      <w:marBottom w:val="0"/>
      <w:divBdr>
        <w:top w:val="none" w:sz="0" w:space="0" w:color="auto"/>
        <w:left w:val="none" w:sz="0" w:space="0" w:color="auto"/>
        <w:bottom w:val="none" w:sz="0" w:space="0" w:color="auto"/>
        <w:right w:val="none" w:sz="0" w:space="0" w:color="auto"/>
      </w:divBdr>
    </w:div>
    <w:div w:id="405541191">
      <w:bodyDiv w:val="1"/>
      <w:marLeft w:val="0"/>
      <w:marRight w:val="0"/>
      <w:marTop w:val="0"/>
      <w:marBottom w:val="0"/>
      <w:divBdr>
        <w:top w:val="none" w:sz="0" w:space="0" w:color="auto"/>
        <w:left w:val="none" w:sz="0" w:space="0" w:color="auto"/>
        <w:bottom w:val="none" w:sz="0" w:space="0" w:color="auto"/>
        <w:right w:val="none" w:sz="0" w:space="0" w:color="auto"/>
      </w:divBdr>
    </w:div>
    <w:div w:id="418329907">
      <w:bodyDiv w:val="1"/>
      <w:marLeft w:val="0"/>
      <w:marRight w:val="0"/>
      <w:marTop w:val="0"/>
      <w:marBottom w:val="0"/>
      <w:divBdr>
        <w:top w:val="none" w:sz="0" w:space="0" w:color="auto"/>
        <w:left w:val="none" w:sz="0" w:space="0" w:color="auto"/>
        <w:bottom w:val="none" w:sz="0" w:space="0" w:color="auto"/>
        <w:right w:val="none" w:sz="0" w:space="0" w:color="auto"/>
      </w:divBdr>
    </w:div>
    <w:div w:id="435902491">
      <w:bodyDiv w:val="1"/>
      <w:marLeft w:val="0"/>
      <w:marRight w:val="0"/>
      <w:marTop w:val="0"/>
      <w:marBottom w:val="0"/>
      <w:divBdr>
        <w:top w:val="none" w:sz="0" w:space="0" w:color="auto"/>
        <w:left w:val="none" w:sz="0" w:space="0" w:color="auto"/>
        <w:bottom w:val="none" w:sz="0" w:space="0" w:color="auto"/>
        <w:right w:val="none" w:sz="0" w:space="0" w:color="auto"/>
      </w:divBdr>
    </w:div>
    <w:div w:id="438525875">
      <w:bodyDiv w:val="1"/>
      <w:marLeft w:val="0"/>
      <w:marRight w:val="0"/>
      <w:marTop w:val="0"/>
      <w:marBottom w:val="0"/>
      <w:divBdr>
        <w:top w:val="none" w:sz="0" w:space="0" w:color="auto"/>
        <w:left w:val="none" w:sz="0" w:space="0" w:color="auto"/>
        <w:bottom w:val="none" w:sz="0" w:space="0" w:color="auto"/>
        <w:right w:val="none" w:sz="0" w:space="0" w:color="auto"/>
      </w:divBdr>
    </w:div>
    <w:div w:id="441074652">
      <w:bodyDiv w:val="1"/>
      <w:marLeft w:val="0"/>
      <w:marRight w:val="0"/>
      <w:marTop w:val="0"/>
      <w:marBottom w:val="0"/>
      <w:divBdr>
        <w:top w:val="none" w:sz="0" w:space="0" w:color="auto"/>
        <w:left w:val="none" w:sz="0" w:space="0" w:color="auto"/>
        <w:bottom w:val="none" w:sz="0" w:space="0" w:color="auto"/>
        <w:right w:val="none" w:sz="0" w:space="0" w:color="auto"/>
      </w:divBdr>
    </w:div>
    <w:div w:id="455024233">
      <w:bodyDiv w:val="1"/>
      <w:marLeft w:val="0"/>
      <w:marRight w:val="0"/>
      <w:marTop w:val="0"/>
      <w:marBottom w:val="0"/>
      <w:divBdr>
        <w:top w:val="none" w:sz="0" w:space="0" w:color="auto"/>
        <w:left w:val="none" w:sz="0" w:space="0" w:color="auto"/>
        <w:bottom w:val="none" w:sz="0" w:space="0" w:color="auto"/>
        <w:right w:val="none" w:sz="0" w:space="0" w:color="auto"/>
      </w:divBdr>
    </w:div>
    <w:div w:id="455830977">
      <w:bodyDiv w:val="1"/>
      <w:marLeft w:val="0"/>
      <w:marRight w:val="0"/>
      <w:marTop w:val="0"/>
      <w:marBottom w:val="0"/>
      <w:divBdr>
        <w:top w:val="none" w:sz="0" w:space="0" w:color="auto"/>
        <w:left w:val="none" w:sz="0" w:space="0" w:color="auto"/>
        <w:bottom w:val="none" w:sz="0" w:space="0" w:color="auto"/>
        <w:right w:val="none" w:sz="0" w:space="0" w:color="auto"/>
      </w:divBdr>
    </w:div>
    <w:div w:id="458185234">
      <w:bodyDiv w:val="1"/>
      <w:marLeft w:val="0"/>
      <w:marRight w:val="0"/>
      <w:marTop w:val="0"/>
      <w:marBottom w:val="0"/>
      <w:divBdr>
        <w:top w:val="none" w:sz="0" w:space="0" w:color="auto"/>
        <w:left w:val="none" w:sz="0" w:space="0" w:color="auto"/>
        <w:bottom w:val="none" w:sz="0" w:space="0" w:color="auto"/>
        <w:right w:val="none" w:sz="0" w:space="0" w:color="auto"/>
      </w:divBdr>
      <w:divsChild>
        <w:div w:id="1099370891">
          <w:marLeft w:val="0"/>
          <w:marRight w:val="0"/>
          <w:marTop w:val="0"/>
          <w:marBottom w:val="0"/>
          <w:divBdr>
            <w:top w:val="none" w:sz="0" w:space="0" w:color="auto"/>
            <w:left w:val="none" w:sz="0" w:space="0" w:color="auto"/>
            <w:bottom w:val="none" w:sz="0" w:space="0" w:color="auto"/>
            <w:right w:val="none" w:sz="0" w:space="0" w:color="auto"/>
          </w:divBdr>
        </w:div>
      </w:divsChild>
    </w:div>
    <w:div w:id="465467068">
      <w:bodyDiv w:val="1"/>
      <w:marLeft w:val="0"/>
      <w:marRight w:val="0"/>
      <w:marTop w:val="0"/>
      <w:marBottom w:val="0"/>
      <w:divBdr>
        <w:top w:val="none" w:sz="0" w:space="0" w:color="auto"/>
        <w:left w:val="none" w:sz="0" w:space="0" w:color="auto"/>
        <w:bottom w:val="none" w:sz="0" w:space="0" w:color="auto"/>
        <w:right w:val="none" w:sz="0" w:space="0" w:color="auto"/>
      </w:divBdr>
    </w:div>
    <w:div w:id="474185139">
      <w:bodyDiv w:val="1"/>
      <w:marLeft w:val="0"/>
      <w:marRight w:val="0"/>
      <w:marTop w:val="0"/>
      <w:marBottom w:val="0"/>
      <w:divBdr>
        <w:top w:val="none" w:sz="0" w:space="0" w:color="auto"/>
        <w:left w:val="none" w:sz="0" w:space="0" w:color="auto"/>
        <w:bottom w:val="none" w:sz="0" w:space="0" w:color="auto"/>
        <w:right w:val="none" w:sz="0" w:space="0" w:color="auto"/>
      </w:divBdr>
    </w:div>
    <w:div w:id="483591996">
      <w:bodyDiv w:val="1"/>
      <w:marLeft w:val="0"/>
      <w:marRight w:val="0"/>
      <w:marTop w:val="0"/>
      <w:marBottom w:val="0"/>
      <w:divBdr>
        <w:top w:val="none" w:sz="0" w:space="0" w:color="auto"/>
        <w:left w:val="none" w:sz="0" w:space="0" w:color="auto"/>
        <w:bottom w:val="none" w:sz="0" w:space="0" w:color="auto"/>
        <w:right w:val="none" w:sz="0" w:space="0" w:color="auto"/>
      </w:divBdr>
    </w:div>
    <w:div w:id="492381765">
      <w:bodyDiv w:val="1"/>
      <w:marLeft w:val="0"/>
      <w:marRight w:val="0"/>
      <w:marTop w:val="0"/>
      <w:marBottom w:val="0"/>
      <w:divBdr>
        <w:top w:val="none" w:sz="0" w:space="0" w:color="auto"/>
        <w:left w:val="none" w:sz="0" w:space="0" w:color="auto"/>
        <w:bottom w:val="none" w:sz="0" w:space="0" w:color="auto"/>
        <w:right w:val="none" w:sz="0" w:space="0" w:color="auto"/>
      </w:divBdr>
    </w:div>
    <w:div w:id="494347312">
      <w:bodyDiv w:val="1"/>
      <w:marLeft w:val="0"/>
      <w:marRight w:val="0"/>
      <w:marTop w:val="0"/>
      <w:marBottom w:val="0"/>
      <w:divBdr>
        <w:top w:val="none" w:sz="0" w:space="0" w:color="auto"/>
        <w:left w:val="none" w:sz="0" w:space="0" w:color="auto"/>
        <w:bottom w:val="none" w:sz="0" w:space="0" w:color="auto"/>
        <w:right w:val="none" w:sz="0" w:space="0" w:color="auto"/>
      </w:divBdr>
    </w:div>
    <w:div w:id="496114224">
      <w:bodyDiv w:val="1"/>
      <w:marLeft w:val="0"/>
      <w:marRight w:val="0"/>
      <w:marTop w:val="0"/>
      <w:marBottom w:val="0"/>
      <w:divBdr>
        <w:top w:val="none" w:sz="0" w:space="0" w:color="auto"/>
        <w:left w:val="none" w:sz="0" w:space="0" w:color="auto"/>
        <w:bottom w:val="none" w:sz="0" w:space="0" w:color="auto"/>
        <w:right w:val="none" w:sz="0" w:space="0" w:color="auto"/>
      </w:divBdr>
    </w:div>
    <w:div w:id="503781322">
      <w:bodyDiv w:val="1"/>
      <w:marLeft w:val="0"/>
      <w:marRight w:val="0"/>
      <w:marTop w:val="0"/>
      <w:marBottom w:val="0"/>
      <w:divBdr>
        <w:top w:val="none" w:sz="0" w:space="0" w:color="auto"/>
        <w:left w:val="none" w:sz="0" w:space="0" w:color="auto"/>
        <w:bottom w:val="none" w:sz="0" w:space="0" w:color="auto"/>
        <w:right w:val="none" w:sz="0" w:space="0" w:color="auto"/>
      </w:divBdr>
    </w:div>
    <w:div w:id="506406299">
      <w:bodyDiv w:val="1"/>
      <w:marLeft w:val="0"/>
      <w:marRight w:val="0"/>
      <w:marTop w:val="0"/>
      <w:marBottom w:val="0"/>
      <w:divBdr>
        <w:top w:val="none" w:sz="0" w:space="0" w:color="auto"/>
        <w:left w:val="none" w:sz="0" w:space="0" w:color="auto"/>
        <w:bottom w:val="none" w:sz="0" w:space="0" w:color="auto"/>
        <w:right w:val="none" w:sz="0" w:space="0" w:color="auto"/>
      </w:divBdr>
    </w:div>
    <w:div w:id="509562292">
      <w:bodyDiv w:val="1"/>
      <w:marLeft w:val="0"/>
      <w:marRight w:val="0"/>
      <w:marTop w:val="0"/>
      <w:marBottom w:val="0"/>
      <w:divBdr>
        <w:top w:val="none" w:sz="0" w:space="0" w:color="auto"/>
        <w:left w:val="none" w:sz="0" w:space="0" w:color="auto"/>
        <w:bottom w:val="none" w:sz="0" w:space="0" w:color="auto"/>
        <w:right w:val="none" w:sz="0" w:space="0" w:color="auto"/>
      </w:divBdr>
    </w:div>
    <w:div w:id="522206894">
      <w:bodyDiv w:val="1"/>
      <w:marLeft w:val="0"/>
      <w:marRight w:val="0"/>
      <w:marTop w:val="0"/>
      <w:marBottom w:val="0"/>
      <w:divBdr>
        <w:top w:val="none" w:sz="0" w:space="0" w:color="auto"/>
        <w:left w:val="none" w:sz="0" w:space="0" w:color="auto"/>
        <w:bottom w:val="none" w:sz="0" w:space="0" w:color="auto"/>
        <w:right w:val="none" w:sz="0" w:space="0" w:color="auto"/>
      </w:divBdr>
    </w:div>
    <w:div w:id="523325021">
      <w:bodyDiv w:val="1"/>
      <w:marLeft w:val="0"/>
      <w:marRight w:val="0"/>
      <w:marTop w:val="0"/>
      <w:marBottom w:val="0"/>
      <w:divBdr>
        <w:top w:val="none" w:sz="0" w:space="0" w:color="auto"/>
        <w:left w:val="none" w:sz="0" w:space="0" w:color="auto"/>
        <w:bottom w:val="none" w:sz="0" w:space="0" w:color="auto"/>
        <w:right w:val="none" w:sz="0" w:space="0" w:color="auto"/>
      </w:divBdr>
    </w:div>
    <w:div w:id="525749307">
      <w:bodyDiv w:val="1"/>
      <w:marLeft w:val="0"/>
      <w:marRight w:val="0"/>
      <w:marTop w:val="0"/>
      <w:marBottom w:val="0"/>
      <w:divBdr>
        <w:top w:val="none" w:sz="0" w:space="0" w:color="auto"/>
        <w:left w:val="none" w:sz="0" w:space="0" w:color="auto"/>
        <w:bottom w:val="none" w:sz="0" w:space="0" w:color="auto"/>
        <w:right w:val="none" w:sz="0" w:space="0" w:color="auto"/>
      </w:divBdr>
    </w:div>
    <w:div w:id="529808073">
      <w:bodyDiv w:val="1"/>
      <w:marLeft w:val="0"/>
      <w:marRight w:val="0"/>
      <w:marTop w:val="0"/>
      <w:marBottom w:val="0"/>
      <w:divBdr>
        <w:top w:val="none" w:sz="0" w:space="0" w:color="auto"/>
        <w:left w:val="none" w:sz="0" w:space="0" w:color="auto"/>
        <w:bottom w:val="none" w:sz="0" w:space="0" w:color="auto"/>
        <w:right w:val="none" w:sz="0" w:space="0" w:color="auto"/>
      </w:divBdr>
    </w:div>
    <w:div w:id="532768749">
      <w:bodyDiv w:val="1"/>
      <w:marLeft w:val="0"/>
      <w:marRight w:val="0"/>
      <w:marTop w:val="0"/>
      <w:marBottom w:val="0"/>
      <w:divBdr>
        <w:top w:val="none" w:sz="0" w:space="0" w:color="auto"/>
        <w:left w:val="none" w:sz="0" w:space="0" w:color="auto"/>
        <w:bottom w:val="none" w:sz="0" w:space="0" w:color="auto"/>
        <w:right w:val="none" w:sz="0" w:space="0" w:color="auto"/>
      </w:divBdr>
    </w:div>
    <w:div w:id="534390800">
      <w:bodyDiv w:val="1"/>
      <w:marLeft w:val="0"/>
      <w:marRight w:val="0"/>
      <w:marTop w:val="0"/>
      <w:marBottom w:val="0"/>
      <w:divBdr>
        <w:top w:val="none" w:sz="0" w:space="0" w:color="auto"/>
        <w:left w:val="none" w:sz="0" w:space="0" w:color="auto"/>
        <w:bottom w:val="none" w:sz="0" w:space="0" w:color="auto"/>
        <w:right w:val="none" w:sz="0" w:space="0" w:color="auto"/>
      </w:divBdr>
    </w:div>
    <w:div w:id="535511586">
      <w:bodyDiv w:val="1"/>
      <w:marLeft w:val="0"/>
      <w:marRight w:val="0"/>
      <w:marTop w:val="0"/>
      <w:marBottom w:val="0"/>
      <w:divBdr>
        <w:top w:val="none" w:sz="0" w:space="0" w:color="auto"/>
        <w:left w:val="none" w:sz="0" w:space="0" w:color="auto"/>
        <w:bottom w:val="none" w:sz="0" w:space="0" w:color="auto"/>
        <w:right w:val="none" w:sz="0" w:space="0" w:color="auto"/>
      </w:divBdr>
    </w:div>
    <w:div w:id="537474697">
      <w:bodyDiv w:val="1"/>
      <w:marLeft w:val="0"/>
      <w:marRight w:val="0"/>
      <w:marTop w:val="0"/>
      <w:marBottom w:val="0"/>
      <w:divBdr>
        <w:top w:val="none" w:sz="0" w:space="0" w:color="auto"/>
        <w:left w:val="none" w:sz="0" w:space="0" w:color="auto"/>
        <w:bottom w:val="none" w:sz="0" w:space="0" w:color="auto"/>
        <w:right w:val="none" w:sz="0" w:space="0" w:color="auto"/>
      </w:divBdr>
    </w:div>
    <w:div w:id="543448781">
      <w:bodyDiv w:val="1"/>
      <w:marLeft w:val="0"/>
      <w:marRight w:val="0"/>
      <w:marTop w:val="0"/>
      <w:marBottom w:val="0"/>
      <w:divBdr>
        <w:top w:val="none" w:sz="0" w:space="0" w:color="auto"/>
        <w:left w:val="none" w:sz="0" w:space="0" w:color="auto"/>
        <w:bottom w:val="none" w:sz="0" w:space="0" w:color="auto"/>
        <w:right w:val="none" w:sz="0" w:space="0" w:color="auto"/>
      </w:divBdr>
    </w:div>
    <w:div w:id="548301152">
      <w:bodyDiv w:val="1"/>
      <w:marLeft w:val="0"/>
      <w:marRight w:val="0"/>
      <w:marTop w:val="0"/>
      <w:marBottom w:val="0"/>
      <w:divBdr>
        <w:top w:val="none" w:sz="0" w:space="0" w:color="auto"/>
        <w:left w:val="none" w:sz="0" w:space="0" w:color="auto"/>
        <w:bottom w:val="none" w:sz="0" w:space="0" w:color="auto"/>
        <w:right w:val="none" w:sz="0" w:space="0" w:color="auto"/>
      </w:divBdr>
    </w:div>
    <w:div w:id="552279389">
      <w:bodyDiv w:val="1"/>
      <w:marLeft w:val="0"/>
      <w:marRight w:val="0"/>
      <w:marTop w:val="0"/>
      <w:marBottom w:val="0"/>
      <w:divBdr>
        <w:top w:val="none" w:sz="0" w:space="0" w:color="auto"/>
        <w:left w:val="none" w:sz="0" w:space="0" w:color="auto"/>
        <w:bottom w:val="none" w:sz="0" w:space="0" w:color="auto"/>
        <w:right w:val="none" w:sz="0" w:space="0" w:color="auto"/>
      </w:divBdr>
    </w:div>
    <w:div w:id="554435854">
      <w:bodyDiv w:val="1"/>
      <w:marLeft w:val="0"/>
      <w:marRight w:val="0"/>
      <w:marTop w:val="0"/>
      <w:marBottom w:val="0"/>
      <w:divBdr>
        <w:top w:val="none" w:sz="0" w:space="0" w:color="auto"/>
        <w:left w:val="none" w:sz="0" w:space="0" w:color="auto"/>
        <w:bottom w:val="none" w:sz="0" w:space="0" w:color="auto"/>
        <w:right w:val="none" w:sz="0" w:space="0" w:color="auto"/>
      </w:divBdr>
    </w:div>
    <w:div w:id="557324739">
      <w:bodyDiv w:val="1"/>
      <w:marLeft w:val="0"/>
      <w:marRight w:val="0"/>
      <w:marTop w:val="0"/>
      <w:marBottom w:val="0"/>
      <w:divBdr>
        <w:top w:val="none" w:sz="0" w:space="0" w:color="auto"/>
        <w:left w:val="none" w:sz="0" w:space="0" w:color="auto"/>
        <w:bottom w:val="none" w:sz="0" w:space="0" w:color="auto"/>
        <w:right w:val="none" w:sz="0" w:space="0" w:color="auto"/>
      </w:divBdr>
    </w:div>
    <w:div w:id="581909970">
      <w:bodyDiv w:val="1"/>
      <w:marLeft w:val="0"/>
      <w:marRight w:val="0"/>
      <w:marTop w:val="0"/>
      <w:marBottom w:val="0"/>
      <w:divBdr>
        <w:top w:val="none" w:sz="0" w:space="0" w:color="auto"/>
        <w:left w:val="none" w:sz="0" w:space="0" w:color="auto"/>
        <w:bottom w:val="none" w:sz="0" w:space="0" w:color="auto"/>
        <w:right w:val="none" w:sz="0" w:space="0" w:color="auto"/>
      </w:divBdr>
    </w:div>
    <w:div w:id="592468915">
      <w:bodyDiv w:val="1"/>
      <w:marLeft w:val="0"/>
      <w:marRight w:val="0"/>
      <w:marTop w:val="0"/>
      <w:marBottom w:val="0"/>
      <w:divBdr>
        <w:top w:val="none" w:sz="0" w:space="0" w:color="auto"/>
        <w:left w:val="none" w:sz="0" w:space="0" w:color="auto"/>
        <w:bottom w:val="none" w:sz="0" w:space="0" w:color="auto"/>
        <w:right w:val="none" w:sz="0" w:space="0" w:color="auto"/>
      </w:divBdr>
    </w:div>
    <w:div w:id="605767504">
      <w:bodyDiv w:val="1"/>
      <w:marLeft w:val="0"/>
      <w:marRight w:val="0"/>
      <w:marTop w:val="0"/>
      <w:marBottom w:val="0"/>
      <w:divBdr>
        <w:top w:val="none" w:sz="0" w:space="0" w:color="auto"/>
        <w:left w:val="none" w:sz="0" w:space="0" w:color="auto"/>
        <w:bottom w:val="none" w:sz="0" w:space="0" w:color="auto"/>
        <w:right w:val="none" w:sz="0" w:space="0" w:color="auto"/>
      </w:divBdr>
    </w:div>
    <w:div w:id="612329202">
      <w:bodyDiv w:val="1"/>
      <w:marLeft w:val="0"/>
      <w:marRight w:val="0"/>
      <w:marTop w:val="0"/>
      <w:marBottom w:val="0"/>
      <w:divBdr>
        <w:top w:val="none" w:sz="0" w:space="0" w:color="auto"/>
        <w:left w:val="none" w:sz="0" w:space="0" w:color="auto"/>
        <w:bottom w:val="none" w:sz="0" w:space="0" w:color="auto"/>
        <w:right w:val="none" w:sz="0" w:space="0" w:color="auto"/>
      </w:divBdr>
    </w:div>
    <w:div w:id="617030940">
      <w:bodyDiv w:val="1"/>
      <w:marLeft w:val="0"/>
      <w:marRight w:val="0"/>
      <w:marTop w:val="0"/>
      <w:marBottom w:val="0"/>
      <w:divBdr>
        <w:top w:val="none" w:sz="0" w:space="0" w:color="auto"/>
        <w:left w:val="none" w:sz="0" w:space="0" w:color="auto"/>
        <w:bottom w:val="none" w:sz="0" w:space="0" w:color="auto"/>
        <w:right w:val="none" w:sz="0" w:space="0" w:color="auto"/>
      </w:divBdr>
    </w:div>
    <w:div w:id="629753165">
      <w:bodyDiv w:val="1"/>
      <w:marLeft w:val="0"/>
      <w:marRight w:val="0"/>
      <w:marTop w:val="0"/>
      <w:marBottom w:val="0"/>
      <w:divBdr>
        <w:top w:val="none" w:sz="0" w:space="0" w:color="auto"/>
        <w:left w:val="none" w:sz="0" w:space="0" w:color="auto"/>
        <w:bottom w:val="none" w:sz="0" w:space="0" w:color="auto"/>
        <w:right w:val="none" w:sz="0" w:space="0" w:color="auto"/>
      </w:divBdr>
    </w:div>
    <w:div w:id="630987143">
      <w:bodyDiv w:val="1"/>
      <w:marLeft w:val="0"/>
      <w:marRight w:val="0"/>
      <w:marTop w:val="0"/>
      <w:marBottom w:val="0"/>
      <w:divBdr>
        <w:top w:val="none" w:sz="0" w:space="0" w:color="auto"/>
        <w:left w:val="none" w:sz="0" w:space="0" w:color="auto"/>
        <w:bottom w:val="none" w:sz="0" w:space="0" w:color="auto"/>
        <w:right w:val="none" w:sz="0" w:space="0" w:color="auto"/>
      </w:divBdr>
    </w:div>
    <w:div w:id="631405443">
      <w:bodyDiv w:val="1"/>
      <w:marLeft w:val="0"/>
      <w:marRight w:val="0"/>
      <w:marTop w:val="0"/>
      <w:marBottom w:val="0"/>
      <w:divBdr>
        <w:top w:val="none" w:sz="0" w:space="0" w:color="auto"/>
        <w:left w:val="none" w:sz="0" w:space="0" w:color="auto"/>
        <w:bottom w:val="none" w:sz="0" w:space="0" w:color="auto"/>
        <w:right w:val="none" w:sz="0" w:space="0" w:color="auto"/>
      </w:divBdr>
    </w:div>
    <w:div w:id="648362956">
      <w:bodyDiv w:val="1"/>
      <w:marLeft w:val="0"/>
      <w:marRight w:val="0"/>
      <w:marTop w:val="0"/>
      <w:marBottom w:val="0"/>
      <w:divBdr>
        <w:top w:val="none" w:sz="0" w:space="0" w:color="auto"/>
        <w:left w:val="none" w:sz="0" w:space="0" w:color="auto"/>
        <w:bottom w:val="none" w:sz="0" w:space="0" w:color="auto"/>
        <w:right w:val="none" w:sz="0" w:space="0" w:color="auto"/>
      </w:divBdr>
    </w:div>
    <w:div w:id="654648939">
      <w:bodyDiv w:val="1"/>
      <w:marLeft w:val="0"/>
      <w:marRight w:val="0"/>
      <w:marTop w:val="0"/>
      <w:marBottom w:val="0"/>
      <w:divBdr>
        <w:top w:val="none" w:sz="0" w:space="0" w:color="auto"/>
        <w:left w:val="none" w:sz="0" w:space="0" w:color="auto"/>
        <w:bottom w:val="none" w:sz="0" w:space="0" w:color="auto"/>
        <w:right w:val="none" w:sz="0" w:space="0" w:color="auto"/>
      </w:divBdr>
    </w:div>
    <w:div w:id="668289725">
      <w:bodyDiv w:val="1"/>
      <w:marLeft w:val="0"/>
      <w:marRight w:val="0"/>
      <w:marTop w:val="0"/>
      <w:marBottom w:val="0"/>
      <w:divBdr>
        <w:top w:val="none" w:sz="0" w:space="0" w:color="auto"/>
        <w:left w:val="none" w:sz="0" w:space="0" w:color="auto"/>
        <w:bottom w:val="none" w:sz="0" w:space="0" w:color="auto"/>
        <w:right w:val="none" w:sz="0" w:space="0" w:color="auto"/>
      </w:divBdr>
    </w:div>
    <w:div w:id="671876306">
      <w:bodyDiv w:val="1"/>
      <w:marLeft w:val="0"/>
      <w:marRight w:val="0"/>
      <w:marTop w:val="0"/>
      <w:marBottom w:val="0"/>
      <w:divBdr>
        <w:top w:val="none" w:sz="0" w:space="0" w:color="auto"/>
        <w:left w:val="none" w:sz="0" w:space="0" w:color="auto"/>
        <w:bottom w:val="none" w:sz="0" w:space="0" w:color="auto"/>
        <w:right w:val="none" w:sz="0" w:space="0" w:color="auto"/>
      </w:divBdr>
    </w:div>
    <w:div w:id="675503542">
      <w:bodyDiv w:val="1"/>
      <w:marLeft w:val="0"/>
      <w:marRight w:val="0"/>
      <w:marTop w:val="0"/>
      <w:marBottom w:val="0"/>
      <w:divBdr>
        <w:top w:val="none" w:sz="0" w:space="0" w:color="auto"/>
        <w:left w:val="none" w:sz="0" w:space="0" w:color="auto"/>
        <w:bottom w:val="none" w:sz="0" w:space="0" w:color="auto"/>
        <w:right w:val="none" w:sz="0" w:space="0" w:color="auto"/>
      </w:divBdr>
    </w:div>
    <w:div w:id="675961532">
      <w:bodyDiv w:val="1"/>
      <w:marLeft w:val="0"/>
      <w:marRight w:val="0"/>
      <w:marTop w:val="0"/>
      <w:marBottom w:val="0"/>
      <w:divBdr>
        <w:top w:val="none" w:sz="0" w:space="0" w:color="auto"/>
        <w:left w:val="none" w:sz="0" w:space="0" w:color="auto"/>
        <w:bottom w:val="none" w:sz="0" w:space="0" w:color="auto"/>
        <w:right w:val="none" w:sz="0" w:space="0" w:color="auto"/>
      </w:divBdr>
    </w:div>
    <w:div w:id="680425165">
      <w:bodyDiv w:val="1"/>
      <w:marLeft w:val="0"/>
      <w:marRight w:val="0"/>
      <w:marTop w:val="0"/>
      <w:marBottom w:val="0"/>
      <w:divBdr>
        <w:top w:val="none" w:sz="0" w:space="0" w:color="auto"/>
        <w:left w:val="none" w:sz="0" w:space="0" w:color="auto"/>
        <w:bottom w:val="none" w:sz="0" w:space="0" w:color="auto"/>
        <w:right w:val="none" w:sz="0" w:space="0" w:color="auto"/>
      </w:divBdr>
    </w:div>
    <w:div w:id="680475126">
      <w:bodyDiv w:val="1"/>
      <w:marLeft w:val="0"/>
      <w:marRight w:val="0"/>
      <w:marTop w:val="0"/>
      <w:marBottom w:val="0"/>
      <w:divBdr>
        <w:top w:val="none" w:sz="0" w:space="0" w:color="auto"/>
        <w:left w:val="none" w:sz="0" w:space="0" w:color="auto"/>
        <w:bottom w:val="none" w:sz="0" w:space="0" w:color="auto"/>
        <w:right w:val="none" w:sz="0" w:space="0" w:color="auto"/>
      </w:divBdr>
    </w:div>
    <w:div w:id="689184646">
      <w:bodyDiv w:val="1"/>
      <w:marLeft w:val="0"/>
      <w:marRight w:val="0"/>
      <w:marTop w:val="0"/>
      <w:marBottom w:val="0"/>
      <w:divBdr>
        <w:top w:val="none" w:sz="0" w:space="0" w:color="auto"/>
        <w:left w:val="none" w:sz="0" w:space="0" w:color="auto"/>
        <w:bottom w:val="none" w:sz="0" w:space="0" w:color="auto"/>
        <w:right w:val="none" w:sz="0" w:space="0" w:color="auto"/>
      </w:divBdr>
    </w:div>
    <w:div w:id="700596042">
      <w:bodyDiv w:val="1"/>
      <w:marLeft w:val="0"/>
      <w:marRight w:val="0"/>
      <w:marTop w:val="0"/>
      <w:marBottom w:val="0"/>
      <w:divBdr>
        <w:top w:val="none" w:sz="0" w:space="0" w:color="auto"/>
        <w:left w:val="none" w:sz="0" w:space="0" w:color="auto"/>
        <w:bottom w:val="none" w:sz="0" w:space="0" w:color="auto"/>
        <w:right w:val="none" w:sz="0" w:space="0" w:color="auto"/>
      </w:divBdr>
    </w:div>
    <w:div w:id="704135829">
      <w:bodyDiv w:val="1"/>
      <w:marLeft w:val="0"/>
      <w:marRight w:val="0"/>
      <w:marTop w:val="0"/>
      <w:marBottom w:val="0"/>
      <w:divBdr>
        <w:top w:val="none" w:sz="0" w:space="0" w:color="auto"/>
        <w:left w:val="none" w:sz="0" w:space="0" w:color="auto"/>
        <w:bottom w:val="none" w:sz="0" w:space="0" w:color="auto"/>
        <w:right w:val="none" w:sz="0" w:space="0" w:color="auto"/>
      </w:divBdr>
    </w:div>
    <w:div w:id="710612933">
      <w:bodyDiv w:val="1"/>
      <w:marLeft w:val="0"/>
      <w:marRight w:val="0"/>
      <w:marTop w:val="0"/>
      <w:marBottom w:val="0"/>
      <w:divBdr>
        <w:top w:val="none" w:sz="0" w:space="0" w:color="auto"/>
        <w:left w:val="none" w:sz="0" w:space="0" w:color="auto"/>
        <w:bottom w:val="none" w:sz="0" w:space="0" w:color="auto"/>
        <w:right w:val="none" w:sz="0" w:space="0" w:color="auto"/>
      </w:divBdr>
    </w:div>
    <w:div w:id="711265842">
      <w:bodyDiv w:val="1"/>
      <w:marLeft w:val="0"/>
      <w:marRight w:val="0"/>
      <w:marTop w:val="0"/>
      <w:marBottom w:val="0"/>
      <w:divBdr>
        <w:top w:val="none" w:sz="0" w:space="0" w:color="auto"/>
        <w:left w:val="none" w:sz="0" w:space="0" w:color="auto"/>
        <w:bottom w:val="none" w:sz="0" w:space="0" w:color="auto"/>
        <w:right w:val="none" w:sz="0" w:space="0" w:color="auto"/>
      </w:divBdr>
    </w:div>
    <w:div w:id="719132251">
      <w:bodyDiv w:val="1"/>
      <w:marLeft w:val="0"/>
      <w:marRight w:val="0"/>
      <w:marTop w:val="0"/>
      <w:marBottom w:val="0"/>
      <w:divBdr>
        <w:top w:val="none" w:sz="0" w:space="0" w:color="auto"/>
        <w:left w:val="none" w:sz="0" w:space="0" w:color="auto"/>
        <w:bottom w:val="none" w:sz="0" w:space="0" w:color="auto"/>
        <w:right w:val="none" w:sz="0" w:space="0" w:color="auto"/>
      </w:divBdr>
      <w:divsChild>
        <w:div w:id="1232693683">
          <w:marLeft w:val="0"/>
          <w:marRight w:val="0"/>
          <w:marTop w:val="0"/>
          <w:marBottom w:val="0"/>
          <w:divBdr>
            <w:top w:val="none" w:sz="0" w:space="0" w:color="auto"/>
            <w:left w:val="none" w:sz="0" w:space="0" w:color="auto"/>
            <w:bottom w:val="none" w:sz="0" w:space="0" w:color="auto"/>
            <w:right w:val="none" w:sz="0" w:space="0" w:color="auto"/>
          </w:divBdr>
        </w:div>
      </w:divsChild>
    </w:div>
    <w:div w:id="724261532">
      <w:bodyDiv w:val="1"/>
      <w:marLeft w:val="0"/>
      <w:marRight w:val="0"/>
      <w:marTop w:val="0"/>
      <w:marBottom w:val="0"/>
      <w:divBdr>
        <w:top w:val="none" w:sz="0" w:space="0" w:color="auto"/>
        <w:left w:val="none" w:sz="0" w:space="0" w:color="auto"/>
        <w:bottom w:val="none" w:sz="0" w:space="0" w:color="auto"/>
        <w:right w:val="none" w:sz="0" w:space="0" w:color="auto"/>
      </w:divBdr>
    </w:div>
    <w:div w:id="727190836">
      <w:bodyDiv w:val="1"/>
      <w:marLeft w:val="0"/>
      <w:marRight w:val="0"/>
      <w:marTop w:val="0"/>
      <w:marBottom w:val="0"/>
      <w:divBdr>
        <w:top w:val="none" w:sz="0" w:space="0" w:color="auto"/>
        <w:left w:val="none" w:sz="0" w:space="0" w:color="auto"/>
        <w:bottom w:val="none" w:sz="0" w:space="0" w:color="auto"/>
        <w:right w:val="none" w:sz="0" w:space="0" w:color="auto"/>
      </w:divBdr>
    </w:div>
    <w:div w:id="736825251">
      <w:bodyDiv w:val="1"/>
      <w:marLeft w:val="0"/>
      <w:marRight w:val="0"/>
      <w:marTop w:val="0"/>
      <w:marBottom w:val="0"/>
      <w:divBdr>
        <w:top w:val="none" w:sz="0" w:space="0" w:color="auto"/>
        <w:left w:val="none" w:sz="0" w:space="0" w:color="auto"/>
        <w:bottom w:val="none" w:sz="0" w:space="0" w:color="auto"/>
        <w:right w:val="none" w:sz="0" w:space="0" w:color="auto"/>
      </w:divBdr>
    </w:div>
    <w:div w:id="749351180">
      <w:bodyDiv w:val="1"/>
      <w:marLeft w:val="0"/>
      <w:marRight w:val="0"/>
      <w:marTop w:val="0"/>
      <w:marBottom w:val="0"/>
      <w:divBdr>
        <w:top w:val="none" w:sz="0" w:space="0" w:color="auto"/>
        <w:left w:val="none" w:sz="0" w:space="0" w:color="auto"/>
        <w:bottom w:val="none" w:sz="0" w:space="0" w:color="auto"/>
        <w:right w:val="none" w:sz="0" w:space="0" w:color="auto"/>
      </w:divBdr>
      <w:divsChild>
        <w:div w:id="1471022185">
          <w:marLeft w:val="0"/>
          <w:marRight w:val="0"/>
          <w:marTop w:val="0"/>
          <w:marBottom w:val="0"/>
          <w:divBdr>
            <w:top w:val="none" w:sz="0" w:space="0" w:color="auto"/>
            <w:left w:val="none" w:sz="0" w:space="0" w:color="auto"/>
            <w:bottom w:val="none" w:sz="0" w:space="0" w:color="auto"/>
            <w:right w:val="none" w:sz="0" w:space="0" w:color="auto"/>
          </w:divBdr>
        </w:div>
      </w:divsChild>
    </w:div>
    <w:div w:id="750657283">
      <w:bodyDiv w:val="1"/>
      <w:marLeft w:val="0"/>
      <w:marRight w:val="0"/>
      <w:marTop w:val="0"/>
      <w:marBottom w:val="0"/>
      <w:divBdr>
        <w:top w:val="none" w:sz="0" w:space="0" w:color="auto"/>
        <w:left w:val="none" w:sz="0" w:space="0" w:color="auto"/>
        <w:bottom w:val="none" w:sz="0" w:space="0" w:color="auto"/>
        <w:right w:val="none" w:sz="0" w:space="0" w:color="auto"/>
      </w:divBdr>
    </w:div>
    <w:div w:id="753471584">
      <w:bodyDiv w:val="1"/>
      <w:marLeft w:val="0"/>
      <w:marRight w:val="0"/>
      <w:marTop w:val="0"/>
      <w:marBottom w:val="0"/>
      <w:divBdr>
        <w:top w:val="none" w:sz="0" w:space="0" w:color="auto"/>
        <w:left w:val="none" w:sz="0" w:space="0" w:color="auto"/>
        <w:bottom w:val="none" w:sz="0" w:space="0" w:color="auto"/>
        <w:right w:val="none" w:sz="0" w:space="0" w:color="auto"/>
      </w:divBdr>
    </w:div>
    <w:div w:id="754862523">
      <w:bodyDiv w:val="1"/>
      <w:marLeft w:val="0"/>
      <w:marRight w:val="0"/>
      <w:marTop w:val="0"/>
      <w:marBottom w:val="0"/>
      <w:divBdr>
        <w:top w:val="none" w:sz="0" w:space="0" w:color="auto"/>
        <w:left w:val="none" w:sz="0" w:space="0" w:color="auto"/>
        <w:bottom w:val="none" w:sz="0" w:space="0" w:color="auto"/>
        <w:right w:val="none" w:sz="0" w:space="0" w:color="auto"/>
      </w:divBdr>
    </w:div>
    <w:div w:id="765461599">
      <w:bodyDiv w:val="1"/>
      <w:marLeft w:val="0"/>
      <w:marRight w:val="0"/>
      <w:marTop w:val="0"/>
      <w:marBottom w:val="0"/>
      <w:divBdr>
        <w:top w:val="none" w:sz="0" w:space="0" w:color="auto"/>
        <w:left w:val="none" w:sz="0" w:space="0" w:color="auto"/>
        <w:bottom w:val="none" w:sz="0" w:space="0" w:color="auto"/>
        <w:right w:val="none" w:sz="0" w:space="0" w:color="auto"/>
      </w:divBdr>
    </w:div>
    <w:div w:id="766536014">
      <w:bodyDiv w:val="1"/>
      <w:marLeft w:val="0"/>
      <w:marRight w:val="0"/>
      <w:marTop w:val="0"/>
      <w:marBottom w:val="0"/>
      <w:divBdr>
        <w:top w:val="none" w:sz="0" w:space="0" w:color="auto"/>
        <w:left w:val="none" w:sz="0" w:space="0" w:color="auto"/>
        <w:bottom w:val="none" w:sz="0" w:space="0" w:color="auto"/>
        <w:right w:val="none" w:sz="0" w:space="0" w:color="auto"/>
      </w:divBdr>
    </w:div>
    <w:div w:id="766586010">
      <w:bodyDiv w:val="1"/>
      <w:marLeft w:val="0"/>
      <w:marRight w:val="0"/>
      <w:marTop w:val="0"/>
      <w:marBottom w:val="0"/>
      <w:divBdr>
        <w:top w:val="none" w:sz="0" w:space="0" w:color="auto"/>
        <w:left w:val="none" w:sz="0" w:space="0" w:color="auto"/>
        <w:bottom w:val="none" w:sz="0" w:space="0" w:color="auto"/>
        <w:right w:val="none" w:sz="0" w:space="0" w:color="auto"/>
      </w:divBdr>
    </w:div>
    <w:div w:id="773480041">
      <w:bodyDiv w:val="1"/>
      <w:marLeft w:val="0"/>
      <w:marRight w:val="0"/>
      <w:marTop w:val="0"/>
      <w:marBottom w:val="0"/>
      <w:divBdr>
        <w:top w:val="none" w:sz="0" w:space="0" w:color="auto"/>
        <w:left w:val="none" w:sz="0" w:space="0" w:color="auto"/>
        <w:bottom w:val="none" w:sz="0" w:space="0" w:color="auto"/>
        <w:right w:val="none" w:sz="0" w:space="0" w:color="auto"/>
      </w:divBdr>
    </w:div>
    <w:div w:id="773592238">
      <w:bodyDiv w:val="1"/>
      <w:marLeft w:val="0"/>
      <w:marRight w:val="0"/>
      <w:marTop w:val="0"/>
      <w:marBottom w:val="0"/>
      <w:divBdr>
        <w:top w:val="none" w:sz="0" w:space="0" w:color="auto"/>
        <w:left w:val="none" w:sz="0" w:space="0" w:color="auto"/>
        <w:bottom w:val="none" w:sz="0" w:space="0" w:color="auto"/>
        <w:right w:val="none" w:sz="0" w:space="0" w:color="auto"/>
      </w:divBdr>
    </w:div>
    <w:div w:id="776604249">
      <w:bodyDiv w:val="1"/>
      <w:marLeft w:val="0"/>
      <w:marRight w:val="0"/>
      <w:marTop w:val="0"/>
      <w:marBottom w:val="0"/>
      <w:divBdr>
        <w:top w:val="none" w:sz="0" w:space="0" w:color="auto"/>
        <w:left w:val="none" w:sz="0" w:space="0" w:color="auto"/>
        <w:bottom w:val="none" w:sz="0" w:space="0" w:color="auto"/>
        <w:right w:val="none" w:sz="0" w:space="0" w:color="auto"/>
      </w:divBdr>
    </w:div>
    <w:div w:id="778528225">
      <w:bodyDiv w:val="1"/>
      <w:marLeft w:val="0"/>
      <w:marRight w:val="0"/>
      <w:marTop w:val="0"/>
      <w:marBottom w:val="0"/>
      <w:divBdr>
        <w:top w:val="none" w:sz="0" w:space="0" w:color="auto"/>
        <w:left w:val="none" w:sz="0" w:space="0" w:color="auto"/>
        <w:bottom w:val="none" w:sz="0" w:space="0" w:color="auto"/>
        <w:right w:val="none" w:sz="0" w:space="0" w:color="auto"/>
      </w:divBdr>
    </w:div>
    <w:div w:id="785735418">
      <w:bodyDiv w:val="1"/>
      <w:marLeft w:val="0"/>
      <w:marRight w:val="0"/>
      <w:marTop w:val="0"/>
      <w:marBottom w:val="0"/>
      <w:divBdr>
        <w:top w:val="none" w:sz="0" w:space="0" w:color="auto"/>
        <w:left w:val="none" w:sz="0" w:space="0" w:color="auto"/>
        <w:bottom w:val="none" w:sz="0" w:space="0" w:color="auto"/>
        <w:right w:val="none" w:sz="0" w:space="0" w:color="auto"/>
      </w:divBdr>
    </w:div>
    <w:div w:id="795296015">
      <w:bodyDiv w:val="1"/>
      <w:marLeft w:val="0"/>
      <w:marRight w:val="0"/>
      <w:marTop w:val="0"/>
      <w:marBottom w:val="0"/>
      <w:divBdr>
        <w:top w:val="none" w:sz="0" w:space="0" w:color="auto"/>
        <w:left w:val="none" w:sz="0" w:space="0" w:color="auto"/>
        <w:bottom w:val="none" w:sz="0" w:space="0" w:color="auto"/>
        <w:right w:val="none" w:sz="0" w:space="0" w:color="auto"/>
      </w:divBdr>
    </w:div>
    <w:div w:id="813832838">
      <w:bodyDiv w:val="1"/>
      <w:marLeft w:val="0"/>
      <w:marRight w:val="0"/>
      <w:marTop w:val="0"/>
      <w:marBottom w:val="0"/>
      <w:divBdr>
        <w:top w:val="none" w:sz="0" w:space="0" w:color="auto"/>
        <w:left w:val="none" w:sz="0" w:space="0" w:color="auto"/>
        <w:bottom w:val="none" w:sz="0" w:space="0" w:color="auto"/>
        <w:right w:val="none" w:sz="0" w:space="0" w:color="auto"/>
      </w:divBdr>
    </w:div>
    <w:div w:id="816191579">
      <w:bodyDiv w:val="1"/>
      <w:marLeft w:val="0"/>
      <w:marRight w:val="0"/>
      <w:marTop w:val="0"/>
      <w:marBottom w:val="0"/>
      <w:divBdr>
        <w:top w:val="none" w:sz="0" w:space="0" w:color="auto"/>
        <w:left w:val="none" w:sz="0" w:space="0" w:color="auto"/>
        <w:bottom w:val="none" w:sz="0" w:space="0" w:color="auto"/>
        <w:right w:val="none" w:sz="0" w:space="0" w:color="auto"/>
      </w:divBdr>
    </w:div>
    <w:div w:id="827671431">
      <w:bodyDiv w:val="1"/>
      <w:marLeft w:val="0"/>
      <w:marRight w:val="0"/>
      <w:marTop w:val="0"/>
      <w:marBottom w:val="0"/>
      <w:divBdr>
        <w:top w:val="none" w:sz="0" w:space="0" w:color="auto"/>
        <w:left w:val="none" w:sz="0" w:space="0" w:color="auto"/>
        <w:bottom w:val="none" w:sz="0" w:space="0" w:color="auto"/>
        <w:right w:val="none" w:sz="0" w:space="0" w:color="auto"/>
      </w:divBdr>
    </w:div>
    <w:div w:id="833110504">
      <w:bodyDiv w:val="1"/>
      <w:marLeft w:val="0"/>
      <w:marRight w:val="0"/>
      <w:marTop w:val="0"/>
      <w:marBottom w:val="0"/>
      <w:divBdr>
        <w:top w:val="none" w:sz="0" w:space="0" w:color="auto"/>
        <w:left w:val="none" w:sz="0" w:space="0" w:color="auto"/>
        <w:bottom w:val="none" w:sz="0" w:space="0" w:color="auto"/>
        <w:right w:val="none" w:sz="0" w:space="0" w:color="auto"/>
      </w:divBdr>
    </w:div>
    <w:div w:id="837230474">
      <w:bodyDiv w:val="1"/>
      <w:marLeft w:val="0"/>
      <w:marRight w:val="0"/>
      <w:marTop w:val="0"/>
      <w:marBottom w:val="0"/>
      <w:divBdr>
        <w:top w:val="none" w:sz="0" w:space="0" w:color="auto"/>
        <w:left w:val="none" w:sz="0" w:space="0" w:color="auto"/>
        <w:bottom w:val="none" w:sz="0" w:space="0" w:color="auto"/>
        <w:right w:val="none" w:sz="0" w:space="0" w:color="auto"/>
      </w:divBdr>
    </w:div>
    <w:div w:id="844055284">
      <w:bodyDiv w:val="1"/>
      <w:marLeft w:val="0"/>
      <w:marRight w:val="0"/>
      <w:marTop w:val="0"/>
      <w:marBottom w:val="0"/>
      <w:divBdr>
        <w:top w:val="none" w:sz="0" w:space="0" w:color="auto"/>
        <w:left w:val="none" w:sz="0" w:space="0" w:color="auto"/>
        <w:bottom w:val="none" w:sz="0" w:space="0" w:color="auto"/>
        <w:right w:val="none" w:sz="0" w:space="0" w:color="auto"/>
      </w:divBdr>
    </w:div>
    <w:div w:id="853374087">
      <w:bodyDiv w:val="1"/>
      <w:marLeft w:val="0"/>
      <w:marRight w:val="0"/>
      <w:marTop w:val="0"/>
      <w:marBottom w:val="0"/>
      <w:divBdr>
        <w:top w:val="none" w:sz="0" w:space="0" w:color="auto"/>
        <w:left w:val="none" w:sz="0" w:space="0" w:color="auto"/>
        <w:bottom w:val="none" w:sz="0" w:space="0" w:color="auto"/>
        <w:right w:val="none" w:sz="0" w:space="0" w:color="auto"/>
      </w:divBdr>
    </w:div>
    <w:div w:id="854926230">
      <w:bodyDiv w:val="1"/>
      <w:marLeft w:val="0"/>
      <w:marRight w:val="0"/>
      <w:marTop w:val="0"/>
      <w:marBottom w:val="0"/>
      <w:divBdr>
        <w:top w:val="none" w:sz="0" w:space="0" w:color="auto"/>
        <w:left w:val="none" w:sz="0" w:space="0" w:color="auto"/>
        <w:bottom w:val="none" w:sz="0" w:space="0" w:color="auto"/>
        <w:right w:val="none" w:sz="0" w:space="0" w:color="auto"/>
      </w:divBdr>
    </w:div>
    <w:div w:id="877010393">
      <w:bodyDiv w:val="1"/>
      <w:marLeft w:val="0"/>
      <w:marRight w:val="0"/>
      <w:marTop w:val="0"/>
      <w:marBottom w:val="0"/>
      <w:divBdr>
        <w:top w:val="none" w:sz="0" w:space="0" w:color="auto"/>
        <w:left w:val="none" w:sz="0" w:space="0" w:color="auto"/>
        <w:bottom w:val="none" w:sz="0" w:space="0" w:color="auto"/>
        <w:right w:val="none" w:sz="0" w:space="0" w:color="auto"/>
      </w:divBdr>
    </w:div>
    <w:div w:id="878855328">
      <w:bodyDiv w:val="1"/>
      <w:marLeft w:val="0"/>
      <w:marRight w:val="0"/>
      <w:marTop w:val="0"/>
      <w:marBottom w:val="0"/>
      <w:divBdr>
        <w:top w:val="none" w:sz="0" w:space="0" w:color="auto"/>
        <w:left w:val="none" w:sz="0" w:space="0" w:color="auto"/>
        <w:bottom w:val="none" w:sz="0" w:space="0" w:color="auto"/>
        <w:right w:val="none" w:sz="0" w:space="0" w:color="auto"/>
      </w:divBdr>
      <w:divsChild>
        <w:div w:id="2116948140">
          <w:marLeft w:val="0"/>
          <w:marRight w:val="0"/>
          <w:marTop w:val="0"/>
          <w:marBottom w:val="0"/>
          <w:divBdr>
            <w:top w:val="none" w:sz="0" w:space="0" w:color="auto"/>
            <w:left w:val="none" w:sz="0" w:space="0" w:color="auto"/>
            <w:bottom w:val="none" w:sz="0" w:space="0" w:color="auto"/>
            <w:right w:val="none" w:sz="0" w:space="0" w:color="auto"/>
          </w:divBdr>
        </w:div>
      </w:divsChild>
    </w:div>
    <w:div w:id="884175648">
      <w:bodyDiv w:val="1"/>
      <w:marLeft w:val="0"/>
      <w:marRight w:val="0"/>
      <w:marTop w:val="0"/>
      <w:marBottom w:val="0"/>
      <w:divBdr>
        <w:top w:val="none" w:sz="0" w:space="0" w:color="auto"/>
        <w:left w:val="none" w:sz="0" w:space="0" w:color="auto"/>
        <w:bottom w:val="none" w:sz="0" w:space="0" w:color="auto"/>
        <w:right w:val="none" w:sz="0" w:space="0" w:color="auto"/>
      </w:divBdr>
    </w:div>
    <w:div w:id="889725834">
      <w:bodyDiv w:val="1"/>
      <w:marLeft w:val="0"/>
      <w:marRight w:val="0"/>
      <w:marTop w:val="0"/>
      <w:marBottom w:val="0"/>
      <w:divBdr>
        <w:top w:val="none" w:sz="0" w:space="0" w:color="auto"/>
        <w:left w:val="none" w:sz="0" w:space="0" w:color="auto"/>
        <w:bottom w:val="none" w:sz="0" w:space="0" w:color="auto"/>
        <w:right w:val="none" w:sz="0" w:space="0" w:color="auto"/>
      </w:divBdr>
    </w:div>
    <w:div w:id="894851783">
      <w:bodyDiv w:val="1"/>
      <w:marLeft w:val="0"/>
      <w:marRight w:val="0"/>
      <w:marTop w:val="0"/>
      <w:marBottom w:val="0"/>
      <w:divBdr>
        <w:top w:val="none" w:sz="0" w:space="0" w:color="auto"/>
        <w:left w:val="none" w:sz="0" w:space="0" w:color="auto"/>
        <w:bottom w:val="none" w:sz="0" w:space="0" w:color="auto"/>
        <w:right w:val="none" w:sz="0" w:space="0" w:color="auto"/>
      </w:divBdr>
    </w:div>
    <w:div w:id="896626471">
      <w:bodyDiv w:val="1"/>
      <w:marLeft w:val="0"/>
      <w:marRight w:val="0"/>
      <w:marTop w:val="0"/>
      <w:marBottom w:val="0"/>
      <w:divBdr>
        <w:top w:val="none" w:sz="0" w:space="0" w:color="auto"/>
        <w:left w:val="none" w:sz="0" w:space="0" w:color="auto"/>
        <w:bottom w:val="none" w:sz="0" w:space="0" w:color="auto"/>
        <w:right w:val="none" w:sz="0" w:space="0" w:color="auto"/>
      </w:divBdr>
    </w:div>
    <w:div w:id="907613848">
      <w:bodyDiv w:val="1"/>
      <w:marLeft w:val="0"/>
      <w:marRight w:val="0"/>
      <w:marTop w:val="0"/>
      <w:marBottom w:val="0"/>
      <w:divBdr>
        <w:top w:val="none" w:sz="0" w:space="0" w:color="auto"/>
        <w:left w:val="none" w:sz="0" w:space="0" w:color="auto"/>
        <w:bottom w:val="none" w:sz="0" w:space="0" w:color="auto"/>
        <w:right w:val="none" w:sz="0" w:space="0" w:color="auto"/>
      </w:divBdr>
    </w:div>
    <w:div w:id="911046020">
      <w:bodyDiv w:val="1"/>
      <w:marLeft w:val="0"/>
      <w:marRight w:val="0"/>
      <w:marTop w:val="0"/>
      <w:marBottom w:val="0"/>
      <w:divBdr>
        <w:top w:val="none" w:sz="0" w:space="0" w:color="auto"/>
        <w:left w:val="none" w:sz="0" w:space="0" w:color="auto"/>
        <w:bottom w:val="none" w:sz="0" w:space="0" w:color="auto"/>
        <w:right w:val="none" w:sz="0" w:space="0" w:color="auto"/>
      </w:divBdr>
    </w:div>
    <w:div w:id="916939153">
      <w:bodyDiv w:val="1"/>
      <w:marLeft w:val="0"/>
      <w:marRight w:val="0"/>
      <w:marTop w:val="0"/>
      <w:marBottom w:val="0"/>
      <w:divBdr>
        <w:top w:val="none" w:sz="0" w:space="0" w:color="auto"/>
        <w:left w:val="none" w:sz="0" w:space="0" w:color="auto"/>
        <w:bottom w:val="none" w:sz="0" w:space="0" w:color="auto"/>
        <w:right w:val="none" w:sz="0" w:space="0" w:color="auto"/>
      </w:divBdr>
    </w:div>
    <w:div w:id="922956738">
      <w:bodyDiv w:val="1"/>
      <w:marLeft w:val="0"/>
      <w:marRight w:val="0"/>
      <w:marTop w:val="0"/>
      <w:marBottom w:val="0"/>
      <w:divBdr>
        <w:top w:val="none" w:sz="0" w:space="0" w:color="auto"/>
        <w:left w:val="none" w:sz="0" w:space="0" w:color="auto"/>
        <w:bottom w:val="none" w:sz="0" w:space="0" w:color="auto"/>
        <w:right w:val="none" w:sz="0" w:space="0" w:color="auto"/>
      </w:divBdr>
    </w:div>
    <w:div w:id="927159388">
      <w:bodyDiv w:val="1"/>
      <w:marLeft w:val="0"/>
      <w:marRight w:val="0"/>
      <w:marTop w:val="0"/>
      <w:marBottom w:val="0"/>
      <w:divBdr>
        <w:top w:val="none" w:sz="0" w:space="0" w:color="auto"/>
        <w:left w:val="none" w:sz="0" w:space="0" w:color="auto"/>
        <w:bottom w:val="none" w:sz="0" w:space="0" w:color="auto"/>
        <w:right w:val="none" w:sz="0" w:space="0" w:color="auto"/>
      </w:divBdr>
    </w:div>
    <w:div w:id="927276998">
      <w:bodyDiv w:val="1"/>
      <w:marLeft w:val="0"/>
      <w:marRight w:val="0"/>
      <w:marTop w:val="0"/>
      <w:marBottom w:val="0"/>
      <w:divBdr>
        <w:top w:val="none" w:sz="0" w:space="0" w:color="auto"/>
        <w:left w:val="none" w:sz="0" w:space="0" w:color="auto"/>
        <w:bottom w:val="none" w:sz="0" w:space="0" w:color="auto"/>
        <w:right w:val="none" w:sz="0" w:space="0" w:color="auto"/>
      </w:divBdr>
    </w:div>
    <w:div w:id="928778480">
      <w:bodyDiv w:val="1"/>
      <w:marLeft w:val="0"/>
      <w:marRight w:val="0"/>
      <w:marTop w:val="0"/>
      <w:marBottom w:val="0"/>
      <w:divBdr>
        <w:top w:val="none" w:sz="0" w:space="0" w:color="auto"/>
        <w:left w:val="none" w:sz="0" w:space="0" w:color="auto"/>
        <w:bottom w:val="none" w:sz="0" w:space="0" w:color="auto"/>
        <w:right w:val="none" w:sz="0" w:space="0" w:color="auto"/>
      </w:divBdr>
    </w:div>
    <w:div w:id="929434386">
      <w:bodyDiv w:val="1"/>
      <w:marLeft w:val="0"/>
      <w:marRight w:val="0"/>
      <w:marTop w:val="0"/>
      <w:marBottom w:val="0"/>
      <w:divBdr>
        <w:top w:val="none" w:sz="0" w:space="0" w:color="auto"/>
        <w:left w:val="none" w:sz="0" w:space="0" w:color="auto"/>
        <w:bottom w:val="none" w:sz="0" w:space="0" w:color="auto"/>
        <w:right w:val="none" w:sz="0" w:space="0" w:color="auto"/>
      </w:divBdr>
    </w:div>
    <w:div w:id="929511670">
      <w:bodyDiv w:val="1"/>
      <w:marLeft w:val="0"/>
      <w:marRight w:val="0"/>
      <w:marTop w:val="0"/>
      <w:marBottom w:val="0"/>
      <w:divBdr>
        <w:top w:val="none" w:sz="0" w:space="0" w:color="auto"/>
        <w:left w:val="none" w:sz="0" w:space="0" w:color="auto"/>
        <w:bottom w:val="none" w:sz="0" w:space="0" w:color="auto"/>
        <w:right w:val="none" w:sz="0" w:space="0" w:color="auto"/>
      </w:divBdr>
    </w:div>
    <w:div w:id="929657152">
      <w:bodyDiv w:val="1"/>
      <w:marLeft w:val="0"/>
      <w:marRight w:val="0"/>
      <w:marTop w:val="0"/>
      <w:marBottom w:val="0"/>
      <w:divBdr>
        <w:top w:val="none" w:sz="0" w:space="0" w:color="auto"/>
        <w:left w:val="none" w:sz="0" w:space="0" w:color="auto"/>
        <w:bottom w:val="none" w:sz="0" w:space="0" w:color="auto"/>
        <w:right w:val="none" w:sz="0" w:space="0" w:color="auto"/>
      </w:divBdr>
    </w:div>
    <w:div w:id="939338765">
      <w:bodyDiv w:val="1"/>
      <w:marLeft w:val="0"/>
      <w:marRight w:val="0"/>
      <w:marTop w:val="0"/>
      <w:marBottom w:val="0"/>
      <w:divBdr>
        <w:top w:val="none" w:sz="0" w:space="0" w:color="auto"/>
        <w:left w:val="none" w:sz="0" w:space="0" w:color="auto"/>
        <w:bottom w:val="none" w:sz="0" w:space="0" w:color="auto"/>
        <w:right w:val="none" w:sz="0" w:space="0" w:color="auto"/>
      </w:divBdr>
      <w:divsChild>
        <w:div w:id="361982844">
          <w:marLeft w:val="336"/>
          <w:marRight w:val="0"/>
          <w:marTop w:val="120"/>
          <w:marBottom w:val="192"/>
          <w:divBdr>
            <w:top w:val="none" w:sz="0" w:space="0" w:color="auto"/>
            <w:left w:val="none" w:sz="0" w:space="0" w:color="auto"/>
            <w:bottom w:val="none" w:sz="0" w:space="0" w:color="auto"/>
            <w:right w:val="none" w:sz="0" w:space="0" w:color="auto"/>
          </w:divBdr>
          <w:divsChild>
            <w:div w:id="2001537082">
              <w:marLeft w:val="0"/>
              <w:marRight w:val="0"/>
              <w:marTop w:val="0"/>
              <w:marBottom w:val="0"/>
              <w:divBdr>
                <w:top w:val="single" w:sz="6" w:space="2" w:color="CCCCCC"/>
                <w:left w:val="single" w:sz="6" w:space="2" w:color="CCCCCC"/>
                <w:bottom w:val="single" w:sz="6" w:space="2" w:color="CCCCCC"/>
                <w:right w:val="single" w:sz="6" w:space="2" w:color="CCCCCC"/>
              </w:divBdr>
            </w:div>
          </w:divsChild>
        </w:div>
        <w:div w:id="427509546">
          <w:marLeft w:val="336"/>
          <w:marRight w:val="0"/>
          <w:marTop w:val="120"/>
          <w:marBottom w:val="192"/>
          <w:divBdr>
            <w:top w:val="none" w:sz="0" w:space="0" w:color="auto"/>
            <w:left w:val="none" w:sz="0" w:space="0" w:color="auto"/>
            <w:bottom w:val="none" w:sz="0" w:space="0" w:color="auto"/>
            <w:right w:val="none" w:sz="0" w:space="0" w:color="auto"/>
          </w:divBdr>
          <w:divsChild>
            <w:div w:id="636300138">
              <w:marLeft w:val="0"/>
              <w:marRight w:val="0"/>
              <w:marTop w:val="0"/>
              <w:marBottom w:val="0"/>
              <w:divBdr>
                <w:top w:val="single" w:sz="6" w:space="2" w:color="CCCCCC"/>
                <w:left w:val="single" w:sz="6" w:space="2" w:color="CCCCCC"/>
                <w:bottom w:val="single" w:sz="6" w:space="2" w:color="CCCCCC"/>
                <w:right w:val="single" w:sz="6" w:space="2" w:color="CCCCCC"/>
              </w:divBdr>
            </w:div>
          </w:divsChild>
        </w:div>
        <w:div w:id="778531896">
          <w:marLeft w:val="336"/>
          <w:marRight w:val="0"/>
          <w:marTop w:val="120"/>
          <w:marBottom w:val="192"/>
          <w:divBdr>
            <w:top w:val="none" w:sz="0" w:space="0" w:color="auto"/>
            <w:left w:val="none" w:sz="0" w:space="0" w:color="auto"/>
            <w:bottom w:val="none" w:sz="0" w:space="0" w:color="auto"/>
            <w:right w:val="none" w:sz="0" w:space="0" w:color="auto"/>
          </w:divBdr>
          <w:divsChild>
            <w:div w:id="1096632923">
              <w:marLeft w:val="0"/>
              <w:marRight w:val="0"/>
              <w:marTop w:val="0"/>
              <w:marBottom w:val="0"/>
              <w:divBdr>
                <w:top w:val="single" w:sz="6" w:space="2" w:color="CCCCCC"/>
                <w:left w:val="single" w:sz="6" w:space="2" w:color="CCCCCC"/>
                <w:bottom w:val="single" w:sz="6" w:space="2" w:color="CCCCCC"/>
                <w:right w:val="single" w:sz="6" w:space="2" w:color="CCCCCC"/>
              </w:divBdr>
            </w:div>
          </w:divsChild>
        </w:div>
        <w:div w:id="1016155269">
          <w:marLeft w:val="336"/>
          <w:marRight w:val="0"/>
          <w:marTop w:val="120"/>
          <w:marBottom w:val="192"/>
          <w:divBdr>
            <w:top w:val="none" w:sz="0" w:space="0" w:color="auto"/>
            <w:left w:val="none" w:sz="0" w:space="0" w:color="auto"/>
            <w:bottom w:val="none" w:sz="0" w:space="0" w:color="auto"/>
            <w:right w:val="none" w:sz="0" w:space="0" w:color="auto"/>
          </w:divBdr>
          <w:divsChild>
            <w:div w:id="956377019">
              <w:marLeft w:val="0"/>
              <w:marRight w:val="0"/>
              <w:marTop w:val="0"/>
              <w:marBottom w:val="0"/>
              <w:divBdr>
                <w:top w:val="single" w:sz="6" w:space="2" w:color="CCCCCC"/>
                <w:left w:val="single" w:sz="6" w:space="2" w:color="CCCCCC"/>
                <w:bottom w:val="single" w:sz="6" w:space="2" w:color="CCCCCC"/>
                <w:right w:val="single" w:sz="6" w:space="2" w:color="CCCCCC"/>
              </w:divBdr>
            </w:div>
          </w:divsChild>
        </w:div>
        <w:div w:id="1056466557">
          <w:marLeft w:val="336"/>
          <w:marRight w:val="0"/>
          <w:marTop w:val="120"/>
          <w:marBottom w:val="192"/>
          <w:divBdr>
            <w:top w:val="none" w:sz="0" w:space="0" w:color="auto"/>
            <w:left w:val="none" w:sz="0" w:space="0" w:color="auto"/>
            <w:bottom w:val="none" w:sz="0" w:space="0" w:color="auto"/>
            <w:right w:val="none" w:sz="0" w:space="0" w:color="auto"/>
          </w:divBdr>
          <w:divsChild>
            <w:div w:id="201597949">
              <w:marLeft w:val="0"/>
              <w:marRight w:val="0"/>
              <w:marTop w:val="0"/>
              <w:marBottom w:val="0"/>
              <w:divBdr>
                <w:top w:val="single" w:sz="6" w:space="2" w:color="CCCCCC"/>
                <w:left w:val="single" w:sz="6" w:space="2" w:color="CCCCCC"/>
                <w:bottom w:val="single" w:sz="6" w:space="2" w:color="CCCCCC"/>
                <w:right w:val="single" w:sz="6" w:space="2" w:color="CCCCCC"/>
              </w:divBdr>
            </w:div>
          </w:divsChild>
        </w:div>
        <w:div w:id="1242181683">
          <w:marLeft w:val="336"/>
          <w:marRight w:val="0"/>
          <w:marTop w:val="120"/>
          <w:marBottom w:val="192"/>
          <w:divBdr>
            <w:top w:val="none" w:sz="0" w:space="0" w:color="auto"/>
            <w:left w:val="none" w:sz="0" w:space="0" w:color="auto"/>
            <w:bottom w:val="none" w:sz="0" w:space="0" w:color="auto"/>
            <w:right w:val="none" w:sz="0" w:space="0" w:color="auto"/>
          </w:divBdr>
          <w:divsChild>
            <w:div w:id="990208466">
              <w:marLeft w:val="0"/>
              <w:marRight w:val="0"/>
              <w:marTop w:val="0"/>
              <w:marBottom w:val="0"/>
              <w:divBdr>
                <w:top w:val="single" w:sz="6" w:space="2" w:color="CCCCCC"/>
                <w:left w:val="single" w:sz="6" w:space="2" w:color="CCCCCC"/>
                <w:bottom w:val="single" w:sz="6" w:space="2" w:color="CCCCCC"/>
                <w:right w:val="single" w:sz="6" w:space="2" w:color="CCCCCC"/>
              </w:divBdr>
            </w:div>
          </w:divsChild>
        </w:div>
        <w:div w:id="1624463628">
          <w:marLeft w:val="336"/>
          <w:marRight w:val="0"/>
          <w:marTop w:val="120"/>
          <w:marBottom w:val="192"/>
          <w:divBdr>
            <w:top w:val="none" w:sz="0" w:space="0" w:color="auto"/>
            <w:left w:val="none" w:sz="0" w:space="0" w:color="auto"/>
            <w:bottom w:val="none" w:sz="0" w:space="0" w:color="auto"/>
            <w:right w:val="none" w:sz="0" w:space="0" w:color="auto"/>
          </w:divBdr>
          <w:divsChild>
            <w:div w:id="1239559127">
              <w:marLeft w:val="0"/>
              <w:marRight w:val="0"/>
              <w:marTop w:val="0"/>
              <w:marBottom w:val="0"/>
              <w:divBdr>
                <w:top w:val="single" w:sz="6" w:space="2" w:color="CCCCCC"/>
                <w:left w:val="single" w:sz="6" w:space="2" w:color="CCCCCC"/>
                <w:bottom w:val="single" w:sz="6" w:space="2" w:color="CCCCCC"/>
                <w:right w:val="single" w:sz="6" w:space="2" w:color="CCCCCC"/>
              </w:divBdr>
            </w:div>
          </w:divsChild>
        </w:div>
      </w:divsChild>
    </w:div>
    <w:div w:id="946498144">
      <w:bodyDiv w:val="1"/>
      <w:marLeft w:val="0"/>
      <w:marRight w:val="0"/>
      <w:marTop w:val="0"/>
      <w:marBottom w:val="0"/>
      <w:divBdr>
        <w:top w:val="none" w:sz="0" w:space="0" w:color="auto"/>
        <w:left w:val="none" w:sz="0" w:space="0" w:color="auto"/>
        <w:bottom w:val="none" w:sz="0" w:space="0" w:color="auto"/>
        <w:right w:val="none" w:sz="0" w:space="0" w:color="auto"/>
      </w:divBdr>
    </w:div>
    <w:div w:id="955138883">
      <w:bodyDiv w:val="1"/>
      <w:marLeft w:val="0"/>
      <w:marRight w:val="0"/>
      <w:marTop w:val="0"/>
      <w:marBottom w:val="0"/>
      <w:divBdr>
        <w:top w:val="none" w:sz="0" w:space="0" w:color="auto"/>
        <w:left w:val="none" w:sz="0" w:space="0" w:color="auto"/>
        <w:bottom w:val="none" w:sz="0" w:space="0" w:color="auto"/>
        <w:right w:val="none" w:sz="0" w:space="0" w:color="auto"/>
      </w:divBdr>
    </w:div>
    <w:div w:id="967662645">
      <w:bodyDiv w:val="1"/>
      <w:marLeft w:val="0"/>
      <w:marRight w:val="0"/>
      <w:marTop w:val="0"/>
      <w:marBottom w:val="0"/>
      <w:divBdr>
        <w:top w:val="none" w:sz="0" w:space="0" w:color="auto"/>
        <w:left w:val="none" w:sz="0" w:space="0" w:color="auto"/>
        <w:bottom w:val="none" w:sz="0" w:space="0" w:color="auto"/>
        <w:right w:val="none" w:sz="0" w:space="0" w:color="auto"/>
      </w:divBdr>
    </w:div>
    <w:div w:id="969479501">
      <w:bodyDiv w:val="1"/>
      <w:marLeft w:val="0"/>
      <w:marRight w:val="0"/>
      <w:marTop w:val="0"/>
      <w:marBottom w:val="0"/>
      <w:divBdr>
        <w:top w:val="none" w:sz="0" w:space="0" w:color="auto"/>
        <w:left w:val="none" w:sz="0" w:space="0" w:color="auto"/>
        <w:bottom w:val="none" w:sz="0" w:space="0" w:color="auto"/>
        <w:right w:val="none" w:sz="0" w:space="0" w:color="auto"/>
      </w:divBdr>
    </w:div>
    <w:div w:id="970285523">
      <w:bodyDiv w:val="1"/>
      <w:marLeft w:val="0"/>
      <w:marRight w:val="0"/>
      <w:marTop w:val="0"/>
      <w:marBottom w:val="0"/>
      <w:divBdr>
        <w:top w:val="none" w:sz="0" w:space="0" w:color="auto"/>
        <w:left w:val="none" w:sz="0" w:space="0" w:color="auto"/>
        <w:bottom w:val="none" w:sz="0" w:space="0" w:color="auto"/>
        <w:right w:val="none" w:sz="0" w:space="0" w:color="auto"/>
      </w:divBdr>
      <w:divsChild>
        <w:div w:id="1252550074">
          <w:marLeft w:val="0"/>
          <w:marRight w:val="0"/>
          <w:marTop w:val="0"/>
          <w:marBottom w:val="0"/>
          <w:divBdr>
            <w:top w:val="none" w:sz="0" w:space="0" w:color="auto"/>
            <w:left w:val="none" w:sz="0" w:space="0" w:color="auto"/>
            <w:bottom w:val="none" w:sz="0" w:space="0" w:color="auto"/>
            <w:right w:val="none" w:sz="0" w:space="0" w:color="auto"/>
          </w:divBdr>
        </w:div>
      </w:divsChild>
    </w:div>
    <w:div w:id="981153112">
      <w:bodyDiv w:val="1"/>
      <w:marLeft w:val="0"/>
      <w:marRight w:val="0"/>
      <w:marTop w:val="0"/>
      <w:marBottom w:val="0"/>
      <w:divBdr>
        <w:top w:val="none" w:sz="0" w:space="0" w:color="auto"/>
        <w:left w:val="none" w:sz="0" w:space="0" w:color="auto"/>
        <w:bottom w:val="none" w:sz="0" w:space="0" w:color="auto"/>
        <w:right w:val="none" w:sz="0" w:space="0" w:color="auto"/>
      </w:divBdr>
    </w:div>
    <w:div w:id="991643425">
      <w:bodyDiv w:val="1"/>
      <w:marLeft w:val="0"/>
      <w:marRight w:val="0"/>
      <w:marTop w:val="0"/>
      <w:marBottom w:val="0"/>
      <w:divBdr>
        <w:top w:val="none" w:sz="0" w:space="0" w:color="auto"/>
        <w:left w:val="none" w:sz="0" w:space="0" w:color="auto"/>
        <w:bottom w:val="none" w:sz="0" w:space="0" w:color="auto"/>
        <w:right w:val="none" w:sz="0" w:space="0" w:color="auto"/>
      </w:divBdr>
    </w:div>
    <w:div w:id="1007833388">
      <w:bodyDiv w:val="1"/>
      <w:marLeft w:val="0"/>
      <w:marRight w:val="0"/>
      <w:marTop w:val="0"/>
      <w:marBottom w:val="0"/>
      <w:divBdr>
        <w:top w:val="none" w:sz="0" w:space="0" w:color="auto"/>
        <w:left w:val="none" w:sz="0" w:space="0" w:color="auto"/>
        <w:bottom w:val="none" w:sz="0" w:space="0" w:color="auto"/>
        <w:right w:val="none" w:sz="0" w:space="0" w:color="auto"/>
      </w:divBdr>
    </w:div>
    <w:div w:id="1017075623">
      <w:bodyDiv w:val="1"/>
      <w:marLeft w:val="0"/>
      <w:marRight w:val="0"/>
      <w:marTop w:val="0"/>
      <w:marBottom w:val="0"/>
      <w:divBdr>
        <w:top w:val="none" w:sz="0" w:space="0" w:color="auto"/>
        <w:left w:val="none" w:sz="0" w:space="0" w:color="auto"/>
        <w:bottom w:val="none" w:sz="0" w:space="0" w:color="auto"/>
        <w:right w:val="none" w:sz="0" w:space="0" w:color="auto"/>
      </w:divBdr>
      <w:divsChild>
        <w:div w:id="537737388">
          <w:marLeft w:val="0"/>
          <w:marRight w:val="0"/>
          <w:marTop w:val="0"/>
          <w:marBottom w:val="0"/>
          <w:divBdr>
            <w:top w:val="none" w:sz="0" w:space="0" w:color="auto"/>
            <w:left w:val="none" w:sz="0" w:space="0" w:color="auto"/>
            <w:bottom w:val="none" w:sz="0" w:space="0" w:color="auto"/>
            <w:right w:val="none" w:sz="0" w:space="0" w:color="auto"/>
          </w:divBdr>
        </w:div>
        <w:div w:id="834229145">
          <w:marLeft w:val="0"/>
          <w:marRight w:val="0"/>
          <w:marTop w:val="0"/>
          <w:marBottom w:val="0"/>
          <w:divBdr>
            <w:top w:val="none" w:sz="0" w:space="0" w:color="auto"/>
            <w:left w:val="none" w:sz="0" w:space="0" w:color="auto"/>
            <w:bottom w:val="none" w:sz="0" w:space="0" w:color="auto"/>
            <w:right w:val="none" w:sz="0" w:space="0" w:color="auto"/>
          </w:divBdr>
        </w:div>
      </w:divsChild>
    </w:div>
    <w:div w:id="1031761876">
      <w:bodyDiv w:val="1"/>
      <w:marLeft w:val="0"/>
      <w:marRight w:val="0"/>
      <w:marTop w:val="0"/>
      <w:marBottom w:val="0"/>
      <w:divBdr>
        <w:top w:val="none" w:sz="0" w:space="0" w:color="auto"/>
        <w:left w:val="none" w:sz="0" w:space="0" w:color="auto"/>
        <w:bottom w:val="none" w:sz="0" w:space="0" w:color="auto"/>
        <w:right w:val="none" w:sz="0" w:space="0" w:color="auto"/>
      </w:divBdr>
    </w:div>
    <w:div w:id="1034303268">
      <w:bodyDiv w:val="1"/>
      <w:marLeft w:val="0"/>
      <w:marRight w:val="0"/>
      <w:marTop w:val="0"/>
      <w:marBottom w:val="0"/>
      <w:divBdr>
        <w:top w:val="none" w:sz="0" w:space="0" w:color="auto"/>
        <w:left w:val="none" w:sz="0" w:space="0" w:color="auto"/>
        <w:bottom w:val="none" w:sz="0" w:space="0" w:color="auto"/>
        <w:right w:val="none" w:sz="0" w:space="0" w:color="auto"/>
      </w:divBdr>
    </w:div>
    <w:div w:id="1039357966">
      <w:bodyDiv w:val="1"/>
      <w:marLeft w:val="0"/>
      <w:marRight w:val="0"/>
      <w:marTop w:val="0"/>
      <w:marBottom w:val="0"/>
      <w:divBdr>
        <w:top w:val="none" w:sz="0" w:space="0" w:color="auto"/>
        <w:left w:val="none" w:sz="0" w:space="0" w:color="auto"/>
        <w:bottom w:val="none" w:sz="0" w:space="0" w:color="auto"/>
        <w:right w:val="none" w:sz="0" w:space="0" w:color="auto"/>
      </w:divBdr>
    </w:div>
    <w:div w:id="1042708832">
      <w:bodyDiv w:val="1"/>
      <w:marLeft w:val="0"/>
      <w:marRight w:val="0"/>
      <w:marTop w:val="0"/>
      <w:marBottom w:val="0"/>
      <w:divBdr>
        <w:top w:val="none" w:sz="0" w:space="0" w:color="auto"/>
        <w:left w:val="none" w:sz="0" w:space="0" w:color="auto"/>
        <w:bottom w:val="none" w:sz="0" w:space="0" w:color="auto"/>
        <w:right w:val="none" w:sz="0" w:space="0" w:color="auto"/>
      </w:divBdr>
    </w:div>
    <w:div w:id="1055393478">
      <w:bodyDiv w:val="1"/>
      <w:marLeft w:val="0"/>
      <w:marRight w:val="0"/>
      <w:marTop w:val="0"/>
      <w:marBottom w:val="0"/>
      <w:divBdr>
        <w:top w:val="none" w:sz="0" w:space="0" w:color="auto"/>
        <w:left w:val="none" w:sz="0" w:space="0" w:color="auto"/>
        <w:bottom w:val="none" w:sz="0" w:space="0" w:color="auto"/>
        <w:right w:val="none" w:sz="0" w:space="0" w:color="auto"/>
      </w:divBdr>
    </w:div>
    <w:div w:id="1067652478">
      <w:bodyDiv w:val="1"/>
      <w:marLeft w:val="0"/>
      <w:marRight w:val="0"/>
      <w:marTop w:val="0"/>
      <w:marBottom w:val="0"/>
      <w:divBdr>
        <w:top w:val="none" w:sz="0" w:space="0" w:color="auto"/>
        <w:left w:val="none" w:sz="0" w:space="0" w:color="auto"/>
        <w:bottom w:val="none" w:sz="0" w:space="0" w:color="auto"/>
        <w:right w:val="none" w:sz="0" w:space="0" w:color="auto"/>
      </w:divBdr>
    </w:div>
    <w:div w:id="1077434837">
      <w:bodyDiv w:val="1"/>
      <w:marLeft w:val="0"/>
      <w:marRight w:val="0"/>
      <w:marTop w:val="0"/>
      <w:marBottom w:val="0"/>
      <w:divBdr>
        <w:top w:val="none" w:sz="0" w:space="0" w:color="auto"/>
        <w:left w:val="none" w:sz="0" w:space="0" w:color="auto"/>
        <w:bottom w:val="none" w:sz="0" w:space="0" w:color="auto"/>
        <w:right w:val="none" w:sz="0" w:space="0" w:color="auto"/>
      </w:divBdr>
    </w:div>
    <w:div w:id="1082676169">
      <w:bodyDiv w:val="1"/>
      <w:marLeft w:val="0"/>
      <w:marRight w:val="0"/>
      <w:marTop w:val="0"/>
      <w:marBottom w:val="0"/>
      <w:divBdr>
        <w:top w:val="none" w:sz="0" w:space="0" w:color="auto"/>
        <w:left w:val="none" w:sz="0" w:space="0" w:color="auto"/>
        <w:bottom w:val="none" w:sz="0" w:space="0" w:color="auto"/>
        <w:right w:val="none" w:sz="0" w:space="0" w:color="auto"/>
      </w:divBdr>
      <w:divsChild>
        <w:div w:id="269628521">
          <w:marLeft w:val="0"/>
          <w:marRight w:val="0"/>
          <w:marTop w:val="0"/>
          <w:marBottom w:val="0"/>
          <w:divBdr>
            <w:top w:val="none" w:sz="0" w:space="0" w:color="auto"/>
            <w:left w:val="none" w:sz="0" w:space="0" w:color="auto"/>
            <w:bottom w:val="none" w:sz="0" w:space="0" w:color="auto"/>
            <w:right w:val="none" w:sz="0" w:space="0" w:color="auto"/>
          </w:divBdr>
        </w:div>
        <w:div w:id="600534256">
          <w:marLeft w:val="0"/>
          <w:marRight w:val="0"/>
          <w:marTop w:val="0"/>
          <w:marBottom w:val="0"/>
          <w:divBdr>
            <w:top w:val="none" w:sz="0" w:space="0" w:color="auto"/>
            <w:left w:val="none" w:sz="0" w:space="0" w:color="auto"/>
            <w:bottom w:val="none" w:sz="0" w:space="0" w:color="auto"/>
            <w:right w:val="none" w:sz="0" w:space="0" w:color="auto"/>
          </w:divBdr>
        </w:div>
        <w:div w:id="975573451">
          <w:marLeft w:val="0"/>
          <w:marRight w:val="0"/>
          <w:marTop w:val="0"/>
          <w:marBottom w:val="0"/>
          <w:divBdr>
            <w:top w:val="none" w:sz="0" w:space="0" w:color="auto"/>
            <w:left w:val="none" w:sz="0" w:space="0" w:color="auto"/>
            <w:bottom w:val="none" w:sz="0" w:space="0" w:color="auto"/>
            <w:right w:val="none" w:sz="0" w:space="0" w:color="auto"/>
          </w:divBdr>
        </w:div>
        <w:div w:id="1244875797">
          <w:marLeft w:val="0"/>
          <w:marRight w:val="0"/>
          <w:marTop w:val="0"/>
          <w:marBottom w:val="0"/>
          <w:divBdr>
            <w:top w:val="none" w:sz="0" w:space="0" w:color="auto"/>
            <w:left w:val="none" w:sz="0" w:space="0" w:color="auto"/>
            <w:bottom w:val="none" w:sz="0" w:space="0" w:color="auto"/>
            <w:right w:val="none" w:sz="0" w:space="0" w:color="auto"/>
          </w:divBdr>
        </w:div>
        <w:div w:id="1638562655">
          <w:marLeft w:val="0"/>
          <w:marRight w:val="0"/>
          <w:marTop w:val="0"/>
          <w:marBottom w:val="0"/>
          <w:divBdr>
            <w:top w:val="none" w:sz="0" w:space="0" w:color="auto"/>
            <w:left w:val="none" w:sz="0" w:space="0" w:color="auto"/>
            <w:bottom w:val="none" w:sz="0" w:space="0" w:color="auto"/>
            <w:right w:val="none" w:sz="0" w:space="0" w:color="auto"/>
          </w:divBdr>
        </w:div>
      </w:divsChild>
    </w:div>
    <w:div w:id="1083841841">
      <w:bodyDiv w:val="1"/>
      <w:marLeft w:val="0"/>
      <w:marRight w:val="0"/>
      <w:marTop w:val="0"/>
      <w:marBottom w:val="0"/>
      <w:divBdr>
        <w:top w:val="none" w:sz="0" w:space="0" w:color="auto"/>
        <w:left w:val="none" w:sz="0" w:space="0" w:color="auto"/>
        <w:bottom w:val="none" w:sz="0" w:space="0" w:color="auto"/>
        <w:right w:val="none" w:sz="0" w:space="0" w:color="auto"/>
      </w:divBdr>
    </w:div>
    <w:div w:id="1091465665">
      <w:bodyDiv w:val="1"/>
      <w:marLeft w:val="0"/>
      <w:marRight w:val="0"/>
      <w:marTop w:val="0"/>
      <w:marBottom w:val="0"/>
      <w:divBdr>
        <w:top w:val="none" w:sz="0" w:space="0" w:color="auto"/>
        <w:left w:val="none" w:sz="0" w:space="0" w:color="auto"/>
        <w:bottom w:val="none" w:sz="0" w:space="0" w:color="auto"/>
        <w:right w:val="none" w:sz="0" w:space="0" w:color="auto"/>
      </w:divBdr>
    </w:div>
    <w:div w:id="1092704024">
      <w:bodyDiv w:val="1"/>
      <w:marLeft w:val="0"/>
      <w:marRight w:val="0"/>
      <w:marTop w:val="0"/>
      <w:marBottom w:val="0"/>
      <w:divBdr>
        <w:top w:val="none" w:sz="0" w:space="0" w:color="auto"/>
        <w:left w:val="none" w:sz="0" w:space="0" w:color="auto"/>
        <w:bottom w:val="none" w:sz="0" w:space="0" w:color="auto"/>
        <w:right w:val="none" w:sz="0" w:space="0" w:color="auto"/>
      </w:divBdr>
    </w:div>
    <w:div w:id="1105730721">
      <w:bodyDiv w:val="1"/>
      <w:marLeft w:val="0"/>
      <w:marRight w:val="0"/>
      <w:marTop w:val="0"/>
      <w:marBottom w:val="0"/>
      <w:divBdr>
        <w:top w:val="none" w:sz="0" w:space="0" w:color="auto"/>
        <w:left w:val="none" w:sz="0" w:space="0" w:color="auto"/>
        <w:bottom w:val="none" w:sz="0" w:space="0" w:color="auto"/>
        <w:right w:val="none" w:sz="0" w:space="0" w:color="auto"/>
      </w:divBdr>
    </w:div>
    <w:div w:id="1106386108">
      <w:bodyDiv w:val="1"/>
      <w:marLeft w:val="0"/>
      <w:marRight w:val="0"/>
      <w:marTop w:val="0"/>
      <w:marBottom w:val="0"/>
      <w:divBdr>
        <w:top w:val="none" w:sz="0" w:space="0" w:color="auto"/>
        <w:left w:val="none" w:sz="0" w:space="0" w:color="auto"/>
        <w:bottom w:val="none" w:sz="0" w:space="0" w:color="auto"/>
        <w:right w:val="none" w:sz="0" w:space="0" w:color="auto"/>
      </w:divBdr>
      <w:divsChild>
        <w:div w:id="690494187">
          <w:marLeft w:val="0"/>
          <w:marRight w:val="0"/>
          <w:marTop w:val="0"/>
          <w:marBottom w:val="0"/>
          <w:divBdr>
            <w:top w:val="none" w:sz="0" w:space="0" w:color="auto"/>
            <w:left w:val="none" w:sz="0" w:space="0" w:color="auto"/>
            <w:bottom w:val="none" w:sz="0" w:space="0" w:color="auto"/>
            <w:right w:val="none" w:sz="0" w:space="0" w:color="auto"/>
          </w:divBdr>
        </w:div>
        <w:div w:id="747313031">
          <w:marLeft w:val="0"/>
          <w:marRight w:val="0"/>
          <w:marTop w:val="0"/>
          <w:marBottom w:val="0"/>
          <w:divBdr>
            <w:top w:val="none" w:sz="0" w:space="0" w:color="auto"/>
            <w:left w:val="none" w:sz="0" w:space="0" w:color="auto"/>
            <w:bottom w:val="none" w:sz="0" w:space="0" w:color="auto"/>
            <w:right w:val="none" w:sz="0" w:space="0" w:color="auto"/>
          </w:divBdr>
        </w:div>
      </w:divsChild>
    </w:div>
    <w:div w:id="1110784678">
      <w:bodyDiv w:val="1"/>
      <w:marLeft w:val="0"/>
      <w:marRight w:val="0"/>
      <w:marTop w:val="0"/>
      <w:marBottom w:val="0"/>
      <w:divBdr>
        <w:top w:val="none" w:sz="0" w:space="0" w:color="auto"/>
        <w:left w:val="none" w:sz="0" w:space="0" w:color="auto"/>
        <w:bottom w:val="none" w:sz="0" w:space="0" w:color="auto"/>
        <w:right w:val="none" w:sz="0" w:space="0" w:color="auto"/>
      </w:divBdr>
    </w:div>
    <w:div w:id="1116022282">
      <w:bodyDiv w:val="1"/>
      <w:marLeft w:val="0"/>
      <w:marRight w:val="0"/>
      <w:marTop w:val="0"/>
      <w:marBottom w:val="0"/>
      <w:divBdr>
        <w:top w:val="none" w:sz="0" w:space="0" w:color="auto"/>
        <w:left w:val="none" w:sz="0" w:space="0" w:color="auto"/>
        <w:bottom w:val="none" w:sz="0" w:space="0" w:color="auto"/>
        <w:right w:val="none" w:sz="0" w:space="0" w:color="auto"/>
      </w:divBdr>
    </w:div>
    <w:div w:id="1120151796">
      <w:bodyDiv w:val="1"/>
      <w:marLeft w:val="0"/>
      <w:marRight w:val="0"/>
      <w:marTop w:val="0"/>
      <w:marBottom w:val="0"/>
      <w:divBdr>
        <w:top w:val="none" w:sz="0" w:space="0" w:color="auto"/>
        <w:left w:val="none" w:sz="0" w:space="0" w:color="auto"/>
        <w:bottom w:val="none" w:sz="0" w:space="0" w:color="auto"/>
        <w:right w:val="none" w:sz="0" w:space="0" w:color="auto"/>
      </w:divBdr>
    </w:div>
    <w:div w:id="1124494821">
      <w:bodyDiv w:val="1"/>
      <w:marLeft w:val="0"/>
      <w:marRight w:val="0"/>
      <w:marTop w:val="0"/>
      <w:marBottom w:val="0"/>
      <w:divBdr>
        <w:top w:val="none" w:sz="0" w:space="0" w:color="auto"/>
        <w:left w:val="none" w:sz="0" w:space="0" w:color="auto"/>
        <w:bottom w:val="none" w:sz="0" w:space="0" w:color="auto"/>
        <w:right w:val="none" w:sz="0" w:space="0" w:color="auto"/>
      </w:divBdr>
    </w:div>
    <w:div w:id="1134718537">
      <w:bodyDiv w:val="1"/>
      <w:marLeft w:val="0"/>
      <w:marRight w:val="0"/>
      <w:marTop w:val="0"/>
      <w:marBottom w:val="0"/>
      <w:divBdr>
        <w:top w:val="none" w:sz="0" w:space="0" w:color="auto"/>
        <w:left w:val="none" w:sz="0" w:space="0" w:color="auto"/>
        <w:bottom w:val="none" w:sz="0" w:space="0" w:color="auto"/>
        <w:right w:val="none" w:sz="0" w:space="0" w:color="auto"/>
      </w:divBdr>
      <w:divsChild>
        <w:div w:id="136652614">
          <w:marLeft w:val="0"/>
          <w:marRight w:val="0"/>
          <w:marTop w:val="0"/>
          <w:marBottom w:val="0"/>
          <w:divBdr>
            <w:top w:val="none" w:sz="0" w:space="0" w:color="auto"/>
            <w:left w:val="none" w:sz="0" w:space="0" w:color="auto"/>
            <w:bottom w:val="none" w:sz="0" w:space="0" w:color="auto"/>
            <w:right w:val="none" w:sz="0" w:space="0" w:color="auto"/>
          </w:divBdr>
        </w:div>
      </w:divsChild>
    </w:div>
    <w:div w:id="1136723990">
      <w:bodyDiv w:val="1"/>
      <w:marLeft w:val="0"/>
      <w:marRight w:val="0"/>
      <w:marTop w:val="0"/>
      <w:marBottom w:val="0"/>
      <w:divBdr>
        <w:top w:val="none" w:sz="0" w:space="0" w:color="auto"/>
        <w:left w:val="none" w:sz="0" w:space="0" w:color="auto"/>
        <w:bottom w:val="none" w:sz="0" w:space="0" w:color="auto"/>
        <w:right w:val="none" w:sz="0" w:space="0" w:color="auto"/>
      </w:divBdr>
    </w:div>
    <w:div w:id="1147550383">
      <w:bodyDiv w:val="1"/>
      <w:marLeft w:val="0"/>
      <w:marRight w:val="0"/>
      <w:marTop w:val="0"/>
      <w:marBottom w:val="0"/>
      <w:divBdr>
        <w:top w:val="none" w:sz="0" w:space="0" w:color="auto"/>
        <w:left w:val="none" w:sz="0" w:space="0" w:color="auto"/>
        <w:bottom w:val="none" w:sz="0" w:space="0" w:color="auto"/>
        <w:right w:val="none" w:sz="0" w:space="0" w:color="auto"/>
      </w:divBdr>
    </w:div>
    <w:div w:id="1149175604">
      <w:bodyDiv w:val="1"/>
      <w:marLeft w:val="0"/>
      <w:marRight w:val="0"/>
      <w:marTop w:val="0"/>
      <w:marBottom w:val="0"/>
      <w:divBdr>
        <w:top w:val="none" w:sz="0" w:space="0" w:color="auto"/>
        <w:left w:val="none" w:sz="0" w:space="0" w:color="auto"/>
        <w:bottom w:val="none" w:sz="0" w:space="0" w:color="auto"/>
        <w:right w:val="none" w:sz="0" w:space="0" w:color="auto"/>
      </w:divBdr>
    </w:div>
    <w:div w:id="1158037285">
      <w:bodyDiv w:val="1"/>
      <w:marLeft w:val="0"/>
      <w:marRight w:val="0"/>
      <w:marTop w:val="0"/>
      <w:marBottom w:val="0"/>
      <w:divBdr>
        <w:top w:val="none" w:sz="0" w:space="0" w:color="auto"/>
        <w:left w:val="none" w:sz="0" w:space="0" w:color="auto"/>
        <w:bottom w:val="none" w:sz="0" w:space="0" w:color="auto"/>
        <w:right w:val="none" w:sz="0" w:space="0" w:color="auto"/>
      </w:divBdr>
    </w:div>
    <w:div w:id="1165123410">
      <w:bodyDiv w:val="1"/>
      <w:marLeft w:val="0"/>
      <w:marRight w:val="0"/>
      <w:marTop w:val="0"/>
      <w:marBottom w:val="0"/>
      <w:divBdr>
        <w:top w:val="none" w:sz="0" w:space="0" w:color="auto"/>
        <w:left w:val="none" w:sz="0" w:space="0" w:color="auto"/>
        <w:bottom w:val="none" w:sz="0" w:space="0" w:color="auto"/>
        <w:right w:val="none" w:sz="0" w:space="0" w:color="auto"/>
      </w:divBdr>
    </w:div>
    <w:div w:id="1172601267">
      <w:bodyDiv w:val="1"/>
      <w:marLeft w:val="0"/>
      <w:marRight w:val="0"/>
      <w:marTop w:val="0"/>
      <w:marBottom w:val="0"/>
      <w:divBdr>
        <w:top w:val="none" w:sz="0" w:space="0" w:color="auto"/>
        <w:left w:val="none" w:sz="0" w:space="0" w:color="auto"/>
        <w:bottom w:val="none" w:sz="0" w:space="0" w:color="auto"/>
        <w:right w:val="none" w:sz="0" w:space="0" w:color="auto"/>
      </w:divBdr>
    </w:div>
    <w:div w:id="1176925417">
      <w:bodyDiv w:val="1"/>
      <w:marLeft w:val="0"/>
      <w:marRight w:val="0"/>
      <w:marTop w:val="0"/>
      <w:marBottom w:val="0"/>
      <w:divBdr>
        <w:top w:val="none" w:sz="0" w:space="0" w:color="auto"/>
        <w:left w:val="none" w:sz="0" w:space="0" w:color="auto"/>
        <w:bottom w:val="none" w:sz="0" w:space="0" w:color="auto"/>
        <w:right w:val="none" w:sz="0" w:space="0" w:color="auto"/>
      </w:divBdr>
    </w:div>
    <w:div w:id="1182085717">
      <w:bodyDiv w:val="1"/>
      <w:marLeft w:val="0"/>
      <w:marRight w:val="0"/>
      <w:marTop w:val="0"/>
      <w:marBottom w:val="0"/>
      <w:divBdr>
        <w:top w:val="none" w:sz="0" w:space="0" w:color="auto"/>
        <w:left w:val="none" w:sz="0" w:space="0" w:color="auto"/>
        <w:bottom w:val="none" w:sz="0" w:space="0" w:color="auto"/>
        <w:right w:val="none" w:sz="0" w:space="0" w:color="auto"/>
      </w:divBdr>
    </w:div>
    <w:div w:id="1192501092">
      <w:bodyDiv w:val="1"/>
      <w:marLeft w:val="0"/>
      <w:marRight w:val="0"/>
      <w:marTop w:val="0"/>
      <w:marBottom w:val="0"/>
      <w:divBdr>
        <w:top w:val="none" w:sz="0" w:space="0" w:color="auto"/>
        <w:left w:val="none" w:sz="0" w:space="0" w:color="auto"/>
        <w:bottom w:val="none" w:sz="0" w:space="0" w:color="auto"/>
        <w:right w:val="none" w:sz="0" w:space="0" w:color="auto"/>
      </w:divBdr>
    </w:div>
    <w:div w:id="1201431817">
      <w:bodyDiv w:val="1"/>
      <w:marLeft w:val="0"/>
      <w:marRight w:val="0"/>
      <w:marTop w:val="0"/>
      <w:marBottom w:val="0"/>
      <w:divBdr>
        <w:top w:val="none" w:sz="0" w:space="0" w:color="auto"/>
        <w:left w:val="none" w:sz="0" w:space="0" w:color="auto"/>
        <w:bottom w:val="none" w:sz="0" w:space="0" w:color="auto"/>
        <w:right w:val="none" w:sz="0" w:space="0" w:color="auto"/>
      </w:divBdr>
    </w:div>
    <w:div w:id="1201668264">
      <w:bodyDiv w:val="1"/>
      <w:marLeft w:val="0"/>
      <w:marRight w:val="0"/>
      <w:marTop w:val="0"/>
      <w:marBottom w:val="0"/>
      <w:divBdr>
        <w:top w:val="none" w:sz="0" w:space="0" w:color="auto"/>
        <w:left w:val="none" w:sz="0" w:space="0" w:color="auto"/>
        <w:bottom w:val="none" w:sz="0" w:space="0" w:color="auto"/>
        <w:right w:val="none" w:sz="0" w:space="0" w:color="auto"/>
      </w:divBdr>
    </w:div>
    <w:div w:id="1219365186">
      <w:bodyDiv w:val="1"/>
      <w:marLeft w:val="0"/>
      <w:marRight w:val="0"/>
      <w:marTop w:val="0"/>
      <w:marBottom w:val="0"/>
      <w:divBdr>
        <w:top w:val="none" w:sz="0" w:space="0" w:color="auto"/>
        <w:left w:val="none" w:sz="0" w:space="0" w:color="auto"/>
        <w:bottom w:val="none" w:sz="0" w:space="0" w:color="auto"/>
        <w:right w:val="none" w:sz="0" w:space="0" w:color="auto"/>
      </w:divBdr>
    </w:div>
    <w:div w:id="1222789180">
      <w:bodyDiv w:val="1"/>
      <w:marLeft w:val="0"/>
      <w:marRight w:val="0"/>
      <w:marTop w:val="0"/>
      <w:marBottom w:val="0"/>
      <w:divBdr>
        <w:top w:val="none" w:sz="0" w:space="0" w:color="auto"/>
        <w:left w:val="none" w:sz="0" w:space="0" w:color="auto"/>
        <w:bottom w:val="none" w:sz="0" w:space="0" w:color="auto"/>
        <w:right w:val="none" w:sz="0" w:space="0" w:color="auto"/>
      </w:divBdr>
    </w:div>
    <w:div w:id="1223062021">
      <w:bodyDiv w:val="1"/>
      <w:marLeft w:val="0"/>
      <w:marRight w:val="0"/>
      <w:marTop w:val="0"/>
      <w:marBottom w:val="0"/>
      <w:divBdr>
        <w:top w:val="none" w:sz="0" w:space="0" w:color="auto"/>
        <w:left w:val="none" w:sz="0" w:space="0" w:color="auto"/>
        <w:bottom w:val="none" w:sz="0" w:space="0" w:color="auto"/>
        <w:right w:val="none" w:sz="0" w:space="0" w:color="auto"/>
      </w:divBdr>
    </w:div>
    <w:div w:id="1234774158">
      <w:bodyDiv w:val="1"/>
      <w:marLeft w:val="0"/>
      <w:marRight w:val="0"/>
      <w:marTop w:val="0"/>
      <w:marBottom w:val="0"/>
      <w:divBdr>
        <w:top w:val="none" w:sz="0" w:space="0" w:color="auto"/>
        <w:left w:val="none" w:sz="0" w:space="0" w:color="auto"/>
        <w:bottom w:val="none" w:sz="0" w:space="0" w:color="auto"/>
        <w:right w:val="none" w:sz="0" w:space="0" w:color="auto"/>
      </w:divBdr>
    </w:div>
    <w:div w:id="1235046200">
      <w:bodyDiv w:val="1"/>
      <w:marLeft w:val="0"/>
      <w:marRight w:val="0"/>
      <w:marTop w:val="0"/>
      <w:marBottom w:val="0"/>
      <w:divBdr>
        <w:top w:val="none" w:sz="0" w:space="0" w:color="auto"/>
        <w:left w:val="none" w:sz="0" w:space="0" w:color="auto"/>
        <w:bottom w:val="none" w:sz="0" w:space="0" w:color="auto"/>
        <w:right w:val="none" w:sz="0" w:space="0" w:color="auto"/>
      </w:divBdr>
    </w:div>
    <w:div w:id="1240096233">
      <w:bodyDiv w:val="1"/>
      <w:marLeft w:val="0"/>
      <w:marRight w:val="0"/>
      <w:marTop w:val="0"/>
      <w:marBottom w:val="0"/>
      <w:divBdr>
        <w:top w:val="none" w:sz="0" w:space="0" w:color="auto"/>
        <w:left w:val="none" w:sz="0" w:space="0" w:color="auto"/>
        <w:bottom w:val="none" w:sz="0" w:space="0" w:color="auto"/>
        <w:right w:val="none" w:sz="0" w:space="0" w:color="auto"/>
      </w:divBdr>
    </w:div>
    <w:div w:id="1242955984">
      <w:bodyDiv w:val="1"/>
      <w:marLeft w:val="0"/>
      <w:marRight w:val="0"/>
      <w:marTop w:val="0"/>
      <w:marBottom w:val="0"/>
      <w:divBdr>
        <w:top w:val="none" w:sz="0" w:space="0" w:color="auto"/>
        <w:left w:val="none" w:sz="0" w:space="0" w:color="auto"/>
        <w:bottom w:val="none" w:sz="0" w:space="0" w:color="auto"/>
        <w:right w:val="none" w:sz="0" w:space="0" w:color="auto"/>
      </w:divBdr>
    </w:div>
    <w:div w:id="1248808326">
      <w:bodyDiv w:val="1"/>
      <w:marLeft w:val="0"/>
      <w:marRight w:val="0"/>
      <w:marTop w:val="0"/>
      <w:marBottom w:val="0"/>
      <w:divBdr>
        <w:top w:val="none" w:sz="0" w:space="0" w:color="auto"/>
        <w:left w:val="none" w:sz="0" w:space="0" w:color="auto"/>
        <w:bottom w:val="none" w:sz="0" w:space="0" w:color="auto"/>
        <w:right w:val="none" w:sz="0" w:space="0" w:color="auto"/>
      </w:divBdr>
    </w:div>
    <w:div w:id="1255211258">
      <w:bodyDiv w:val="1"/>
      <w:marLeft w:val="0"/>
      <w:marRight w:val="0"/>
      <w:marTop w:val="0"/>
      <w:marBottom w:val="0"/>
      <w:divBdr>
        <w:top w:val="none" w:sz="0" w:space="0" w:color="auto"/>
        <w:left w:val="none" w:sz="0" w:space="0" w:color="auto"/>
        <w:bottom w:val="none" w:sz="0" w:space="0" w:color="auto"/>
        <w:right w:val="none" w:sz="0" w:space="0" w:color="auto"/>
      </w:divBdr>
    </w:div>
    <w:div w:id="1267154188">
      <w:bodyDiv w:val="1"/>
      <w:marLeft w:val="0"/>
      <w:marRight w:val="0"/>
      <w:marTop w:val="0"/>
      <w:marBottom w:val="0"/>
      <w:divBdr>
        <w:top w:val="none" w:sz="0" w:space="0" w:color="auto"/>
        <w:left w:val="none" w:sz="0" w:space="0" w:color="auto"/>
        <w:bottom w:val="none" w:sz="0" w:space="0" w:color="auto"/>
        <w:right w:val="none" w:sz="0" w:space="0" w:color="auto"/>
      </w:divBdr>
    </w:div>
    <w:div w:id="1275752845">
      <w:bodyDiv w:val="1"/>
      <w:marLeft w:val="0"/>
      <w:marRight w:val="0"/>
      <w:marTop w:val="0"/>
      <w:marBottom w:val="0"/>
      <w:divBdr>
        <w:top w:val="none" w:sz="0" w:space="0" w:color="auto"/>
        <w:left w:val="none" w:sz="0" w:space="0" w:color="auto"/>
        <w:bottom w:val="none" w:sz="0" w:space="0" w:color="auto"/>
        <w:right w:val="none" w:sz="0" w:space="0" w:color="auto"/>
      </w:divBdr>
    </w:div>
    <w:div w:id="1276450320">
      <w:bodyDiv w:val="1"/>
      <w:marLeft w:val="0"/>
      <w:marRight w:val="0"/>
      <w:marTop w:val="0"/>
      <w:marBottom w:val="0"/>
      <w:divBdr>
        <w:top w:val="none" w:sz="0" w:space="0" w:color="auto"/>
        <w:left w:val="none" w:sz="0" w:space="0" w:color="auto"/>
        <w:bottom w:val="none" w:sz="0" w:space="0" w:color="auto"/>
        <w:right w:val="none" w:sz="0" w:space="0" w:color="auto"/>
      </w:divBdr>
    </w:div>
    <w:div w:id="1277326370">
      <w:bodyDiv w:val="1"/>
      <w:marLeft w:val="0"/>
      <w:marRight w:val="0"/>
      <w:marTop w:val="0"/>
      <w:marBottom w:val="0"/>
      <w:divBdr>
        <w:top w:val="none" w:sz="0" w:space="0" w:color="auto"/>
        <w:left w:val="none" w:sz="0" w:space="0" w:color="auto"/>
        <w:bottom w:val="none" w:sz="0" w:space="0" w:color="auto"/>
        <w:right w:val="none" w:sz="0" w:space="0" w:color="auto"/>
      </w:divBdr>
    </w:div>
    <w:div w:id="1279068153">
      <w:bodyDiv w:val="1"/>
      <w:marLeft w:val="0"/>
      <w:marRight w:val="0"/>
      <w:marTop w:val="0"/>
      <w:marBottom w:val="0"/>
      <w:divBdr>
        <w:top w:val="none" w:sz="0" w:space="0" w:color="auto"/>
        <w:left w:val="none" w:sz="0" w:space="0" w:color="auto"/>
        <w:bottom w:val="none" w:sz="0" w:space="0" w:color="auto"/>
        <w:right w:val="none" w:sz="0" w:space="0" w:color="auto"/>
      </w:divBdr>
    </w:div>
    <w:div w:id="1286934613">
      <w:bodyDiv w:val="1"/>
      <w:marLeft w:val="0"/>
      <w:marRight w:val="0"/>
      <w:marTop w:val="0"/>
      <w:marBottom w:val="0"/>
      <w:divBdr>
        <w:top w:val="none" w:sz="0" w:space="0" w:color="auto"/>
        <w:left w:val="none" w:sz="0" w:space="0" w:color="auto"/>
        <w:bottom w:val="none" w:sz="0" w:space="0" w:color="auto"/>
        <w:right w:val="none" w:sz="0" w:space="0" w:color="auto"/>
      </w:divBdr>
    </w:div>
    <w:div w:id="1290016017">
      <w:bodyDiv w:val="1"/>
      <w:marLeft w:val="0"/>
      <w:marRight w:val="0"/>
      <w:marTop w:val="0"/>
      <w:marBottom w:val="0"/>
      <w:divBdr>
        <w:top w:val="none" w:sz="0" w:space="0" w:color="auto"/>
        <w:left w:val="none" w:sz="0" w:space="0" w:color="auto"/>
        <w:bottom w:val="none" w:sz="0" w:space="0" w:color="auto"/>
        <w:right w:val="none" w:sz="0" w:space="0" w:color="auto"/>
      </w:divBdr>
    </w:div>
    <w:div w:id="1299383837">
      <w:bodyDiv w:val="1"/>
      <w:marLeft w:val="0"/>
      <w:marRight w:val="0"/>
      <w:marTop w:val="0"/>
      <w:marBottom w:val="0"/>
      <w:divBdr>
        <w:top w:val="none" w:sz="0" w:space="0" w:color="auto"/>
        <w:left w:val="none" w:sz="0" w:space="0" w:color="auto"/>
        <w:bottom w:val="none" w:sz="0" w:space="0" w:color="auto"/>
        <w:right w:val="none" w:sz="0" w:space="0" w:color="auto"/>
      </w:divBdr>
    </w:div>
    <w:div w:id="1307129056">
      <w:bodyDiv w:val="1"/>
      <w:marLeft w:val="0"/>
      <w:marRight w:val="0"/>
      <w:marTop w:val="0"/>
      <w:marBottom w:val="0"/>
      <w:divBdr>
        <w:top w:val="none" w:sz="0" w:space="0" w:color="auto"/>
        <w:left w:val="none" w:sz="0" w:space="0" w:color="auto"/>
        <w:bottom w:val="none" w:sz="0" w:space="0" w:color="auto"/>
        <w:right w:val="none" w:sz="0" w:space="0" w:color="auto"/>
      </w:divBdr>
    </w:div>
    <w:div w:id="1308054073">
      <w:bodyDiv w:val="1"/>
      <w:marLeft w:val="0"/>
      <w:marRight w:val="0"/>
      <w:marTop w:val="0"/>
      <w:marBottom w:val="0"/>
      <w:divBdr>
        <w:top w:val="none" w:sz="0" w:space="0" w:color="auto"/>
        <w:left w:val="none" w:sz="0" w:space="0" w:color="auto"/>
        <w:bottom w:val="none" w:sz="0" w:space="0" w:color="auto"/>
        <w:right w:val="none" w:sz="0" w:space="0" w:color="auto"/>
      </w:divBdr>
    </w:div>
    <w:div w:id="1314216858">
      <w:bodyDiv w:val="1"/>
      <w:marLeft w:val="0"/>
      <w:marRight w:val="0"/>
      <w:marTop w:val="0"/>
      <w:marBottom w:val="0"/>
      <w:divBdr>
        <w:top w:val="none" w:sz="0" w:space="0" w:color="auto"/>
        <w:left w:val="none" w:sz="0" w:space="0" w:color="auto"/>
        <w:bottom w:val="none" w:sz="0" w:space="0" w:color="auto"/>
        <w:right w:val="none" w:sz="0" w:space="0" w:color="auto"/>
      </w:divBdr>
    </w:div>
    <w:div w:id="1321469197">
      <w:bodyDiv w:val="1"/>
      <w:marLeft w:val="0"/>
      <w:marRight w:val="0"/>
      <w:marTop w:val="0"/>
      <w:marBottom w:val="0"/>
      <w:divBdr>
        <w:top w:val="none" w:sz="0" w:space="0" w:color="auto"/>
        <w:left w:val="none" w:sz="0" w:space="0" w:color="auto"/>
        <w:bottom w:val="none" w:sz="0" w:space="0" w:color="auto"/>
        <w:right w:val="none" w:sz="0" w:space="0" w:color="auto"/>
      </w:divBdr>
    </w:div>
    <w:div w:id="1334529982">
      <w:bodyDiv w:val="1"/>
      <w:marLeft w:val="0"/>
      <w:marRight w:val="0"/>
      <w:marTop w:val="0"/>
      <w:marBottom w:val="0"/>
      <w:divBdr>
        <w:top w:val="none" w:sz="0" w:space="0" w:color="auto"/>
        <w:left w:val="none" w:sz="0" w:space="0" w:color="auto"/>
        <w:bottom w:val="none" w:sz="0" w:space="0" w:color="auto"/>
        <w:right w:val="none" w:sz="0" w:space="0" w:color="auto"/>
      </w:divBdr>
    </w:div>
    <w:div w:id="1358700975">
      <w:bodyDiv w:val="1"/>
      <w:marLeft w:val="0"/>
      <w:marRight w:val="0"/>
      <w:marTop w:val="0"/>
      <w:marBottom w:val="0"/>
      <w:divBdr>
        <w:top w:val="none" w:sz="0" w:space="0" w:color="auto"/>
        <w:left w:val="none" w:sz="0" w:space="0" w:color="auto"/>
        <w:bottom w:val="none" w:sz="0" w:space="0" w:color="auto"/>
        <w:right w:val="none" w:sz="0" w:space="0" w:color="auto"/>
      </w:divBdr>
    </w:div>
    <w:div w:id="1362365847">
      <w:bodyDiv w:val="1"/>
      <w:marLeft w:val="0"/>
      <w:marRight w:val="0"/>
      <w:marTop w:val="0"/>
      <w:marBottom w:val="0"/>
      <w:divBdr>
        <w:top w:val="none" w:sz="0" w:space="0" w:color="auto"/>
        <w:left w:val="none" w:sz="0" w:space="0" w:color="auto"/>
        <w:bottom w:val="none" w:sz="0" w:space="0" w:color="auto"/>
        <w:right w:val="none" w:sz="0" w:space="0" w:color="auto"/>
      </w:divBdr>
    </w:div>
    <w:div w:id="1376587265">
      <w:bodyDiv w:val="1"/>
      <w:marLeft w:val="0"/>
      <w:marRight w:val="0"/>
      <w:marTop w:val="0"/>
      <w:marBottom w:val="0"/>
      <w:divBdr>
        <w:top w:val="none" w:sz="0" w:space="0" w:color="auto"/>
        <w:left w:val="none" w:sz="0" w:space="0" w:color="auto"/>
        <w:bottom w:val="none" w:sz="0" w:space="0" w:color="auto"/>
        <w:right w:val="none" w:sz="0" w:space="0" w:color="auto"/>
      </w:divBdr>
    </w:div>
    <w:div w:id="1378777227">
      <w:bodyDiv w:val="1"/>
      <w:marLeft w:val="0"/>
      <w:marRight w:val="0"/>
      <w:marTop w:val="0"/>
      <w:marBottom w:val="0"/>
      <w:divBdr>
        <w:top w:val="none" w:sz="0" w:space="0" w:color="auto"/>
        <w:left w:val="none" w:sz="0" w:space="0" w:color="auto"/>
        <w:bottom w:val="none" w:sz="0" w:space="0" w:color="auto"/>
        <w:right w:val="none" w:sz="0" w:space="0" w:color="auto"/>
      </w:divBdr>
    </w:div>
    <w:div w:id="1380207313">
      <w:bodyDiv w:val="1"/>
      <w:marLeft w:val="0"/>
      <w:marRight w:val="0"/>
      <w:marTop w:val="0"/>
      <w:marBottom w:val="0"/>
      <w:divBdr>
        <w:top w:val="none" w:sz="0" w:space="0" w:color="auto"/>
        <w:left w:val="none" w:sz="0" w:space="0" w:color="auto"/>
        <w:bottom w:val="none" w:sz="0" w:space="0" w:color="auto"/>
        <w:right w:val="none" w:sz="0" w:space="0" w:color="auto"/>
      </w:divBdr>
    </w:div>
    <w:div w:id="1387873257">
      <w:bodyDiv w:val="1"/>
      <w:marLeft w:val="0"/>
      <w:marRight w:val="0"/>
      <w:marTop w:val="0"/>
      <w:marBottom w:val="0"/>
      <w:divBdr>
        <w:top w:val="none" w:sz="0" w:space="0" w:color="auto"/>
        <w:left w:val="none" w:sz="0" w:space="0" w:color="auto"/>
        <w:bottom w:val="none" w:sz="0" w:space="0" w:color="auto"/>
        <w:right w:val="none" w:sz="0" w:space="0" w:color="auto"/>
      </w:divBdr>
    </w:div>
    <w:div w:id="1404522417">
      <w:bodyDiv w:val="1"/>
      <w:marLeft w:val="0"/>
      <w:marRight w:val="0"/>
      <w:marTop w:val="0"/>
      <w:marBottom w:val="0"/>
      <w:divBdr>
        <w:top w:val="none" w:sz="0" w:space="0" w:color="auto"/>
        <w:left w:val="none" w:sz="0" w:space="0" w:color="auto"/>
        <w:bottom w:val="none" w:sz="0" w:space="0" w:color="auto"/>
        <w:right w:val="none" w:sz="0" w:space="0" w:color="auto"/>
      </w:divBdr>
    </w:div>
    <w:div w:id="1419525192">
      <w:bodyDiv w:val="1"/>
      <w:marLeft w:val="0"/>
      <w:marRight w:val="0"/>
      <w:marTop w:val="0"/>
      <w:marBottom w:val="0"/>
      <w:divBdr>
        <w:top w:val="none" w:sz="0" w:space="0" w:color="auto"/>
        <w:left w:val="none" w:sz="0" w:space="0" w:color="auto"/>
        <w:bottom w:val="none" w:sz="0" w:space="0" w:color="auto"/>
        <w:right w:val="none" w:sz="0" w:space="0" w:color="auto"/>
      </w:divBdr>
    </w:div>
    <w:div w:id="1422724645">
      <w:bodyDiv w:val="1"/>
      <w:marLeft w:val="0"/>
      <w:marRight w:val="0"/>
      <w:marTop w:val="0"/>
      <w:marBottom w:val="0"/>
      <w:divBdr>
        <w:top w:val="none" w:sz="0" w:space="0" w:color="auto"/>
        <w:left w:val="none" w:sz="0" w:space="0" w:color="auto"/>
        <w:bottom w:val="none" w:sz="0" w:space="0" w:color="auto"/>
        <w:right w:val="none" w:sz="0" w:space="0" w:color="auto"/>
      </w:divBdr>
    </w:div>
    <w:div w:id="1425614263">
      <w:bodyDiv w:val="1"/>
      <w:marLeft w:val="0"/>
      <w:marRight w:val="0"/>
      <w:marTop w:val="0"/>
      <w:marBottom w:val="0"/>
      <w:divBdr>
        <w:top w:val="none" w:sz="0" w:space="0" w:color="auto"/>
        <w:left w:val="none" w:sz="0" w:space="0" w:color="auto"/>
        <w:bottom w:val="none" w:sz="0" w:space="0" w:color="auto"/>
        <w:right w:val="none" w:sz="0" w:space="0" w:color="auto"/>
      </w:divBdr>
    </w:div>
    <w:div w:id="1442410241">
      <w:bodyDiv w:val="1"/>
      <w:marLeft w:val="0"/>
      <w:marRight w:val="0"/>
      <w:marTop w:val="0"/>
      <w:marBottom w:val="0"/>
      <w:divBdr>
        <w:top w:val="none" w:sz="0" w:space="0" w:color="auto"/>
        <w:left w:val="none" w:sz="0" w:space="0" w:color="auto"/>
        <w:bottom w:val="none" w:sz="0" w:space="0" w:color="auto"/>
        <w:right w:val="none" w:sz="0" w:space="0" w:color="auto"/>
      </w:divBdr>
      <w:divsChild>
        <w:div w:id="1115952302">
          <w:marLeft w:val="0"/>
          <w:marRight w:val="0"/>
          <w:marTop w:val="0"/>
          <w:marBottom w:val="0"/>
          <w:divBdr>
            <w:top w:val="none" w:sz="0" w:space="0" w:color="auto"/>
            <w:left w:val="none" w:sz="0" w:space="0" w:color="auto"/>
            <w:bottom w:val="none" w:sz="0" w:space="0" w:color="auto"/>
            <w:right w:val="none" w:sz="0" w:space="0" w:color="auto"/>
          </w:divBdr>
        </w:div>
      </w:divsChild>
    </w:div>
    <w:div w:id="1447894620">
      <w:bodyDiv w:val="1"/>
      <w:marLeft w:val="0"/>
      <w:marRight w:val="0"/>
      <w:marTop w:val="0"/>
      <w:marBottom w:val="0"/>
      <w:divBdr>
        <w:top w:val="none" w:sz="0" w:space="0" w:color="auto"/>
        <w:left w:val="none" w:sz="0" w:space="0" w:color="auto"/>
        <w:bottom w:val="none" w:sz="0" w:space="0" w:color="auto"/>
        <w:right w:val="none" w:sz="0" w:space="0" w:color="auto"/>
      </w:divBdr>
    </w:div>
    <w:div w:id="1448237332">
      <w:bodyDiv w:val="1"/>
      <w:marLeft w:val="0"/>
      <w:marRight w:val="0"/>
      <w:marTop w:val="0"/>
      <w:marBottom w:val="0"/>
      <w:divBdr>
        <w:top w:val="none" w:sz="0" w:space="0" w:color="auto"/>
        <w:left w:val="none" w:sz="0" w:space="0" w:color="auto"/>
        <w:bottom w:val="none" w:sz="0" w:space="0" w:color="auto"/>
        <w:right w:val="none" w:sz="0" w:space="0" w:color="auto"/>
      </w:divBdr>
    </w:div>
    <w:div w:id="1458184473">
      <w:bodyDiv w:val="1"/>
      <w:marLeft w:val="0"/>
      <w:marRight w:val="0"/>
      <w:marTop w:val="0"/>
      <w:marBottom w:val="0"/>
      <w:divBdr>
        <w:top w:val="none" w:sz="0" w:space="0" w:color="auto"/>
        <w:left w:val="none" w:sz="0" w:space="0" w:color="auto"/>
        <w:bottom w:val="none" w:sz="0" w:space="0" w:color="auto"/>
        <w:right w:val="none" w:sz="0" w:space="0" w:color="auto"/>
      </w:divBdr>
    </w:div>
    <w:div w:id="1462917562">
      <w:bodyDiv w:val="1"/>
      <w:marLeft w:val="0"/>
      <w:marRight w:val="0"/>
      <w:marTop w:val="0"/>
      <w:marBottom w:val="0"/>
      <w:divBdr>
        <w:top w:val="none" w:sz="0" w:space="0" w:color="auto"/>
        <w:left w:val="none" w:sz="0" w:space="0" w:color="auto"/>
        <w:bottom w:val="none" w:sz="0" w:space="0" w:color="auto"/>
        <w:right w:val="none" w:sz="0" w:space="0" w:color="auto"/>
      </w:divBdr>
    </w:div>
    <w:div w:id="1467048119">
      <w:bodyDiv w:val="1"/>
      <w:marLeft w:val="0"/>
      <w:marRight w:val="0"/>
      <w:marTop w:val="0"/>
      <w:marBottom w:val="0"/>
      <w:divBdr>
        <w:top w:val="none" w:sz="0" w:space="0" w:color="auto"/>
        <w:left w:val="none" w:sz="0" w:space="0" w:color="auto"/>
        <w:bottom w:val="none" w:sz="0" w:space="0" w:color="auto"/>
        <w:right w:val="none" w:sz="0" w:space="0" w:color="auto"/>
      </w:divBdr>
    </w:div>
    <w:div w:id="1469587405">
      <w:bodyDiv w:val="1"/>
      <w:marLeft w:val="0"/>
      <w:marRight w:val="0"/>
      <w:marTop w:val="0"/>
      <w:marBottom w:val="0"/>
      <w:divBdr>
        <w:top w:val="none" w:sz="0" w:space="0" w:color="auto"/>
        <w:left w:val="none" w:sz="0" w:space="0" w:color="auto"/>
        <w:bottom w:val="none" w:sz="0" w:space="0" w:color="auto"/>
        <w:right w:val="none" w:sz="0" w:space="0" w:color="auto"/>
      </w:divBdr>
    </w:div>
    <w:div w:id="1470787455">
      <w:bodyDiv w:val="1"/>
      <w:marLeft w:val="0"/>
      <w:marRight w:val="0"/>
      <w:marTop w:val="0"/>
      <w:marBottom w:val="0"/>
      <w:divBdr>
        <w:top w:val="none" w:sz="0" w:space="0" w:color="auto"/>
        <w:left w:val="none" w:sz="0" w:space="0" w:color="auto"/>
        <w:bottom w:val="none" w:sz="0" w:space="0" w:color="auto"/>
        <w:right w:val="none" w:sz="0" w:space="0" w:color="auto"/>
      </w:divBdr>
    </w:div>
    <w:div w:id="1472167381">
      <w:bodyDiv w:val="1"/>
      <w:marLeft w:val="0"/>
      <w:marRight w:val="0"/>
      <w:marTop w:val="0"/>
      <w:marBottom w:val="0"/>
      <w:divBdr>
        <w:top w:val="none" w:sz="0" w:space="0" w:color="auto"/>
        <w:left w:val="none" w:sz="0" w:space="0" w:color="auto"/>
        <w:bottom w:val="none" w:sz="0" w:space="0" w:color="auto"/>
        <w:right w:val="none" w:sz="0" w:space="0" w:color="auto"/>
      </w:divBdr>
    </w:div>
    <w:div w:id="1480420223">
      <w:bodyDiv w:val="1"/>
      <w:marLeft w:val="0"/>
      <w:marRight w:val="0"/>
      <w:marTop w:val="0"/>
      <w:marBottom w:val="0"/>
      <w:divBdr>
        <w:top w:val="none" w:sz="0" w:space="0" w:color="auto"/>
        <w:left w:val="none" w:sz="0" w:space="0" w:color="auto"/>
        <w:bottom w:val="none" w:sz="0" w:space="0" w:color="auto"/>
        <w:right w:val="none" w:sz="0" w:space="0" w:color="auto"/>
      </w:divBdr>
    </w:div>
    <w:div w:id="1496914625">
      <w:bodyDiv w:val="1"/>
      <w:marLeft w:val="0"/>
      <w:marRight w:val="0"/>
      <w:marTop w:val="0"/>
      <w:marBottom w:val="0"/>
      <w:divBdr>
        <w:top w:val="none" w:sz="0" w:space="0" w:color="auto"/>
        <w:left w:val="none" w:sz="0" w:space="0" w:color="auto"/>
        <w:bottom w:val="none" w:sz="0" w:space="0" w:color="auto"/>
        <w:right w:val="none" w:sz="0" w:space="0" w:color="auto"/>
      </w:divBdr>
    </w:div>
    <w:div w:id="1499805407">
      <w:bodyDiv w:val="1"/>
      <w:marLeft w:val="0"/>
      <w:marRight w:val="0"/>
      <w:marTop w:val="0"/>
      <w:marBottom w:val="0"/>
      <w:divBdr>
        <w:top w:val="none" w:sz="0" w:space="0" w:color="auto"/>
        <w:left w:val="none" w:sz="0" w:space="0" w:color="auto"/>
        <w:bottom w:val="none" w:sz="0" w:space="0" w:color="auto"/>
        <w:right w:val="none" w:sz="0" w:space="0" w:color="auto"/>
      </w:divBdr>
    </w:div>
    <w:div w:id="1507789972">
      <w:bodyDiv w:val="1"/>
      <w:marLeft w:val="0"/>
      <w:marRight w:val="0"/>
      <w:marTop w:val="0"/>
      <w:marBottom w:val="0"/>
      <w:divBdr>
        <w:top w:val="none" w:sz="0" w:space="0" w:color="auto"/>
        <w:left w:val="none" w:sz="0" w:space="0" w:color="auto"/>
        <w:bottom w:val="none" w:sz="0" w:space="0" w:color="auto"/>
        <w:right w:val="none" w:sz="0" w:space="0" w:color="auto"/>
      </w:divBdr>
    </w:div>
    <w:div w:id="1508012108">
      <w:bodyDiv w:val="1"/>
      <w:marLeft w:val="0"/>
      <w:marRight w:val="0"/>
      <w:marTop w:val="0"/>
      <w:marBottom w:val="0"/>
      <w:divBdr>
        <w:top w:val="none" w:sz="0" w:space="0" w:color="auto"/>
        <w:left w:val="none" w:sz="0" w:space="0" w:color="auto"/>
        <w:bottom w:val="none" w:sz="0" w:space="0" w:color="auto"/>
        <w:right w:val="none" w:sz="0" w:space="0" w:color="auto"/>
      </w:divBdr>
    </w:div>
    <w:div w:id="1510287376">
      <w:bodyDiv w:val="1"/>
      <w:marLeft w:val="0"/>
      <w:marRight w:val="0"/>
      <w:marTop w:val="0"/>
      <w:marBottom w:val="0"/>
      <w:divBdr>
        <w:top w:val="none" w:sz="0" w:space="0" w:color="auto"/>
        <w:left w:val="none" w:sz="0" w:space="0" w:color="auto"/>
        <w:bottom w:val="none" w:sz="0" w:space="0" w:color="auto"/>
        <w:right w:val="none" w:sz="0" w:space="0" w:color="auto"/>
      </w:divBdr>
    </w:div>
    <w:div w:id="1513032013">
      <w:bodyDiv w:val="1"/>
      <w:marLeft w:val="0"/>
      <w:marRight w:val="0"/>
      <w:marTop w:val="0"/>
      <w:marBottom w:val="0"/>
      <w:divBdr>
        <w:top w:val="none" w:sz="0" w:space="0" w:color="auto"/>
        <w:left w:val="none" w:sz="0" w:space="0" w:color="auto"/>
        <w:bottom w:val="none" w:sz="0" w:space="0" w:color="auto"/>
        <w:right w:val="none" w:sz="0" w:space="0" w:color="auto"/>
      </w:divBdr>
    </w:div>
    <w:div w:id="1515656603">
      <w:bodyDiv w:val="1"/>
      <w:marLeft w:val="0"/>
      <w:marRight w:val="0"/>
      <w:marTop w:val="0"/>
      <w:marBottom w:val="0"/>
      <w:divBdr>
        <w:top w:val="none" w:sz="0" w:space="0" w:color="auto"/>
        <w:left w:val="none" w:sz="0" w:space="0" w:color="auto"/>
        <w:bottom w:val="none" w:sz="0" w:space="0" w:color="auto"/>
        <w:right w:val="none" w:sz="0" w:space="0" w:color="auto"/>
      </w:divBdr>
    </w:div>
    <w:div w:id="1515873778">
      <w:bodyDiv w:val="1"/>
      <w:marLeft w:val="0"/>
      <w:marRight w:val="0"/>
      <w:marTop w:val="0"/>
      <w:marBottom w:val="0"/>
      <w:divBdr>
        <w:top w:val="none" w:sz="0" w:space="0" w:color="auto"/>
        <w:left w:val="none" w:sz="0" w:space="0" w:color="auto"/>
        <w:bottom w:val="none" w:sz="0" w:space="0" w:color="auto"/>
        <w:right w:val="none" w:sz="0" w:space="0" w:color="auto"/>
      </w:divBdr>
    </w:div>
    <w:div w:id="1529223672">
      <w:bodyDiv w:val="1"/>
      <w:marLeft w:val="0"/>
      <w:marRight w:val="0"/>
      <w:marTop w:val="0"/>
      <w:marBottom w:val="0"/>
      <w:divBdr>
        <w:top w:val="none" w:sz="0" w:space="0" w:color="auto"/>
        <w:left w:val="none" w:sz="0" w:space="0" w:color="auto"/>
        <w:bottom w:val="none" w:sz="0" w:space="0" w:color="auto"/>
        <w:right w:val="none" w:sz="0" w:space="0" w:color="auto"/>
      </w:divBdr>
    </w:div>
    <w:div w:id="1538398211">
      <w:bodyDiv w:val="1"/>
      <w:marLeft w:val="0"/>
      <w:marRight w:val="0"/>
      <w:marTop w:val="0"/>
      <w:marBottom w:val="0"/>
      <w:divBdr>
        <w:top w:val="none" w:sz="0" w:space="0" w:color="auto"/>
        <w:left w:val="none" w:sz="0" w:space="0" w:color="auto"/>
        <w:bottom w:val="none" w:sz="0" w:space="0" w:color="auto"/>
        <w:right w:val="none" w:sz="0" w:space="0" w:color="auto"/>
      </w:divBdr>
    </w:div>
    <w:div w:id="1540242372">
      <w:bodyDiv w:val="1"/>
      <w:marLeft w:val="0"/>
      <w:marRight w:val="0"/>
      <w:marTop w:val="0"/>
      <w:marBottom w:val="0"/>
      <w:divBdr>
        <w:top w:val="none" w:sz="0" w:space="0" w:color="auto"/>
        <w:left w:val="none" w:sz="0" w:space="0" w:color="auto"/>
        <w:bottom w:val="none" w:sz="0" w:space="0" w:color="auto"/>
        <w:right w:val="none" w:sz="0" w:space="0" w:color="auto"/>
      </w:divBdr>
    </w:div>
    <w:div w:id="1541553578">
      <w:bodyDiv w:val="1"/>
      <w:marLeft w:val="0"/>
      <w:marRight w:val="0"/>
      <w:marTop w:val="0"/>
      <w:marBottom w:val="0"/>
      <w:divBdr>
        <w:top w:val="none" w:sz="0" w:space="0" w:color="auto"/>
        <w:left w:val="none" w:sz="0" w:space="0" w:color="auto"/>
        <w:bottom w:val="none" w:sz="0" w:space="0" w:color="auto"/>
        <w:right w:val="none" w:sz="0" w:space="0" w:color="auto"/>
      </w:divBdr>
    </w:div>
    <w:div w:id="1547332736">
      <w:bodyDiv w:val="1"/>
      <w:marLeft w:val="0"/>
      <w:marRight w:val="0"/>
      <w:marTop w:val="0"/>
      <w:marBottom w:val="0"/>
      <w:divBdr>
        <w:top w:val="none" w:sz="0" w:space="0" w:color="auto"/>
        <w:left w:val="none" w:sz="0" w:space="0" w:color="auto"/>
        <w:bottom w:val="none" w:sz="0" w:space="0" w:color="auto"/>
        <w:right w:val="none" w:sz="0" w:space="0" w:color="auto"/>
      </w:divBdr>
    </w:div>
    <w:div w:id="1548953888">
      <w:bodyDiv w:val="1"/>
      <w:marLeft w:val="0"/>
      <w:marRight w:val="0"/>
      <w:marTop w:val="0"/>
      <w:marBottom w:val="0"/>
      <w:divBdr>
        <w:top w:val="none" w:sz="0" w:space="0" w:color="auto"/>
        <w:left w:val="none" w:sz="0" w:space="0" w:color="auto"/>
        <w:bottom w:val="none" w:sz="0" w:space="0" w:color="auto"/>
        <w:right w:val="none" w:sz="0" w:space="0" w:color="auto"/>
      </w:divBdr>
    </w:div>
    <w:div w:id="1566648059">
      <w:bodyDiv w:val="1"/>
      <w:marLeft w:val="0"/>
      <w:marRight w:val="0"/>
      <w:marTop w:val="0"/>
      <w:marBottom w:val="0"/>
      <w:divBdr>
        <w:top w:val="none" w:sz="0" w:space="0" w:color="auto"/>
        <w:left w:val="none" w:sz="0" w:space="0" w:color="auto"/>
        <w:bottom w:val="none" w:sz="0" w:space="0" w:color="auto"/>
        <w:right w:val="none" w:sz="0" w:space="0" w:color="auto"/>
      </w:divBdr>
    </w:div>
    <w:div w:id="1567296330">
      <w:bodyDiv w:val="1"/>
      <w:marLeft w:val="0"/>
      <w:marRight w:val="0"/>
      <w:marTop w:val="0"/>
      <w:marBottom w:val="0"/>
      <w:divBdr>
        <w:top w:val="none" w:sz="0" w:space="0" w:color="auto"/>
        <w:left w:val="none" w:sz="0" w:space="0" w:color="auto"/>
        <w:bottom w:val="none" w:sz="0" w:space="0" w:color="auto"/>
        <w:right w:val="none" w:sz="0" w:space="0" w:color="auto"/>
      </w:divBdr>
    </w:div>
    <w:div w:id="1575965135">
      <w:bodyDiv w:val="1"/>
      <w:marLeft w:val="0"/>
      <w:marRight w:val="0"/>
      <w:marTop w:val="0"/>
      <w:marBottom w:val="0"/>
      <w:divBdr>
        <w:top w:val="none" w:sz="0" w:space="0" w:color="auto"/>
        <w:left w:val="none" w:sz="0" w:space="0" w:color="auto"/>
        <w:bottom w:val="none" w:sz="0" w:space="0" w:color="auto"/>
        <w:right w:val="none" w:sz="0" w:space="0" w:color="auto"/>
      </w:divBdr>
    </w:div>
    <w:div w:id="1578126196">
      <w:bodyDiv w:val="1"/>
      <w:marLeft w:val="0"/>
      <w:marRight w:val="0"/>
      <w:marTop w:val="0"/>
      <w:marBottom w:val="0"/>
      <w:divBdr>
        <w:top w:val="none" w:sz="0" w:space="0" w:color="auto"/>
        <w:left w:val="none" w:sz="0" w:space="0" w:color="auto"/>
        <w:bottom w:val="none" w:sz="0" w:space="0" w:color="auto"/>
        <w:right w:val="none" w:sz="0" w:space="0" w:color="auto"/>
      </w:divBdr>
    </w:div>
    <w:div w:id="1579752470">
      <w:bodyDiv w:val="1"/>
      <w:marLeft w:val="0"/>
      <w:marRight w:val="0"/>
      <w:marTop w:val="0"/>
      <w:marBottom w:val="0"/>
      <w:divBdr>
        <w:top w:val="none" w:sz="0" w:space="0" w:color="auto"/>
        <w:left w:val="none" w:sz="0" w:space="0" w:color="auto"/>
        <w:bottom w:val="none" w:sz="0" w:space="0" w:color="auto"/>
        <w:right w:val="none" w:sz="0" w:space="0" w:color="auto"/>
      </w:divBdr>
    </w:div>
    <w:div w:id="1586836315">
      <w:bodyDiv w:val="1"/>
      <w:marLeft w:val="0"/>
      <w:marRight w:val="0"/>
      <w:marTop w:val="0"/>
      <w:marBottom w:val="0"/>
      <w:divBdr>
        <w:top w:val="none" w:sz="0" w:space="0" w:color="auto"/>
        <w:left w:val="none" w:sz="0" w:space="0" w:color="auto"/>
        <w:bottom w:val="none" w:sz="0" w:space="0" w:color="auto"/>
        <w:right w:val="none" w:sz="0" w:space="0" w:color="auto"/>
      </w:divBdr>
    </w:div>
    <w:div w:id="1587573763">
      <w:bodyDiv w:val="1"/>
      <w:marLeft w:val="0"/>
      <w:marRight w:val="0"/>
      <w:marTop w:val="0"/>
      <w:marBottom w:val="0"/>
      <w:divBdr>
        <w:top w:val="none" w:sz="0" w:space="0" w:color="auto"/>
        <w:left w:val="none" w:sz="0" w:space="0" w:color="auto"/>
        <w:bottom w:val="none" w:sz="0" w:space="0" w:color="auto"/>
        <w:right w:val="none" w:sz="0" w:space="0" w:color="auto"/>
      </w:divBdr>
    </w:div>
    <w:div w:id="1592229181">
      <w:bodyDiv w:val="1"/>
      <w:marLeft w:val="0"/>
      <w:marRight w:val="0"/>
      <w:marTop w:val="0"/>
      <w:marBottom w:val="0"/>
      <w:divBdr>
        <w:top w:val="none" w:sz="0" w:space="0" w:color="auto"/>
        <w:left w:val="none" w:sz="0" w:space="0" w:color="auto"/>
        <w:bottom w:val="none" w:sz="0" w:space="0" w:color="auto"/>
        <w:right w:val="none" w:sz="0" w:space="0" w:color="auto"/>
      </w:divBdr>
    </w:div>
    <w:div w:id="1594170033">
      <w:bodyDiv w:val="1"/>
      <w:marLeft w:val="0"/>
      <w:marRight w:val="0"/>
      <w:marTop w:val="0"/>
      <w:marBottom w:val="0"/>
      <w:divBdr>
        <w:top w:val="none" w:sz="0" w:space="0" w:color="auto"/>
        <w:left w:val="none" w:sz="0" w:space="0" w:color="auto"/>
        <w:bottom w:val="none" w:sz="0" w:space="0" w:color="auto"/>
        <w:right w:val="none" w:sz="0" w:space="0" w:color="auto"/>
      </w:divBdr>
    </w:div>
    <w:div w:id="1597983976">
      <w:bodyDiv w:val="1"/>
      <w:marLeft w:val="0"/>
      <w:marRight w:val="0"/>
      <w:marTop w:val="0"/>
      <w:marBottom w:val="0"/>
      <w:divBdr>
        <w:top w:val="none" w:sz="0" w:space="0" w:color="auto"/>
        <w:left w:val="none" w:sz="0" w:space="0" w:color="auto"/>
        <w:bottom w:val="none" w:sz="0" w:space="0" w:color="auto"/>
        <w:right w:val="none" w:sz="0" w:space="0" w:color="auto"/>
      </w:divBdr>
    </w:div>
    <w:div w:id="1598443466">
      <w:bodyDiv w:val="1"/>
      <w:marLeft w:val="0"/>
      <w:marRight w:val="0"/>
      <w:marTop w:val="0"/>
      <w:marBottom w:val="0"/>
      <w:divBdr>
        <w:top w:val="none" w:sz="0" w:space="0" w:color="auto"/>
        <w:left w:val="none" w:sz="0" w:space="0" w:color="auto"/>
        <w:bottom w:val="none" w:sz="0" w:space="0" w:color="auto"/>
        <w:right w:val="none" w:sz="0" w:space="0" w:color="auto"/>
      </w:divBdr>
    </w:div>
    <w:div w:id="1605072239">
      <w:bodyDiv w:val="1"/>
      <w:marLeft w:val="0"/>
      <w:marRight w:val="0"/>
      <w:marTop w:val="0"/>
      <w:marBottom w:val="0"/>
      <w:divBdr>
        <w:top w:val="none" w:sz="0" w:space="0" w:color="auto"/>
        <w:left w:val="none" w:sz="0" w:space="0" w:color="auto"/>
        <w:bottom w:val="none" w:sz="0" w:space="0" w:color="auto"/>
        <w:right w:val="none" w:sz="0" w:space="0" w:color="auto"/>
      </w:divBdr>
    </w:div>
    <w:div w:id="1620717434">
      <w:bodyDiv w:val="1"/>
      <w:marLeft w:val="0"/>
      <w:marRight w:val="0"/>
      <w:marTop w:val="0"/>
      <w:marBottom w:val="0"/>
      <w:divBdr>
        <w:top w:val="none" w:sz="0" w:space="0" w:color="auto"/>
        <w:left w:val="none" w:sz="0" w:space="0" w:color="auto"/>
        <w:bottom w:val="none" w:sz="0" w:space="0" w:color="auto"/>
        <w:right w:val="none" w:sz="0" w:space="0" w:color="auto"/>
      </w:divBdr>
    </w:div>
    <w:div w:id="1622373658">
      <w:bodyDiv w:val="1"/>
      <w:marLeft w:val="0"/>
      <w:marRight w:val="0"/>
      <w:marTop w:val="0"/>
      <w:marBottom w:val="0"/>
      <w:divBdr>
        <w:top w:val="none" w:sz="0" w:space="0" w:color="auto"/>
        <w:left w:val="none" w:sz="0" w:space="0" w:color="auto"/>
        <w:bottom w:val="none" w:sz="0" w:space="0" w:color="auto"/>
        <w:right w:val="none" w:sz="0" w:space="0" w:color="auto"/>
      </w:divBdr>
    </w:div>
    <w:div w:id="1627420070">
      <w:bodyDiv w:val="1"/>
      <w:marLeft w:val="0"/>
      <w:marRight w:val="0"/>
      <w:marTop w:val="0"/>
      <w:marBottom w:val="0"/>
      <w:divBdr>
        <w:top w:val="none" w:sz="0" w:space="0" w:color="auto"/>
        <w:left w:val="none" w:sz="0" w:space="0" w:color="auto"/>
        <w:bottom w:val="none" w:sz="0" w:space="0" w:color="auto"/>
        <w:right w:val="none" w:sz="0" w:space="0" w:color="auto"/>
      </w:divBdr>
    </w:div>
    <w:div w:id="1628967188">
      <w:bodyDiv w:val="1"/>
      <w:marLeft w:val="0"/>
      <w:marRight w:val="0"/>
      <w:marTop w:val="0"/>
      <w:marBottom w:val="0"/>
      <w:divBdr>
        <w:top w:val="none" w:sz="0" w:space="0" w:color="auto"/>
        <w:left w:val="none" w:sz="0" w:space="0" w:color="auto"/>
        <w:bottom w:val="none" w:sz="0" w:space="0" w:color="auto"/>
        <w:right w:val="none" w:sz="0" w:space="0" w:color="auto"/>
      </w:divBdr>
    </w:div>
    <w:div w:id="1636912803">
      <w:bodyDiv w:val="1"/>
      <w:marLeft w:val="0"/>
      <w:marRight w:val="0"/>
      <w:marTop w:val="0"/>
      <w:marBottom w:val="0"/>
      <w:divBdr>
        <w:top w:val="none" w:sz="0" w:space="0" w:color="auto"/>
        <w:left w:val="none" w:sz="0" w:space="0" w:color="auto"/>
        <w:bottom w:val="none" w:sz="0" w:space="0" w:color="auto"/>
        <w:right w:val="none" w:sz="0" w:space="0" w:color="auto"/>
      </w:divBdr>
    </w:div>
    <w:div w:id="1638222801">
      <w:bodyDiv w:val="1"/>
      <w:marLeft w:val="0"/>
      <w:marRight w:val="0"/>
      <w:marTop w:val="0"/>
      <w:marBottom w:val="0"/>
      <w:divBdr>
        <w:top w:val="none" w:sz="0" w:space="0" w:color="auto"/>
        <w:left w:val="none" w:sz="0" w:space="0" w:color="auto"/>
        <w:bottom w:val="none" w:sz="0" w:space="0" w:color="auto"/>
        <w:right w:val="none" w:sz="0" w:space="0" w:color="auto"/>
      </w:divBdr>
    </w:div>
    <w:div w:id="1641568289">
      <w:bodyDiv w:val="1"/>
      <w:marLeft w:val="0"/>
      <w:marRight w:val="0"/>
      <w:marTop w:val="0"/>
      <w:marBottom w:val="0"/>
      <w:divBdr>
        <w:top w:val="none" w:sz="0" w:space="0" w:color="auto"/>
        <w:left w:val="none" w:sz="0" w:space="0" w:color="auto"/>
        <w:bottom w:val="none" w:sz="0" w:space="0" w:color="auto"/>
        <w:right w:val="none" w:sz="0" w:space="0" w:color="auto"/>
      </w:divBdr>
    </w:div>
    <w:div w:id="1648626069">
      <w:bodyDiv w:val="1"/>
      <w:marLeft w:val="0"/>
      <w:marRight w:val="0"/>
      <w:marTop w:val="0"/>
      <w:marBottom w:val="0"/>
      <w:divBdr>
        <w:top w:val="none" w:sz="0" w:space="0" w:color="auto"/>
        <w:left w:val="none" w:sz="0" w:space="0" w:color="auto"/>
        <w:bottom w:val="none" w:sz="0" w:space="0" w:color="auto"/>
        <w:right w:val="none" w:sz="0" w:space="0" w:color="auto"/>
      </w:divBdr>
    </w:div>
    <w:div w:id="1654677017">
      <w:bodyDiv w:val="1"/>
      <w:marLeft w:val="0"/>
      <w:marRight w:val="0"/>
      <w:marTop w:val="0"/>
      <w:marBottom w:val="0"/>
      <w:divBdr>
        <w:top w:val="none" w:sz="0" w:space="0" w:color="auto"/>
        <w:left w:val="none" w:sz="0" w:space="0" w:color="auto"/>
        <w:bottom w:val="none" w:sz="0" w:space="0" w:color="auto"/>
        <w:right w:val="none" w:sz="0" w:space="0" w:color="auto"/>
      </w:divBdr>
    </w:div>
    <w:div w:id="1657101027">
      <w:bodyDiv w:val="1"/>
      <w:marLeft w:val="0"/>
      <w:marRight w:val="0"/>
      <w:marTop w:val="0"/>
      <w:marBottom w:val="0"/>
      <w:divBdr>
        <w:top w:val="none" w:sz="0" w:space="0" w:color="auto"/>
        <w:left w:val="none" w:sz="0" w:space="0" w:color="auto"/>
        <w:bottom w:val="none" w:sz="0" w:space="0" w:color="auto"/>
        <w:right w:val="none" w:sz="0" w:space="0" w:color="auto"/>
      </w:divBdr>
    </w:div>
    <w:div w:id="1662418903">
      <w:bodyDiv w:val="1"/>
      <w:marLeft w:val="0"/>
      <w:marRight w:val="0"/>
      <w:marTop w:val="0"/>
      <w:marBottom w:val="0"/>
      <w:divBdr>
        <w:top w:val="none" w:sz="0" w:space="0" w:color="auto"/>
        <w:left w:val="none" w:sz="0" w:space="0" w:color="auto"/>
        <w:bottom w:val="none" w:sz="0" w:space="0" w:color="auto"/>
        <w:right w:val="none" w:sz="0" w:space="0" w:color="auto"/>
      </w:divBdr>
    </w:div>
    <w:div w:id="1665739756">
      <w:bodyDiv w:val="1"/>
      <w:marLeft w:val="0"/>
      <w:marRight w:val="0"/>
      <w:marTop w:val="0"/>
      <w:marBottom w:val="0"/>
      <w:divBdr>
        <w:top w:val="none" w:sz="0" w:space="0" w:color="auto"/>
        <w:left w:val="none" w:sz="0" w:space="0" w:color="auto"/>
        <w:bottom w:val="none" w:sz="0" w:space="0" w:color="auto"/>
        <w:right w:val="none" w:sz="0" w:space="0" w:color="auto"/>
      </w:divBdr>
    </w:div>
    <w:div w:id="1665939071">
      <w:bodyDiv w:val="1"/>
      <w:marLeft w:val="0"/>
      <w:marRight w:val="0"/>
      <w:marTop w:val="0"/>
      <w:marBottom w:val="0"/>
      <w:divBdr>
        <w:top w:val="none" w:sz="0" w:space="0" w:color="auto"/>
        <w:left w:val="none" w:sz="0" w:space="0" w:color="auto"/>
        <w:bottom w:val="none" w:sz="0" w:space="0" w:color="auto"/>
        <w:right w:val="none" w:sz="0" w:space="0" w:color="auto"/>
      </w:divBdr>
    </w:div>
    <w:div w:id="1672872637">
      <w:bodyDiv w:val="1"/>
      <w:marLeft w:val="0"/>
      <w:marRight w:val="0"/>
      <w:marTop w:val="0"/>
      <w:marBottom w:val="0"/>
      <w:divBdr>
        <w:top w:val="none" w:sz="0" w:space="0" w:color="auto"/>
        <w:left w:val="none" w:sz="0" w:space="0" w:color="auto"/>
        <w:bottom w:val="none" w:sz="0" w:space="0" w:color="auto"/>
        <w:right w:val="none" w:sz="0" w:space="0" w:color="auto"/>
      </w:divBdr>
    </w:div>
    <w:div w:id="1675187335">
      <w:bodyDiv w:val="1"/>
      <w:marLeft w:val="0"/>
      <w:marRight w:val="0"/>
      <w:marTop w:val="0"/>
      <w:marBottom w:val="0"/>
      <w:divBdr>
        <w:top w:val="none" w:sz="0" w:space="0" w:color="auto"/>
        <w:left w:val="none" w:sz="0" w:space="0" w:color="auto"/>
        <w:bottom w:val="none" w:sz="0" w:space="0" w:color="auto"/>
        <w:right w:val="none" w:sz="0" w:space="0" w:color="auto"/>
      </w:divBdr>
    </w:div>
    <w:div w:id="1677881128">
      <w:bodyDiv w:val="1"/>
      <w:marLeft w:val="0"/>
      <w:marRight w:val="0"/>
      <w:marTop w:val="0"/>
      <w:marBottom w:val="0"/>
      <w:divBdr>
        <w:top w:val="none" w:sz="0" w:space="0" w:color="auto"/>
        <w:left w:val="none" w:sz="0" w:space="0" w:color="auto"/>
        <w:bottom w:val="none" w:sz="0" w:space="0" w:color="auto"/>
        <w:right w:val="none" w:sz="0" w:space="0" w:color="auto"/>
      </w:divBdr>
    </w:div>
    <w:div w:id="1681199717">
      <w:bodyDiv w:val="1"/>
      <w:marLeft w:val="0"/>
      <w:marRight w:val="0"/>
      <w:marTop w:val="0"/>
      <w:marBottom w:val="0"/>
      <w:divBdr>
        <w:top w:val="none" w:sz="0" w:space="0" w:color="auto"/>
        <w:left w:val="none" w:sz="0" w:space="0" w:color="auto"/>
        <w:bottom w:val="none" w:sz="0" w:space="0" w:color="auto"/>
        <w:right w:val="none" w:sz="0" w:space="0" w:color="auto"/>
      </w:divBdr>
    </w:div>
    <w:div w:id="1695379360">
      <w:bodyDiv w:val="1"/>
      <w:marLeft w:val="0"/>
      <w:marRight w:val="0"/>
      <w:marTop w:val="0"/>
      <w:marBottom w:val="0"/>
      <w:divBdr>
        <w:top w:val="none" w:sz="0" w:space="0" w:color="auto"/>
        <w:left w:val="none" w:sz="0" w:space="0" w:color="auto"/>
        <w:bottom w:val="none" w:sz="0" w:space="0" w:color="auto"/>
        <w:right w:val="none" w:sz="0" w:space="0" w:color="auto"/>
      </w:divBdr>
    </w:div>
    <w:div w:id="1697074452">
      <w:bodyDiv w:val="1"/>
      <w:marLeft w:val="0"/>
      <w:marRight w:val="0"/>
      <w:marTop w:val="0"/>
      <w:marBottom w:val="0"/>
      <w:divBdr>
        <w:top w:val="none" w:sz="0" w:space="0" w:color="auto"/>
        <w:left w:val="none" w:sz="0" w:space="0" w:color="auto"/>
        <w:bottom w:val="none" w:sz="0" w:space="0" w:color="auto"/>
        <w:right w:val="none" w:sz="0" w:space="0" w:color="auto"/>
      </w:divBdr>
      <w:divsChild>
        <w:div w:id="1161889485">
          <w:marLeft w:val="0"/>
          <w:marRight w:val="0"/>
          <w:marTop w:val="0"/>
          <w:marBottom w:val="0"/>
          <w:divBdr>
            <w:top w:val="none" w:sz="0" w:space="0" w:color="auto"/>
            <w:left w:val="none" w:sz="0" w:space="0" w:color="auto"/>
            <w:bottom w:val="none" w:sz="0" w:space="0" w:color="auto"/>
            <w:right w:val="none" w:sz="0" w:space="0" w:color="auto"/>
          </w:divBdr>
        </w:div>
      </w:divsChild>
    </w:div>
    <w:div w:id="1701197089">
      <w:bodyDiv w:val="1"/>
      <w:marLeft w:val="0"/>
      <w:marRight w:val="0"/>
      <w:marTop w:val="0"/>
      <w:marBottom w:val="0"/>
      <w:divBdr>
        <w:top w:val="none" w:sz="0" w:space="0" w:color="auto"/>
        <w:left w:val="none" w:sz="0" w:space="0" w:color="auto"/>
        <w:bottom w:val="none" w:sz="0" w:space="0" w:color="auto"/>
        <w:right w:val="none" w:sz="0" w:space="0" w:color="auto"/>
      </w:divBdr>
    </w:div>
    <w:div w:id="1709380204">
      <w:bodyDiv w:val="1"/>
      <w:marLeft w:val="0"/>
      <w:marRight w:val="0"/>
      <w:marTop w:val="0"/>
      <w:marBottom w:val="0"/>
      <w:divBdr>
        <w:top w:val="none" w:sz="0" w:space="0" w:color="auto"/>
        <w:left w:val="none" w:sz="0" w:space="0" w:color="auto"/>
        <w:bottom w:val="none" w:sz="0" w:space="0" w:color="auto"/>
        <w:right w:val="none" w:sz="0" w:space="0" w:color="auto"/>
      </w:divBdr>
    </w:div>
    <w:div w:id="1710687041">
      <w:bodyDiv w:val="1"/>
      <w:marLeft w:val="0"/>
      <w:marRight w:val="0"/>
      <w:marTop w:val="0"/>
      <w:marBottom w:val="0"/>
      <w:divBdr>
        <w:top w:val="none" w:sz="0" w:space="0" w:color="auto"/>
        <w:left w:val="none" w:sz="0" w:space="0" w:color="auto"/>
        <w:bottom w:val="none" w:sz="0" w:space="0" w:color="auto"/>
        <w:right w:val="none" w:sz="0" w:space="0" w:color="auto"/>
      </w:divBdr>
    </w:div>
    <w:div w:id="1714496190">
      <w:bodyDiv w:val="1"/>
      <w:marLeft w:val="0"/>
      <w:marRight w:val="0"/>
      <w:marTop w:val="0"/>
      <w:marBottom w:val="0"/>
      <w:divBdr>
        <w:top w:val="none" w:sz="0" w:space="0" w:color="auto"/>
        <w:left w:val="none" w:sz="0" w:space="0" w:color="auto"/>
        <w:bottom w:val="none" w:sz="0" w:space="0" w:color="auto"/>
        <w:right w:val="none" w:sz="0" w:space="0" w:color="auto"/>
      </w:divBdr>
    </w:div>
    <w:div w:id="1723671837">
      <w:bodyDiv w:val="1"/>
      <w:marLeft w:val="0"/>
      <w:marRight w:val="0"/>
      <w:marTop w:val="0"/>
      <w:marBottom w:val="0"/>
      <w:divBdr>
        <w:top w:val="none" w:sz="0" w:space="0" w:color="auto"/>
        <w:left w:val="none" w:sz="0" w:space="0" w:color="auto"/>
        <w:bottom w:val="none" w:sz="0" w:space="0" w:color="auto"/>
        <w:right w:val="none" w:sz="0" w:space="0" w:color="auto"/>
      </w:divBdr>
    </w:div>
    <w:div w:id="1730113093">
      <w:bodyDiv w:val="1"/>
      <w:marLeft w:val="0"/>
      <w:marRight w:val="0"/>
      <w:marTop w:val="0"/>
      <w:marBottom w:val="0"/>
      <w:divBdr>
        <w:top w:val="none" w:sz="0" w:space="0" w:color="auto"/>
        <w:left w:val="none" w:sz="0" w:space="0" w:color="auto"/>
        <w:bottom w:val="none" w:sz="0" w:space="0" w:color="auto"/>
        <w:right w:val="none" w:sz="0" w:space="0" w:color="auto"/>
      </w:divBdr>
    </w:div>
    <w:div w:id="1739549317">
      <w:bodyDiv w:val="1"/>
      <w:marLeft w:val="0"/>
      <w:marRight w:val="0"/>
      <w:marTop w:val="0"/>
      <w:marBottom w:val="0"/>
      <w:divBdr>
        <w:top w:val="none" w:sz="0" w:space="0" w:color="auto"/>
        <w:left w:val="none" w:sz="0" w:space="0" w:color="auto"/>
        <w:bottom w:val="none" w:sz="0" w:space="0" w:color="auto"/>
        <w:right w:val="none" w:sz="0" w:space="0" w:color="auto"/>
      </w:divBdr>
    </w:div>
    <w:div w:id="1747653159">
      <w:bodyDiv w:val="1"/>
      <w:marLeft w:val="0"/>
      <w:marRight w:val="0"/>
      <w:marTop w:val="0"/>
      <w:marBottom w:val="0"/>
      <w:divBdr>
        <w:top w:val="none" w:sz="0" w:space="0" w:color="auto"/>
        <w:left w:val="none" w:sz="0" w:space="0" w:color="auto"/>
        <w:bottom w:val="none" w:sz="0" w:space="0" w:color="auto"/>
        <w:right w:val="none" w:sz="0" w:space="0" w:color="auto"/>
      </w:divBdr>
    </w:div>
    <w:div w:id="1762018992">
      <w:bodyDiv w:val="1"/>
      <w:marLeft w:val="0"/>
      <w:marRight w:val="0"/>
      <w:marTop w:val="0"/>
      <w:marBottom w:val="0"/>
      <w:divBdr>
        <w:top w:val="none" w:sz="0" w:space="0" w:color="auto"/>
        <w:left w:val="none" w:sz="0" w:space="0" w:color="auto"/>
        <w:bottom w:val="none" w:sz="0" w:space="0" w:color="auto"/>
        <w:right w:val="none" w:sz="0" w:space="0" w:color="auto"/>
      </w:divBdr>
    </w:div>
    <w:div w:id="1764645803">
      <w:bodyDiv w:val="1"/>
      <w:marLeft w:val="0"/>
      <w:marRight w:val="0"/>
      <w:marTop w:val="0"/>
      <w:marBottom w:val="0"/>
      <w:divBdr>
        <w:top w:val="none" w:sz="0" w:space="0" w:color="auto"/>
        <w:left w:val="none" w:sz="0" w:space="0" w:color="auto"/>
        <w:bottom w:val="none" w:sz="0" w:space="0" w:color="auto"/>
        <w:right w:val="none" w:sz="0" w:space="0" w:color="auto"/>
      </w:divBdr>
    </w:div>
    <w:div w:id="1767655142">
      <w:bodyDiv w:val="1"/>
      <w:marLeft w:val="0"/>
      <w:marRight w:val="0"/>
      <w:marTop w:val="0"/>
      <w:marBottom w:val="0"/>
      <w:divBdr>
        <w:top w:val="none" w:sz="0" w:space="0" w:color="auto"/>
        <w:left w:val="none" w:sz="0" w:space="0" w:color="auto"/>
        <w:bottom w:val="none" w:sz="0" w:space="0" w:color="auto"/>
        <w:right w:val="none" w:sz="0" w:space="0" w:color="auto"/>
      </w:divBdr>
    </w:div>
    <w:div w:id="1779908343">
      <w:bodyDiv w:val="1"/>
      <w:marLeft w:val="0"/>
      <w:marRight w:val="0"/>
      <w:marTop w:val="0"/>
      <w:marBottom w:val="0"/>
      <w:divBdr>
        <w:top w:val="none" w:sz="0" w:space="0" w:color="auto"/>
        <w:left w:val="none" w:sz="0" w:space="0" w:color="auto"/>
        <w:bottom w:val="none" w:sz="0" w:space="0" w:color="auto"/>
        <w:right w:val="none" w:sz="0" w:space="0" w:color="auto"/>
      </w:divBdr>
    </w:div>
    <w:div w:id="1782873944">
      <w:bodyDiv w:val="1"/>
      <w:marLeft w:val="0"/>
      <w:marRight w:val="0"/>
      <w:marTop w:val="0"/>
      <w:marBottom w:val="0"/>
      <w:divBdr>
        <w:top w:val="none" w:sz="0" w:space="0" w:color="auto"/>
        <w:left w:val="none" w:sz="0" w:space="0" w:color="auto"/>
        <w:bottom w:val="none" w:sz="0" w:space="0" w:color="auto"/>
        <w:right w:val="none" w:sz="0" w:space="0" w:color="auto"/>
      </w:divBdr>
    </w:div>
    <w:div w:id="1786726178">
      <w:bodyDiv w:val="1"/>
      <w:marLeft w:val="0"/>
      <w:marRight w:val="0"/>
      <w:marTop w:val="0"/>
      <w:marBottom w:val="0"/>
      <w:divBdr>
        <w:top w:val="none" w:sz="0" w:space="0" w:color="auto"/>
        <w:left w:val="none" w:sz="0" w:space="0" w:color="auto"/>
        <w:bottom w:val="none" w:sz="0" w:space="0" w:color="auto"/>
        <w:right w:val="none" w:sz="0" w:space="0" w:color="auto"/>
      </w:divBdr>
      <w:divsChild>
        <w:div w:id="581187477">
          <w:marLeft w:val="0"/>
          <w:marRight w:val="0"/>
          <w:marTop w:val="0"/>
          <w:marBottom w:val="0"/>
          <w:divBdr>
            <w:top w:val="none" w:sz="0" w:space="0" w:color="auto"/>
            <w:left w:val="none" w:sz="0" w:space="0" w:color="auto"/>
            <w:bottom w:val="none" w:sz="0" w:space="0" w:color="auto"/>
            <w:right w:val="none" w:sz="0" w:space="0" w:color="auto"/>
          </w:divBdr>
        </w:div>
      </w:divsChild>
    </w:div>
    <w:div w:id="1789935343">
      <w:bodyDiv w:val="1"/>
      <w:marLeft w:val="0"/>
      <w:marRight w:val="0"/>
      <w:marTop w:val="0"/>
      <w:marBottom w:val="0"/>
      <w:divBdr>
        <w:top w:val="none" w:sz="0" w:space="0" w:color="auto"/>
        <w:left w:val="none" w:sz="0" w:space="0" w:color="auto"/>
        <w:bottom w:val="none" w:sz="0" w:space="0" w:color="auto"/>
        <w:right w:val="none" w:sz="0" w:space="0" w:color="auto"/>
      </w:divBdr>
    </w:div>
    <w:div w:id="1798258660">
      <w:bodyDiv w:val="1"/>
      <w:marLeft w:val="0"/>
      <w:marRight w:val="0"/>
      <w:marTop w:val="0"/>
      <w:marBottom w:val="0"/>
      <w:divBdr>
        <w:top w:val="none" w:sz="0" w:space="0" w:color="auto"/>
        <w:left w:val="none" w:sz="0" w:space="0" w:color="auto"/>
        <w:bottom w:val="none" w:sz="0" w:space="0" w:color="auto"/>
        <w:right w:val="none" w:sz="0" w:space="0" w:color="auto"/>
      </w:divBdr>
    </w:div>
    <w:div w:id="1798602553">
      <w:bodyDiv w:val="1"/>
      <w:marLeft w:val="0"/>
      <w:marRight w:val="0"/>
      <w:marTop w:val="0"/>
      <w:marBottom w:val="0"/>
      <w:divBdr>
        <w:top w:val="none" w:sz="0" w:space="0" w:color="auto"/>
        <w:left w:val="none" w:sz="0" w:space="0" w:color="auto"/>
        <w:bottom w:val="none" w:sz="0" w:space="0" w:color="auto"/>
        <w:right w:val="none" w:sz="0" w:space="0" w:color="auto"/>
      </w:divBdr>
    </w:div>
    <w:div w:id="1814129579">
      <w:bodyDiv w:val="1"/>
      <w:marLeft w:val="0"/>
      <w:marRight w:val="0"/>
      <w:marTop w:val="0"/>
      <w:marBottom w:val="0"/>
      <w:divBdr>
        <w:top w:val="none" w:sz="0" w:space="0" w:color="auto"/>
        <w:left w:val="none" w:sz="0" w:space="0" w:color="auto"/>
        <w:bottom w:val="none" w:sz="0" w:space="0" w:color="auto"/>
        <w:right w:val="none" w:sz="0" w:space="0" w:color="auto"/>
      </w:divBdr>
    </w:div>
    <w:div w:id="1815180027">
      <w:bodyDiv w:val="1"/>
      <w:marLeft w:val="0"/>
      <w:marRight w:val="0"/>
      <w:marTop w:val="0"/>
      <w:marBottom w:val="0"/>
      <w:divBdr>
        <w:top w:val="none" w:sz="0" w:space="0" w:color="auto"/>
        <w:left w:val="none" w:sz="0" w:space="0" w:color="auto"/>
        <w:bottom w:val="none" w:sz="0" w:space="0" w:color="auto"/>
        <w:right w:val="none" w:sz="0" w:space="0" w:color="auto"/>
      </w:divBdr>
    </w:div>
    <w:div w:id="1821380552">
      <w:bodyDiv w:val="1"/>
      <w:marLeft w:val="0"/>
      <w:marRight w:val="0"/>
      <w:marTop w:val="0"/>
      <w:marBottom w:val="0"/>
      <w:divBdr>
        <w:top w:val="none" w:sz="0" w:space="0" w:color="auto"/>
        <w:left w:val="none" w:sz="0" w:space="0" w:color="auto"/>
        <w:bottom w:val="none" w:sz="0" w:space="0" w:color="auto"/>
        <w:right w:val="none" w:sz="0" w:space="0" w:color="auto"/>
      </w:divBdr>
    </w:div>
    <w:div w:id="1823154340">
      <w:bodyDiv w:val="1"/>
      <w:marLeft w:val="0"/>
      <w:marRight w:val="0"/>
      <w:marTop w:val="0"/>
      <w:marBottom w:val="0"/>
      <w:divBdr>
        <w:top w:val="none" w:sz="0" w:space="0" w:color="auto"/>
        <w:left w:val="none" w:sz="0" w:space="0" w:color="auto"/>
        <w:bottom w:val="none" w:sz="0" w:space="0" w:color="auto"/>
        <w:right w:val="none" w:sz="0" w:space="0" w:color="auto"/>
      </w:divBdr>
    </w:div>
    <w:div w:id="1826045704">
      <w:bodyDiv w:val="1"/>
      <w:marLeft w:val="0"/>
      <w:marRight w:val="0"/>
      <w:marTop w:val="0"/>
      <w:marBottom w:val="0"/>
      <w:divBdr>
        <w:top w:val="none" w:sz="0" w:space="0" w:color="auto"/>
        <w:left w:val="none" w:sz="0" w:space="0" w:color="auto"/>
        <w:bottom w:val="none" w:sz="0" w:space="0" w:color="auto"/>
        <w:right w:val="none" w:sz="0" w:space="0" w:color="auto"/>
      </w:divBdr>
    </w:div>
    <w:div w:id="1826821488">
      <w:bodyDiv w:val="1"/>
      <w:marLeft w:val="0"/>
      <w:marRight w:val="0"/>
      <w:marTop w:val="0"/>
      <w:marBottom w:val="0"/>
      <w:divBdr>
        <w:top w:val="none" w:sz="0" w:space="0" w:color="auto"/>
        <w:left w:val="none" w:sz="0" w:space="0" w:color="auto"/>
        <w:bottom w:val="none" w:sz="0" w:space="0" w:color="auto"/>
        <w:right w:val="none" w:sz="0" w:space="0" w:color="auto"/>
      </w:divBdr>
    </w:div>
    <w:div w:id="1833718608">
      <w:bodyDiv w:val="1"/>
      <w:marLeft w:val="0"/>
      <w:marRight w:val="0"/>
      <w:marTop w:val="0"/>
      <w:marBottom w:val="0"/>
      <w:divBdr>
        <w:top w:val="none" w:sz="0" w:space="0" w:color="auto"/>
        <w:left w:val="none" w:sz="0" w:space="0" w:color="auto"/>
        <w:bottom w:val="none" w:sz="0" w:space="0" w:color="auto"/>
        <w:right w:val="none" w:sz="0" w:space="0" w:color="auto"/>
      </w:divBdr>
    </w:div>
    <w:div w:id="1844733477">
      <w:bodyDiv w:val="1"/>
      <w:marLeft w:val="0"/>
      <w:marRight w:val="0"/>
      <w:marTop w:val="0"/>
      <w:marBottom w:val="0"/>
      <w:divBdr>
        <w:top w:val="none" w:sz="0" w:space="0" w:color="auto"/>
        <w:left w:val="none" w:sz="0" w:space="0" w:color="auto"/>
        <w:bottom w:val="none" w:sz="0" w:space="0" w:color="auto"/>
        <w:right w:val="none" w:sz="0" w:space="0" w:color="auto"/>
      </w:divBdr>
      <w:divsChild>
        <w:div w:id="338625672">
          <w:marLeft w:val="0"/>
          <w:marRight w:val="0"/>
          <w:marTop w:val="0"/>
          <w:marBottom w:val="0"/>
          <w:divBdr>
            <w:top w:val="none" w:sz="0" w:space="0" w:color="auto"/>
            <w:left w:val="none" w:sz="0" w:space="0" w:color="auto"/>
            <w:bottom w:val="none" w:sz="0" w:space="0" w:color="auto"/>
            <w:right w:val="none" w:sz="0" w:space="0" w:color="auto"/>
          </w:divBdr>
        </w:div>
        <w:div w:id="1385830929">
          <w:marLeft w:val="0"/>
          <w:marRight w:val="0"/>
          <w:marTop w:val="0"/>
          <w:marBottom w:val="0"/>
          <w:divBdr>
            <w:top w:val="none" w:sz="0" w:space="0" w:color="auto"/>
            <w:left w:val="none" w:sz="0" w:space="0" w:color="auto"/>
            <w:bottom w:val="none" w:sz="0" w:space="0" w:color="auto"/>
            <w:right w:val="none" w:sz="0" w:space="0" w:color="auto"/>
          </w:divBdr>
        </w:div>
      </w:divsChild>
    </w:div>
    <w:div w:id="1845822518">
      <w:bodyDiv w:val="1"/>
      <w:marLeft w:val="0"/>
      <w:marRight w:val="0"/>
      <w:marTop w:val="0"/>
      <w:marBottom w:val="0"/>
      <w:divBdr>
        <w:top w:val="none" w:sz="0" w:space="0" w:color="auto"/>
        <w:left w:val="none" w:sz="0" w:space="0" w:color="auto"/>
        <w:bottom w:val="none" w:sz="0" w:space="0" w:color="auto"/>
        <w:right w:val="none" w:sz="0" w:space="0" w:color="auto"/>
      </w:divBdr>
    </w:div>
    <w:div w:id="1850676108">
      <w:bodyDiv w:val="1"/>
      <w:marLeft w:val="0"/>
      <w:marRight w:val="0"/>
      <w:marTop w:val="0"/>
      <w:marBottom w:val="0"/>
      <w:divBdr>
        <w:top w:val="none" w:sz="0" w:space="0" w:color="auto"/>
        <w:left w:val="none" w:sz="0" w:space="0" w:color="auto"/>
        <w:bottom w:val="none" w:sz="0" w:space="0" w:color="auto"/>
        <w:right w:val="none" w:sz="0" w:space="0" w:color="auto"/>
      </w:divBdr>
    </w:div>
    <w:div w:id="1854683171">
      <w:bodyDiv w:val="1"/>
      <w:marLeft w:val="0"/>
      <w:marRight w:val="0"/>
      <w:marTop w:val="0"/>
      <w:marBottom w:val="0"/>
      <w:divBdr>
        <w:top w:val="none" w:sz="0" w:space="0" w:color="auto"/>
        <w:left w:val="none" w:sz="0" w:space="0" w:color="auto"/>
        <w:bottom w:val="none" w:sz="0" w:space="0" w:color="auto"/>
        <w:right w:val="none" w:sz="0" w:space="0" w:color="auto"/>
      </w:divBdr>
    </w:div>
    <w:div w:id="1856650208">
      <w:bodyDiv w:val="1"/>
      <w:marLeft w:val="0"/>
      <w:marRight w:val="0"/>
      <w:marTop w:val="0"/>
      <w:marBottom w:val="0"/>
      <w:divBdr>
        <w:top w:val="none" w:sz="0" w:space="0" w:color="auto"/>
        <w:left w:val="none" w:sz="0" w:space="0" w:color="auto"/>
        <w:bottom w:val="none" w:sz="0" w:space="0" w:color="auto"/>
        <w:right w:val="none" w:sz="0" w:space="0" w:color="auto"/>
      </w:divBdr>
    </w:div>
    <w:div w:id="1859198455">
      <w:bodyDiv w:val="1"/>
      <w:marLeft w:val="0"/>
      <w:marRight w:val="0"/>
      <w:marTop w:val="0"/>
      <w:marBottom w:val="0"/>
      <w:divBdr>
        <w:top w:val="none" w:sz="0" w:space="0" w:color="auto"/>
        <w:left w:val="none" w:sz="0" w:space="0" w:color="auto"/>
        <w:bottom w:val="none" w:sz="0" w:space="0" w:color="auto"/>
        <w:right w:val="none" w:sz="0" w:space="0" w:color="auto"/>
      </w:divBdr>
    </w:div>
    <w:div w:id="1859927925">
      <w:bodyDiv w:val="1"/>
      <w:marLeft w:val="0"/>
      <w:marRight w:val="0"/>
      <w:marTop w:val="0"/>
      <w:marBottom w:val="0"/>
      <w:divBdr>
        <w:top w:val="none" w:sz="0" w:space="0" w:color="auto"/>
        <w:left w:val="none" w:sz="0" w:space="0" w:color="auto"/>
        <w:bottom w:val="none" w:sz="0" w:space="0" w:color="auto"/>
        <w:right w:val="none" w:sz="0" w:space="0" w:color="auto"/>
      </w:divBdr>
    </w:div>
    <w:div w:id="1864905493">
      <w:bodyDiv w:val="1"/>
      <w:marLeft w:val="0"/>
      <w:marRight w:val="0"/>
      <w:marTop w:val="0"/>
      <w:marBottom w:val="0"/>
      <w:divBdr>
        <w:top w:val="none" w:sz="0" w:space="0" w:color="auto"/>
        <w:left w:val="none" w:sz="0" w:space="0" w:color="auto"/>
        <w:bottom w:val="none" w:sz="0" w:space="0" w:color="auto"/>
        <w:right w:val="none" w:sz="0" w:space="0" w:color="auto"/>
      </w:divBdr>
    </w:div>
    <w:div w:id="1866751467">
      <w:bodyDiv w:val="1"/>
      <w:marLeft w:val="0"/>
      <w:marRight w:val="0"/>
      <w:marTop w:val="0"/>
      <w:marBottom w:val="0"/>
      <w:divBdr>
        <w:top w:val="none" w:sz="0" w:space="0" w:color="auto"/>
        <w:left w:val="none" w:sz="0" w:space="0" w:color="auto"/>
        <w:bottom w:val="none" w:sz="0" w:space="0" w:color="auto"/>
        <w:right w:val="none" w:sz="0" w:space="0" w:color="auto"/>
      </w:divBdr>
    </w:div>
    <w:div w:id="1871868297">
      <w:bodyDiv w:val="1"/>
      <w:marLeft w:val="0"/>
      <w:marRight w:val="0"/>
      <w:marTop w:val="0"/>
      <w:marBottom w:val="0"/>
      <w:divBdr>
        <w:top w:val="none" w:sz="0" w:space="0" w:color="auto"/>
        <w:left w:val="none" w:sz="0" w:space="0" w:color="auto"/>
        <w:bottom w:val="none" w:sz="0" w:space="0" w:color="auto"/>
        <w:right w:val="none" w:sz="0" w:space="0" w:color="auto"/>
      </w:divBdr>
    </w:div>
    <w:div w:id="1882551870">
      <w:bodyDiv w:val="1"/>
      <w:marLeft w:val="0"/>
      <w:marRight w:val="0"/>
      <w:marTop w:val="0"/>
      <w:marBottom w:val="0"/>
      <w:divBdr>
        <w:top w:val="none" w:sz="0" w:space="0" w:color="auto"/>
        <w:left w:val="none" w:sz="0" w:space="0" w:color="auto"/>
        <w:bottom w:val="none" w:sz="0" w:space="0" w:color="auto"/>
        <w:right w:val="none" w:sz="0" w:space="0" w:color="auto"/>
      </w:divBdr>
    </w:div>
    <w:div w:id="1882933488">
      <w:bodyDiv w:val="1"/>
      <w:marLeft w:val="0"/>
      <w:marRight w:val="0"/>
      <w:marTop w:val="0"/>
      <w:marBottom w:val="0"/>
      <w:divBdr>
        <w:top w:val="none" w:sz="0" w:space="0" w:color="auto"/>
        <w:left w:val="none" w:sz="0" w:space="0" w:color="auto"/>
        <w:bottom w:val="none" w:sz="0" w:space="0" w:color="auto"/>
        <w:right w:val="none" w:sz="0" w:space="0" w:color="auto"/>
      </w:divBdr>
    </w:div>
    <w:div w:id="1883009361">
      <w:bodyDiv w:val="1"/>
      <w:marLeft w:val="0"/>
      <w:marRight w:val="0"/>
      <w:marTop w:val="0"/>
      <w:marBottom w:val="0"/>
      <w:divBdr>
        <w:top w:val="none" w:sz="0" w:space="0" w:color="auto"/>
        <w:left w:val="none" w:sz="0" w:space="0" w:color="auto"/>
        <w:bottom w:val="none" w:sz="0" w:space="0" w:color="auto"/>
        <w:right w:val="none" w:sz="0" w:space="0" w:color="auto"/>
      </w:divBdr>
    </w:div>
    <w:div w:id="1884126988">
      <w:bodyDiv w:val="1"/>
      <w:marLeft w:val="0"/>
      <w:marRight w:val="0"/>
      <w:marTop w:val="0"/>
      <w:marBottom w:val="0"/>
      <w:divBdr>
        <w:top w:val="none" w:sz="0" w:space="0" w:color="auto"/>
        <w:left w:val="none" w:sz="0" w:space="0" w:color="auto"/>
        <w:bottom w:val="none" w:sz="0" w:space="0" w:color="auto"/>
        <w:right w:val="none" w:sz="0" w:space="0" w:color="auto"/>
      </w:divBdr>
    </w:div>
    <w:div w:id="1888182789">
      <w:bodyDiv w:val="1"/>
      <w:marLeft w:val="0"/>
      <w:marRight w:val="0"/>
      <w:marTop w:val="0"/>
      <w:marBottom w:val="0"/>
      <w:divBdr>
        <w:top w:val="none" w:sz="0" w:space="0" w:color="auto"/>
        <w:left w:val="none" w:sz="0" w:space="0" w:color="auto"/>
        <w:bottom w:val="none" w:sz="0" w:space="0" w:color="auto"/>
        <w:right w:val="none" w:sz="0" w:space="0" w:color="auto"/>
      </w:divBdr>
    </w:div>
    <w:div w:id="1897466989">
      <w:bodyDiv w:val="1"/>
      <w:marLeft w:val="0"/>
      <w:marRight w:val="0"/>
      <w:marTop w:val="0"/>
      <w:marBottom w:val="0"/>
      <w:divBdr>
        <w:top w:val="none" w:sz="0" w:space="0" w:color="auto"/>
        <w:left w:val="none" w:sz="0" w:space="0" w:color="auto"/>
        <w:bottom w:val="none" w:sz="0" w:space="0" w:color="auto"/>
        <w:right w:val="none" w:sz="0" w:space="0" w:color="auto"/>
      </w:divBdr>
    </w:div>
    <w:div w:id="1899046880">
      <w:bodyDiv w:val="1"/>
      <w:marLeft w:val="0"/>
      <w:marRight w:val="0"/>
      <w:marTop w:val="0"/>
      <w:marBottom w:val="0"/>
      <w:divBdr>
        <w:top w:val="none" w:sz="0" w:space="0" w:color="auto"/>
        <w:left w:val="none" w:sz="0" w:space="0" w:color="auto"/>
        <w:bottom w:val="none" w:sz="0" w:space="0" w:color="auto"/>
        <w:right w:val="none" w:sz="0" w:space="0" w:color="auto"/>
      </w:divBdr>
    </w:div>
    <w:div w:id="1904607815">
      <w:bodyDiv w:val="1"/>
      <w:marLeft w:val="0"/>
      <w:marRight w:val="0"/>
      <w:marTop w:val="0"/>
      <w:marBottom w:val="0"/>
      <w:divBdr>
        <w:top w:val="none" w:sz="0" w:space="0" w:color="auto"/>
        <w:left w:val="none" w:sz="0" w:space="0" w:color="auto"/>
        <w:bottom w:val="none" w:sz="0" w:space="0" w:color="auto"/>
        <w:right w:val="none" w:sz="0" w:space="0" w:color="auto"/>
      </w:divBdr>
    </w:div>
    <w:div w:id="1905026982">
      <w:bodyDiv w:val="1"/>
      <w:marLeft w:val="0"/>
      <w:marRight w:val="0"/>
      <w:marTop w:val="0"/>
      <w:marBottom w:val="0"/>
      <w:divBdr>
        <w:top w:val="none" w:sz="0" w:space="0" w:color="auto"/>
        <w:left w:val="none" w:sz="0" w:space="0" w:color="auto"/>
        <w:bottom w:val="none" w:sz="0" w:space="0" w:color="auto"/>
        <w:right w:val="none" w:sz="0" w:space="0" w:color="auto"/>
      </w:divBdr>
    </w:div>
    <w:div w:id="1910337759">
      <w:bodyDiv w:val="1"/>
      <w:marLeft w:val="0"/>
      <w:marRight w:val="0"/>
      <w:marTop w:val="0"/>
      <w:marBottom w:val="0"/>
      <w:divBdr>
        <w:top w:val="none" w:sz="0" w:space="0" w:color="auto"/>
        <w:left w:val="none" w:sz="0" w:space="0" w:color="auto"/>
        <w:bottom w:val="none" w:sz="0" w:space="0" w:color="auto"/>
        <w:right w:val="none" w:sz="0" w:space="0" w:color="auto"/>
      </w:divBdr>
    </w:div>
    <w:div w:id="1919050304">
      <w:bodyDiv w:val="1"/>
      <w:marLeft w:val="0"/>
      <w:marRight w:val="0"/>
      <w:marTop w:val="0"/>
      <w:marBottom w:val="0"/>
      <w:divBdr>
        <w:top w:val="none" w:sz="0" w:space="0" w:color="auto"/>
        <w:left w:val="none" w:sz="0" w:space="0" w:color="auto"/>
        <w:bottom w:val="none" w:sz="0" w:space="0" w:color="auto"/>
        <w:right w:val="none" w:sz="0" w:space="0" w:color="auto"/>
      </w:divBdr>
    </w:div>
    <w:div w:id="1926258092">
      <w:bodyDiv w:val="1"/>
      <w:marLeft w:val="0"/>
      <w:marRight w:val="0"/>
      <w:marTop w:val="0"/>
      <w:marBottom w:val="0"/>
      <w:divBdr>
        <w:top w:val="none" w:sz="0" w:space="0" w:color="auto"/>
        <w:left w:val="none" w:sz="0" w:space="0" w:color="auto"/>
        <w:bottom w:val="none" w:sz="0" w:space="0" w:color="auto"/>
        <w:right w:val="none" w:sz="0" w:space="0" w:color="auto"/>
      </w:divBdr>
    </w:div>
    <w:div w:id="1928878227">
      <w:bodyDiv w:val="1"/>
      <w:marLeft w:val="0"/>
      <w:marRight w:val="0"/>
      <w:marTop w:val="0"/>
      <w:marBottom w:val="0"/>
      <w:divBdr>
        <w:top w:val="none" w:sz="0" w:space="0" w:color="auto"/>
        <w:left w:val="none" w:sz="0" w:space="0" w:color="auto"/>
        <w:bottom w:val="none" w:sz="0" w:space="0" w:color="auto"/>
        <w:right w:val="none" w:sz="0" w:space="0" w:color="auto"/>
      </w:divBdr>
    </w:div>
    <w:div w:id="1942060725">
      <w:bodyDiv w:val="1"/>
      <w:marLeft w:val="0"/>
      <w:marRight w:val="0"/>
      <w:marTop w:val="0"/>
      <w:marBottom w:val="0"/>
      <w:divBdr>
        <w:top w:val="none" w:sz="0" w:space="0" w:color="auto"/>
        <w:left w:val="none" w:sz="0" w:space="0" w:color="auto"/>
        <w:bottom w:val="none" w:sz="0" w:space="0" w:color="auto"/>
        <w:right w:val="none" w:sz="0" w:space="0" w:color="auto"/>
      </w:divBdr>
    </w:div>
    <w:div w:id="1943760744">
      <w:bodyDiv w:val="1"/>
      <w:marLeft w:val="0"/>
      <w:marRight w:val="0"/>
      <w:marTop w:val="0"/>
      <w:marBottom w:val="0"/>
      <w:divBdr>
        <w:top w:val="none" w:sz="0" w:space="0" w:color="auto"/>
        <w:left w:val="none" w:sz="0" w:space="0" w:color="auto"/>
        <w:bottom w:val="none" w:sz="0" w:space="0" w:color="auto"/>
        <w:right w:val="none" w:sz="0" w:space="0" w:color="auto"/>
      </w:divBdr>
    </w:div>
    <w:div w:id="1946040085">
      <w:bodyDiv w:val="1"/>
      <w:marLeft w:val="0"/>
      <w:marRight w:val="0"/>
      <w:marTop w:val="0"/>
      <w:marBottom w:val="0"/>
      <w:divBdr>
        <w:top w:val="none" w:sz="0" w:space="0" w:color="auto"/>
        <w:left w:val="none" w:sz="0" w:space="0" w:color="auto"/>
        <w:bottom w:val="none" w:sz="0" w:space="0" w:color="auto"/>
        <w:right w:val="none" w:sz="0" w:space="0" w:color="auto"/>
      </w:divBdr>
    </w:div>
    <w:div w:id="1948461810">
      <w:bodyDiv w:val="1"/>
      <w:marLeft w:val="0"/>
      <w:marRight w:val="0"/>
      <w:marTop w:val="0"/>
      <w:marBottom w:val="0"/>
      <w:divBdr>
        <w:top w:val="none" w:sz="0" w:space="0" w:color="auto"/>
        <w:left w:val="none" w:sz="0" w:space="0" w:color="auto"/>
        <w:bottom w:val="none" w:sz="0" w:space="0" w:color="auto"/>
        <w:right w:val="none" w:sz="0" w:space="0" w:color="auto"/>
      </w:divBdr>
    </w:div>
    <w:div w:id="1955749441">
      <w:bodyDiv w:val="1"/>
      <w:marLeft w:val="0"/>
      <w:marRight w:val="0"/>
      <w:marTop w:val="0"/>
      <w:marBottom w:val="0"/>
      <w:divBdr>
        <w:top w:val="none" w:sz="0" w:space="0" w:color="auto"/>
        <w:left w:val="none" w:sz="0" w:space="0" w:color="auto"/>
        <w:bottom w:val="none" w:sz="0" w:space="0" w:color="auto"/>
        <w:right w:val="none" w:sz="0" w:space="0" w:color="auto"/>
      </w:divBdr>
    </w:div>
    <w:div w:id="1956522691">
      <w:bodyDiv w:val="1"/>
      <w:marLeft w:val="0"/>
      <w:marRight w:val="0"/>
      <w:marTop w:val="0"/>
      <w:marBottom w:val="0"/>
      <w:divBdr>
        <w:top w:val="none" w:sz="0" w:space="0" w:color="auto"/>
        <w:left w:val="none" w:sz="0" w:space="0" w:color="auto"/>
        <w:bottom w:val="none" w:sz="0" w:space="0" w:color="auto"/>
        <w:right w:val="none" w:sz="0" w:space="0" w:color="auto"/>
      </w:divBdr>
    </w:div>
    <w:div w:id="1968465246">
      <w:bodyDiv w:val="1"/>
      <w:marLeft w:val="0"/>
      <w:marRight w:val="0"/>
      <w:marTop w:val="0"/>
      <w:marBottom w:val="0"/>
      <w:divBdr>
        <w:top w:val="none" w:sz="0" w:space="0" w:color="auto"/>
        <w:left w:val="none" w:sz="0" w:space="0" w:color="auto"/>
        <w:bottom w:val="none" w:sz="0" w:space="0" w:color="auto"/>
        <w:right w:val="none" w:sz="0" w:space="0" w:color="auto"/>
      </w:divBdr>
    </w:div>
    <w:div w:id="1969780319">
      <w:bodyDiv w:val="1"/>
      <w:marLeft w:val="0"/>
      <w:marRight w:val="0"/>
      <w:marTop w:val="0"/>
      <w:marBottom w:val="0"/>
      <w:divBdr>
        <w:top w:val="none" w:sz="0" w:space="0" w:color="auto"/>
        <w:left w:val="none" w:sz="0" w:space="0" w:color="auto"/>
        <w:bottom w:val="none" w:sz="0" w:space="0" w:color="auto"/>
        <w:right w:val="none" w:sz="0" w:space="0" w:color="auto"/>
      </w:divBdr>
    </w:div>
    <w:div w:id="1987935164">
      <w:bodyDiv w:val="1"/>
      <w:marLeft w:val="0"/>
      <w:marRight w:val="0"/>
      <w:marTop w:val="0"/>
      <w:marBottom w:val="0"/>
      <w:divBdr>
        <w:top w:val="none" w:sz="0" w:space="0" w:color="auto"/>
        <w:left w:val="none" w:sz="0" w:space="0" w:color="auto"/>
        <w:bottom w:val="none" w:sz="0" w:space="0" w:color="auto"/>
        <w:right w:val="none" w:sz="0" w:space="0" w:color="auto"/>
      </w:divBdr>
    </w:div>
    <w:div w:id="1998263211">
      <w:bodyDiv w:val="1"/>
      <w:marLeft w:val="0"/>
      <w:marRight w:val="0"/>
      <w:marTop w:val="0"/>
      <w:marBottom w:val="0"/>
      <w:divBdr>
        <w:top w:val="none" w:sz="0" w:space="0" w:color="auto"/>
        <w:left w:val="none" w:sz="0" w:space="0" w:color="auto"/>
        <w:bottom w:val="none" w:sz="0" w:space="0" w:color="auto"/>
        <w:right w:val="none" w:sz="0" w:space="0" w:color="auto"/>
      </w:divBdr>
      <w:divsChild>
        <w:div w:id="6713695">
          <w:marLeft w:val="0"/>
          <w:marRight w:val="0"/>
          <w:marTop w:val="0"/>
          <w:marBottom w:val="0"/>
          <w:divBdr>
            <w:top w:val="none" w:sz="0" w:space="0" w:color="auto"/>
            <w:left w:val="none" w:sz="0" w:space="0" w:color="auto"/>
            <w:bottom w:val="none" w:sz="0" w:space="0" w:color="auto"/>
            <w:right w:val="none" w:sz="0" w:space="0" w:color="auto"/>
          </w:divBdr>
        </w:div>
        <w:div w:id="769594078">
          <w:marLeft w:val="0"/>
          <w:marRight w:val="0"/>
          <w:marTop w:val="0"/>
          <w:marBottom w:val="0"/>
          <w:divBdr>
            <w:top w:val="none" w:sz="0" w:space="0" w:color="auto"/>
            <w:left w:val="none" w:sz="0" w:space="0" w:color="auto"/>
            <w:bottom w:val="none" w:sz="0" w:space="0" w:color="auto"/>
            <w:right w:val="none" w:sz="0" w:space="0" w:color="auto"/>
          </w:divBdr>
        </w:div>
        <w:div w:id="1248685320">
          <w:marLeft w:val="0"/>
          <w:marRight w:val="0"/>
          <w:marTop w:val="0"/>
          <w:marBottom w:val="0"/>
          <w:divBdr>
            <w:top w:val="none" w:sz="0" w:space="0" w:color="auto"/>
            <w:left w:val="none" w:sz="0" w:space="0" w:color="auto"/>
            <w:bottom w:val="none" w:sz="0" w:space="0" w:color="auto"/>
            <w:right w:val="none" w:sz="0" w:space="0" w:color="auto"/>
          </w:divBdr>
        </w:div>
        <w:div w:id="1476755031">
          <w:marLeft w:val="0"/>
          <w:marRight w:val="0"/>
          <w:marTop w:val="0"/>
          <w:marBottom w:val="0"/>
          <w:divBdr>
            <w:top w:val="none" w:sz="0" w:space="0" w:color="auto"/>
            <w:left w:val="none" w:sz="0" w:space="0" w:color="auto"/>
            <w:bottom w:val="none" w:sz="0" w:space="0" w:color="auto"/>
            <w:right w:val="none" w:sz="0" w:space="0" w:color="auto"/>
          </w:divBdr>
        </w:div>
        <w:div w:id="2118676083">
          <w:marLeft w:val="0"/>
          <w:marRight w:val="0"/>
          <w:marTop w:val="0"/>
          <w:marBottom w:val="0"/>
          <w:divBdr>
            <w:top w:val="none" w:sz="0" w:space="0" w:color="auto"/>
            <w:left w:val="none" w:sz="0" w:space="0" w:color="auto"/>
            <w:bottom w:val="none" w:sz="0" w:space="0" w:color="auto"/>
            <w:right w:val="none" w:sz="0" w:space="0" w:color="auto"/>
          </w:divBdr>
        </w:div>
      </w:divsChild>
    </w:div>
    <w:div w:id="2001807304">
      <w:bodyDiv w:val="1"/>
      <w:marLeft w:val="0"/>
      <w:marRight w:val="0"/>
      <w:marTop w:val="0"/>
      <w:marBottom w:val="0"/>
      <w:divBdr>
        <w:top w:val="none" w:sz="0" w:space="0" w:color="auto"/>
        <w:left w:val="none" w:sz="0" w:space="0" w:color="auto"/>
        <w:bottom w:val="none" w:sz="0" w:space="0" w:color="auto"/>
        <w:right w:val="none" w:sz="0" w:space="0" w:color="auto"/>
      </w:divBdr>
    </w:div>
    <w:div w:id="2006663220">
      <w:bodyDiv w:val="1"/>
      <w:marLeft w:val="0"/>
      <w:marRight w:val="0"/>
      <w:marTop w:val="0"/>
      <w:marBottom w:val="0"/>
      <w:divBdr>
        <w:top w:val="none" w:sz="0" w:space="0" w:color="auto"/>
        <w:left w:val="none" w:sz="0" w:space="0" w:color="auto"/>
        <w:bottom w:val="none" w:sz="0" w:space="0" w:color="auto"/>
        <w:right w:val="none" w:sz="0" w:space="0" w:color="auto"/>
      </w:divBdr>
    </w:div>
    <w:div w:id="2035233044">
      <w:bodyDiv w:val="1"/>
      <w:marLeft w:val="0"/>
      <w:marRight w:val="0"/>
      <w:marTop w:val="0"/>
      <w:marBottom w:val="0"/>
      <w:divBdr>
        <w:top w:val="none" w:sz="0" w:space="0" w:color="auto"/>
        <w:left w:val="none" w:sz="0" w:space="0" w:color="auto"/>
        <w:bottom w:val="none" w:sz="0" w:space="0" w:color="auto"/>
        <w:right w:val="none" w:sz="0" w:space="0" w:color="auto"/>
      </w:divBdr>
    </w:div>
    <w:div w:id="2037273254">
      <w:bodyDiv w:val="1"/>
      <w:marLeft w:val="0"/>
      <w:marRight w:val="0"/>
      <w:marTop w:val="0"/>
      <w:marBottom w:val="0"/>
      <w:divBdr>
        <w:top w:val="none" w:sz="0" w:space="0" w:color="auto"/>
        <w:left w:val="none" w:sz="0" w:space="0" w:color="auto"/>
        <w:bottom w:val="none" w:sz="0" w:space="0" w:color="auto"/>
        <w:right w:val="none" w:sz="0" w:space="0" w:color="auto"/>
      </w:divBdr>
    </w:div>
    <w:div w:id="2047484128">
      <w:bodyDiv w:val="1"/>
      <w:marLeft w:val="0"/>
      <w:marRight w:val="0"/>
      <w:marTop w:val="0"/>
      <w:marBottom w:val="0"/>
      <w:divBdr>
        <w:top w:val="none" w:sz="0" w:space="0" w:color="auto"/>
        <w:left w:val="none" w:sz="0" w:space="0" w:color="auto"/>
        <w:bottom w:val="none" w:sz="0" w:space="0" w:color="auto"/>
        <w:right w:val="none" w:sz="0" w:space="0" w:color="auto"/>
      </w:divBdr>
    </w:div>
    <w:div w:id="2050493184">
      <w:bodyDiv w:val="1"/>
      <w:marLeft w:val="0"/>
      <w:marRight w:val="0"/>
      <w:marTop w:val="0"/>
      <w:marBottom w:val="0"/>
      <w:divBdr>
        <w:top w:val="none" w:sz="0" w:space="0" w:color="auto"/>
        <w:left w:val="none" w:sz="0" w:space="0" w:color="auto"/>
        <w:bottom w:val="none" w:sz="0" w:space="0" w:color="auto"/>
        <w:right w:val="none" w:sz="0" w:space="0" w:color="auto"/>
      </w:divBdr>
    </w:div>
    <w:div w:id="2055812866">
      <w:bodyDiv w:val="1"/>
      <w:marLeft w:val="0"/>
      <w:marRight w:val="0"/>
      <w:marTop w:val="0"/>
      <w:marBottom w:val="0"/>
      <w:divBdr>
        <w:top w:val="none" w:sz="0" w:space="0" w:color="auto"/>
        <w:left w:val="none" w:sz="0" w:space="0" w:color="auto"/>
        <w:bottom w:val="none" w:sz="0" w:space="0" w:color="auto"/>
        <w:right w:val="none" w:sz="0" w:space="0" w:color="auto"/>
      </w:divBdr>
    </w:div>
    <w:div w:id="2058510791">
      <w:bodyDiv w:val="1"/>
      <w:marLeft w:val="0"/>
      <w:marRight w:val="0"/>
      <w:marTop w:val="0"/>
      <w:marBottom w:val="0"/>
      <w:divBdr>
        <w:top w:val="none" w:sz="0" w:space="0" w:color="auto"/>
        <w:left w:val="none" w:sz="0" w:space="0" w:color="auto"/>
        <w:bottom w:val="none" w:sz="0" w:space="0" w:color="auto"/>
        <w:right w:val="none" w:sz="0" w:space="0" w:color="auto"/>
      </w:divBdr>
    </w:div>
    <w:div w:id="2068146739">
      <w:bodyDiv w:val="1"/>
      <w:marLeft w:val="0"/>
      <w:marRight w:val="0"/>
      <w:marTop w:val="0"/>
      <w:marBottom w:val="0"/>
      <w:divBdr>
        <w:top w:val="none" w:sz="0" w:space="0" w:color="auto"/>
        <w:left w:val="none" w:sz="0" w:space="0" w:color="auto"/>
        <w:bottom w:val="none" w:sz="0" w:space="0" w:color="auto"/>
        <w:right w:val="none" w:sz="0" w:space="0" w:color="auto"/>
      </w:divBdr>
    </w:div>
    <w:div w:id="2074698623">
      <w:bodyDiv w:val="1"/>
      <w:marLeft w:val="0"/>
      <w:marRight w:val="0"/>
      <w:marTop w:val="0"/>
      <w:marBottom w:val="0"/>
      <w:divBdr>
        <w:top w:val="none" w:sz="0" w:space="0" w:color="auto"/>
        <w:left w:val="none" w:sz="0" w:space="0" w:color="auto"/>
        <w:bottom w:val="none" w:sz="0" w:space="0" w:color="auto"/>
        <w:right w:val="none" w:sz="0" w:space="0" w:color="auto"/>
      </w:divBdr>
    </w:div>
    <w:div w:id="2075813400">
      <w:bodyDiv w:val="1"/>
      <w:marLeft w:val="0"/>
      <w:marRight w:val="0"/>
      <w:marTop w:val="0"/>
      <w:marBottom w:val="0"/>
      <w:divBdr>
        <w:top w:val="none" w:sz="0" w:space="0" w:color="auto"/>
        <w:left w:val="none" w:sz="0" w:space="0" w:color="auto"/>
        <w:bottom w:val="none" w:sz="0" w:space="0" w:color="auto"/>
        <w:right w:val="none" w:sz="0" w:space="0" w:color="auto"/>
      </w:divBdr>
    </w:div>
    <w:div w:id="2079858993">
      <w:bodyDiv w:val="1"/>
      <w:marLeft w:val="0"/>
      <w:marRight w:val="0"/>
      <w:marTop w:val="0"/>
      <w:marBottom w:val="0"/>
      <w:divBdr>
        <w:top w:val="none" w:sz="0" w:space="0" w:color="auto"/>
        <w:left w:val="none" w:sz="0" w:space="0" w:color="auto"/>
        <w:bottom w:val="none" w:sz="0" w:space="0" w:color="auto"/>
        <w:right w:val="none" w:sz="0" w:space="0" w:color="auto"/>
      </w:divBdr>
    </w:div>
    <w:div w:id="2080056794">
      <w:bodyDiv w:val="1"/>
      <w:marLeft w:val="0"/>
      <w:marRight w:val="0"/>
      <w:marTop w:val="0"/>
      <w:marBottom w:val="0"/>
      <w:divBdr>
        <w:top w:val="none" w:sz="0" w:space="0" w:color="auto"/>
        <w:left w:val="none" w:sz="0" w:space="0" w:color="auto"/>
        <w:bottom w:val="none" w:sz="0" w:space="0" w:color="auto"/>
        <w:right w:val="none" w:sz="0" w:space="0" w:color="auto"/>
      </w:divBdr>
    </w:div>
    <w:div w:id="2087223244">
      <w:bodyDiv w:val="1"/>
      <w:marLeft w:val="0"/>
      <w:marRight w:val="0"/>
      <w:marTop w:val="0"/>
      <w:marBottom w:val="0"/>
      <w:divBdr>
        <w:top w:val="none" w:sz="0" w:space="0" w:color="auto"/>
        <w:left w:val="none" w:sz="0" w:space="0" w:color="auto"/>
        <w:bottom w:val="none" w:sz="0" w:space="0" w:color="auto"/>
        <w:right w:val="none" w:sz="0" w:space="0" w:color="auto"/>
      </w:divBdr>
    </w:div>
    <w:div w:id="2105957496">
      <w:bodyDiv w:val="1"/>
      <w:marLeft w:val="0"/>
      <w:marRight w:val="0"/>
      <w:marTop w:val="0"/>
      <w:marBottom w:val="0"/>
      <w:divBdr>
        <w:top w:val="none" w:sz="0" w:space="0" w:color="auto"/>
        <w:left w:val="none" w:sz="0" w:space="0" w:color="auto"/>
        <w:bottom w:val="none" w:sz="0" w:space="0" w:color="auto"/>
        <w:right w:val="none" w:sz="0" w:space="0" w:color="auto"/>
      </w:divBdr>
    </w:div>
    <w:div w:id="2109886322">
      <w:bodyDiv w:val="1"/>
      <w:marLeft w:val="0"/>
      <w:marRight w:val="0"/>
      <w:marTop w:val="0"/>
      <w:marBottom w:val="0"/>
      <w:divBdr>
        <w:top w:val="none" w:sz="0" w:space="0" w:color="auto"/>
        <w:left w:val="none" w:sz="0" w:space="0" w:color="auto"/>
        <w:bottom w:val="none" w:sz="0" w:space="0" w:color="auto"/>
        <w:right w:val="none" w:sz="0" w:space="0" w:color="auto"/>
      </w:divBdr>
    </w:div>
    <w:div w:id="2112359006">
      <w:bodyDiv w:val="1"/>
      <w:marLeft w:val="0"/>
      <w:marRight w:val="0"/>
      <w:marTop w:val="0"/>
      <w:marBottom w:val="0"/>
      <w:divBdr>
        <w:top w:val="none" w:sz="0" w:space="0" w:color="auto"/>
        <w:left w:val="none" w:sz="0" w:space="0" w:color="auto"/>
        <w:bottom w:val="none" w:sz="0" w:space="0" w:color="auto"/>
        <w:right w:val="none" w:sz="0" w:space="0" w:color="auto"/>
      </w:divBdr>
    </w:div>
    <w:div w:id="2116904715">
      <w:bodyDiv w:val="1"/>
      <w:marLeft w:val="0"/>
      <w:marRight w:val="0"/>
      <w:marTop w:val="0"/>
      <w:marBottom w:val="0"/>
      <w:divBdr>
        <w:top w:val="none" w:sz="0" w:space="0" w:color="auto"/>
        <w:left w:val="none" w:sz="0" w:space="0" w:color="auto"/>
        <w:bottom w:val="none" w:sz="0" w:space="0" w:color="auto"/>
        <w:right w:val="none" w:sz="0" w:space="0" w:color="auto"/>
      </w:divBdr>
    </w:div>
    <w:div w:id="2118062136">
      <w:bodyDiv w:val="1"/>
      <w:marLeft w:val="0"/>
      <w:marRight w:val="0"/>
      <w:marTop w:val="0"/>
      <w:marBottom w:val="0"/>
      <w:divBdr>
        <w:top w:val="none" w:sz="0" w:space="0" w:color="auto"/>
        <w:left w:val="none" w:sz="0" w:space="0" w:color="auto"/>
        <w:bottom w:val="none" w:sz="0" w:space="0" w:color="auto"/>
        <w:right w:val="none" w:sz="0" w:space="0" w:color="auto"/>
      </w:divBdr>
    </w:div>
    <w:div w:id="2119641353">
      <w:bodyDiv w:val="1"/>
      <w:marLeft w:val="0"/>
      <w:marRight w:val="0"/>
      <w:marTop w:val="0"/>
      <w:marBottom w:val="0"/>
      <w:divBdr>
        <w:top w:val="none" w:sz="0" w:space="0" w:color="auto"/>
        <w:left w:val="none" w:sz="0" w:space="0" w:color="auto"/>
        <w:bottom w:val="none" w:sz="0" w:space="0" w:color="auto"/>
        <w:right w:val="none" w:sz="0" w:space="0" w:color="auto"/>
      </w:divBdr>
    </w:div>
    <w:div w:id="2122844852">
      <w:bodyDiv w:val="1"/>
      <w:marLeft w:val="0"/>
      <w:marRight w:val="0"/>
      <w:marTop w:val="0"/>
      <w:marBottom w:val="0"/>
      <w:divBdr>
        <w:top w:val="none" w:sz="0" w:space="0" w:color="auto"/>
        <w:left w:val="none" w:sz="0" w:space="0" w:color="auto"/>
        <w:bottom w:val="none" w:sz="0" w:space="0" w:color="auto"/>
        <w:right w:val="none" w:sz="0" w:space="0" w:color="auto"/>
      </w:divBdr>
    </w:div>
    <w:div w:id="2126459491">
      <w:bodyDiv w:val="1"/>
      <w:marLeft w:val="0"/>
      <w:marRight w:val="0"/>
      <w:marTop w:val="0"/>
      <w:marBottom w:val="0"/>
      <w:divBdr>
        <w:top w:val="none" w:sz="0" w:space="0" w:color="auto"/>
        <w:left w:val="none" w:sz="0" w:space="0" w:color="auto"/>
        <w:bottom w:val="none" w:sz="0" w:space="0" w:color="auto"/>
        <w:right w:val="none" w:sz="0" w:space="0" w:color="auto"/>
      </w:divBdr>
    </w:div>
    <w:div w:id="2145149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180DB7-F123-449B-947F-333C09D9A5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517</TotalTime>
  <Pages>47</Pages>
  <Words>9294</Words>
  <Characters>52977</Characters>
  <Application>Microsoft Office Word</Application>
  <DocSecurity>0</DocSecurity>
  <Lines>441</Lines>
  <Paragraphs>124</Paragraphs>
  <ScaleCrop>false</ScaleCrop>
  <HeadingPairs>
    <vt:vector size="2" baseType="variant">
      <vt:variant>
        <vt:lpstr>Название</vt:lpstr>
      </vt:variant>
      <vt:variant>
        <vt:i4>1</vt:i4>
      </vt:variant>
    </vt:vector>
  </HeadingPairs>
  <TitlesOfParts>
    <vt:vector size="1" baseType="lpstr">
      <vt:lpstr>СОДЕРЖАНИЕ</vt:lpstr>
    </vt:vector>
  </TitlesOfParts>
  <Company>АТИ ДГТУ</Company>
  <LinksUpToDate>false</LinksUpToDate>
  <CharactersWithSpaces>62147</CharactersWithSpaces>
  <SharedDoc>false</SharedDoc>
  <HLinks>
    <vt:vector size="150" baseType="variant">
      <vt:variant>
        <vt:i4>1966134</vt:i4>
      </vt:variant>
      <vt:variant>
        <vt:i4>140</vt:i4>
      </vt:variant>
      <vt:variant>
        <vt:i4>0</vt:i4>
      </vt:variant>
      <vt:variant>
        <vt:i4>5</vt:i4>
      </vt:variant>
      <vt:variant>
        <vt:lpwstr/>
      </vt:variant>
      <vt:variant>
        <vt:lpwstr>_Toc192078285</vt:lpwstr>
      </vt:variant>
      <vt:variant>
        <vt:i4>1966134</vt:i4>
      </vt:variant>
      <vt:variant>
        <vt:i4>134</vt:i4>
      </vt:variant>
      <vt:variant>
        <vt:i4>0</vt:i4>
      </vt:variant>
      <vt:variant>
        <vt:i4>5</vt:i4>
      </vt:variant>
      <vt:variant>
        <vt:lpwstr/>
      </vt:variant>
      <vt:variant>
        <vt:lpwstr>_Toc192078284</vt:lpwstr>
      </vt:variant>
      <vt:variant>
        <vt:i4>1966134</vt:i4>
      </vt:variant>
      <vt:variant>
        <vt:i4>128</vt:i4>
      </vt:variant>
      <vt:variant>
        <vt:i4>0</vt:i4>
      </vt:variant>
      <vt:variant>
        <vt:i4>5</vt:i4>
      </vt:variant>
      <vt:variant>
        <vt:lpwstr/>
      </vt:variant>
      <vt:variant>
        <vt:lpwstr>_Toc192078283</vt:lpwstr>
      </vt:variant>
      <vt:variant>
        <vt:i4>1966134</vt:i4>
      </vt:variant>
      <vt:variant>
        <vt:i4>122</vt:i4>
      </vt:variant>
      <vt:variant>
        <vt:i4>0</vt:i4>
      </vt:variant>
      <vt:variant>
        <vt:i4>5</vt:i4>
      </vt:variant>
      <vt:variant>
        <vt:lpwstr/>
      </vt:variant>
      <vt:variant>
        <vt:lpwstr>_Toc192078282</vt:lpwstr>
      </vt:variant>
      <vt:variant>
        <vt:i4>1966134</vt:i4>
      </vt:variant>
      <vt:variant>
        <vt:i4>116</vt:i4>
      </vt:variant>
      <vt:variant>
        <vt:i4>0</vt:i4>
      </vt:variant>
      <vt:variant>
        <vt:i4>5</vt:i4>
      </vt:variant>
      <vt:variant>
        <vt:lpwstr/>
      </vt:variant>
      <vt:variant>
        <vt:lpwstr>_Toc192078281</vt:lpwstr>
      </vt:variant>
      <vt:variant>
        <vt:i4>1966134</vt:i4>
      </vt:variant>
      <vt:variant>
        <vt:i4>110</vt:i4>
      </vt:variant>
      <vt:variant>
        <vt:i4>0</vt:i4>
      </vt:variant>
      <vt:variant>
        <vt:i4>5</vt:i4>
      </vt:variant>
      <vt:variant>
        <vt:lpwstr/>
      </vt:variant>
      <vt:variant>
        <vt:lpwstr>_Toc192078280</vt:lpwstr>
      </vt:variant>
      <vt:variant>
        <vt:i4>1114166</vt:i4>
      </vt:variant>
      <vt:variant>
        <vt:i4>104</vt:i4>
      </vt:variant>
      <vt:variant>
        <vt:i4>0</vt:i4>
      </vt:variant>
      <vt:variant>
        <vt:i4>5</vt:i4>
      </vt:variant>
      <vt:variant>
        <vt:lpwstr/>
      </vt:variant>
      <vt:variant>
        <vt:lpwstr>_Toc192078279</vt:lpwstr>
      </vt:variant>
      <vt:variant>
        <vt:i4>1114166</vt:i4>
      </vt:variant>
      <vt:variant>
        <vt:i4>98</vt:i4>
      </vt:variant>
      <vt:variant>
        <vt:i4>0</vt:i4>
      </vt:variant>
      <vt:variant>
        <vt:i4>5</vt:i4>
      </vt:variant>
      <vt:variant>
        <vt:lpwstr/>
      </vt:variant>
      <vt:variant>
        <vt:lpwstr>_Toc192078278</vt:lpwstr>
      </vt:variant>
      <vt:variant>
        <vt:i4>1114166</vt:i4>
      </vt:variant>
      <vt:variant>
        <vt:i4>92</vt:i4>
      </vt:variant>
      <vt:variant>
        <vt:i4>0</vt:i4>
      </vt:variant>
      <vt:variant>
        <vt:i4>5</vt:i4>
      </vt:variant>
      <vt:variant>
        <vt:lpwstr/>
      </vt:variant>
      <vt:variant>
        <vt:lpwstr>_Toc192078277</vt:lpwstr>
      </vt:variant>
      <vt:variant>
        <vt:i4>1114166</vt:i4>
      </vt:variant>
      <vt:variant>
        <vt:i4>86</vt:i4>
      </vt:variant>
      <vt:variant>
        <vt:i4>0</vt:i4>
      </vt:variant>
      <vt:variant>
        <vt:i4>5</vt:i4>
      </vt:variant>
      <vt:variant>
        <vt:lpwstr/>
      </vt:variant>
      <vt:variant>
        <vt:lpwstr>_Toc192078276</vt:lpwstr>
      </vt:variant>
      <vt:variant>
        <vt:i4>1114166</vt:i4>
      </vt:variant>
      <vt:variant>
        <vt:i4>80</vt:i4>
      </vt:variant>
      <vt:variant>
        <vt:i4>0</vt:i4>
      </vt:variant>
      <vt:variant>
        <vt:i4>5</vt:i4>
      </vt:variant>
      <vt:variant>
        <vt:lpwstr/>
      </vt:variant>
      <vt:variant>
        <vt:lpwstr>_Toc192078275</vt:lpwstr>
      </vt:variant>
      <vt:variant>
        <vt:i4>1114166</vt:i4>
      </vt:variant>
      <vt:variant>
        <vt:i4>74</vt:i4>
      </vt:variant>
      <vt:variant>
        <vt:i4>0</vt:i4>
      </vt:variant>
      <vt:variant>
        <vt:i4>5</vt:i4>
      </vt:variant>
      <vt:variant>
        <vt:lpwstr/>
      </vt:variant>
      <vt:variant>
        <vt:lpwstr>_Toc192078274</vt:lpwstr>
      </vt:variant>
      <vt:variant>
        <vt:i4>1114166</vt:i4>
      </vt:variant>
      <vt:variant>
        <vt:i4>68</vt:i4>
      </vt:variant>
      <vt:variant>
        <vt:i4>0</vt:i4>
      </vt:variant>
      <vt:variant>
        <vt:i4>5</vt:i4>
      </vt:variant>
      <vt:variant>
        <vt:lpwstr/>
      </vt:variant>
      <vt:variant>
        <vt:lpwstr>_Toc192078273</vt:lpwstr>
      </vt:variant>
      <vt:variant>
        <vt:i4>1114166</vt:i4>
      </vt:variant>
      <vt:variant>
        <vt:i4>62</vt:i4>
      </vt:variant>
      <vt:variant>
        <vt:i4>0</vt:i4>
      </vt:variant>
      <vt:variant>
        <vt:i4>5</vt:i4>
      </vt:variant>
      <vt:variant>
        <vt:lpwstr/>
      </vt:variant>
      <vt:variant>
        <vt:lpwstr>_Toc192078272</vt:lpwstr>
      </vt:variant>
      <vt:variant>
        <vt:i4>1114166</vt:i4>
      </vt:variant>
      <vt:variant>
        <vt:i4>56</vt:i4>
      </vt:variant>
      <vt:variant>
        <vt:i4>0</vt:i4>
      </vt:variant>
      <vt:variant>
        <vt:i4>5</vt:i4>
      </vt:variant>
      <vt:variant>
        <vt:lpwstr/>
      </vt:variant>
      <vt:variant>
        <vt:lpwstr>_Toc192078271</vt:lpwstr>
      </vt:variant>
      <vt:variant>
        <vt:i4>1114166</vt:i4>
      </vt:variant>
      <vt:variant>
        <vt:i4>50</vt:i4>
      </vt:variant>
      <vt:variant>
        <vt:i4>0</vt:i4>
      </vt:variant>
      <vt:variant>
        <vt:i4>5</vt:i4>
      </vt:variant>
      <vt:variant>
        <vt:lpwstr/>
      </vt:variant>
      <vt:variant>
        <vt:lpwstr>_Toc192078270</vt:lpwstr>
      </vt:variant>
      <vt:variant>
        <vt:i4>1048630</vt:i4>
      </vt:variant>
      <vt:variant>
        <vt:i4>44</vt:i4>
      </vt:variant>
      <vt:variant>
        <vt:i4>0</vt:i4>
      </vt:variant>
      <vt:variant>
        <vt:i4>5</vt:i4>
      </vt:variant>
      <vt:variant>
        <vt:lpwstr/>
      </vt:variant>
      <vt:variant>
        <vt:lpwstr>_Toc192078269</vt:lpwstr>
      </vt:variant>
      <vt:variant>
        <vt:i4>1048630</vt:i4>
      </vt:variant>
      <vt:variant>
        <vt:i4>38</vt:i4>
      </vt:variant>
      <vt:variant>
        <vt:i4>0</vt:i4>
      </vt:variant>
      <vt:variant>
        <vt:i4>5</vt:i4>
      </vt:variant>
      <vt:variant>
        <vt:lpwstr/>
      </vt:variant>
      <vt:variant>
        <vt:lpwstr>_Toc192078268</vt:lpwstr>
      </vt:variant>
      <vt:variant>
        <vt:i4>1048630</vt:i4>
      </vt:variant>
      <vt:variant>
        <vt:i4>32</vt:i4>
      </vt:variant>
      <vt:variant>
        <vt:i4>0</vt:i4>
      </vt:variant>
      <vt:variant>
        <vt:i4>5</vt:i4>
      </vt:variant>
      <vt:variant>
        <vt:lpwstr/>
      </vt:variant>
      <vt:variant>
        <vt:lpwstr>_Toc192078267</vt:lpwstr>
      </vt:variant>
      <vt:variant>
        <vt:i4>1048630</vt:i4>
      </vt:variant>
      <vt:variant>
        <vt:i4>26</vt:i4>
      </vt:variant>
      <vt:variant>
        <vt:i4>0</vt:i4>
      </vt:variant>
      <vt:variant>
        <vt:i4>5</vt:i4>
      </vt:variant>
      <vt:variant>
        <vt:lpwstr/>
      </vt:variant>
      <vt:variant>
        <vt:lpwstr>_Toc192078266</vt:lpwstr>
      </vt:variant>
      <vt:variant>
        <vt:i4>1048630</vt:i4>
      </vt:variant>
      <vt:variant>
        <vt:i4>20</vt:i4>
      </vt:variant>
      <vt:variant>
        <vt:i4>0</vt:i4>
      </vt:variant>
      <vt:variant>
        <vt:i4>5</vt:i4>
      </vt:variant>
      <vt:variant>
        <vt:lpwstr/>
      </vt:variant>
      <vt:variant>
        <vt:lpwstr>_Toc192078265</vt:lpwstr>
      </vt:variant>
      <vt:variant>
        <vt:i4>1048630</vt:i4>
      </vt:variant>
      <vt:variant>
        <vt:i4>14</vt:i4>
      </vt:variant>
      <vt:variant>
        <vt:i4>0</vt:i4>
      </vt:variant>
      <vt:variant>
        <vt:i4>5</vt:i4>
      </vt:variant>
      <vt:variant>
        <vt:lpwstr/>
      </vt:variant>
      <vt:variant>
        <vt:lpwstr>_Toc192078264</vt:lpwstr>
      </vt:variant>
      <vt:variant>
        <vt:i4>1048630</vt:i4>
      </vt:variant>
      <vt:variant>
        <vt:i4>8</vt:i4>
      </vt:variant>
      <vt:variant>
        <vt:i4>0</vt:i4>
      </vt:variant>
      <vt:variant>
        <vt:i4>5</vt:i4>
      </vt:variant>
      <vt:variant>
        <vt:lpwstr/>
      </vt:variant>
      <vt:variant>
        <vt:lpwstr>_Toc192078263</vt:lpwstr>
      </vt:variant>
      <vt:variant>
        <vt:i4>1048630</vt:i4>
      </vt:variant>
      <vt:variant>
        <vt:i4>2</vt:i4>
      </vt:variant>
      <vt:variant>
        <vt:i4>0</vt:i4>
      </vt:variant>
      <vt:variant>
        <vt:i4>5</vt:i4>
      </vt:variant>
      <vt:variant>
        <vt:lpwstr/>
      </vt:variant>
      <vt:variant>
        <vt:lpwstr>_Toc192078262</vt:lpwstr>
      </vt:variant>
      <vt:variant>
        <vt:i4>5963860</vt:i4>
      </vt:variant>
      <vt:variant>
        <vt:i4>17326</vt:i4>
      </vt:variant>
      <vt:variant>
        <vt:i4>1074</vt:i4>
      </vt:variant>
      <vt:variant>
        <vt:i4>1</vt:i4>
      </vt:variant>
      <vt:variant>
        <vt:lpwstr>https://www.iphones.ru/wp-content/uploads/2018/07/E0FEFC5D-6768-43FC-8A8D-6C77C386EA95-1240x720.jpeg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СОДЕРЖАНИЕ</dc:title>
  <dc:subject/>
  <dc:creator>Матвей Новиков</dc:creator>
  <cp:keywords/>
  <cp:lastModifiedBy>Dimasik MR</cp:lastModifiedBy>
  <cp:revision>111</cp:revision>
  <cp:lastPrinted>2026-02-06T17:55:00Z</cp:lastPrinted>
  <dcterms:created xsi:type="dcterms:W3CDTF">2025-05-17T08:25:00Z</dcterms:created>
  <dcterms:modified xsi:type="dcterms:W3CDTF">2026-05-06T15:12:00Z</dcterms:modified>
</cp:coreProperties>
</file>